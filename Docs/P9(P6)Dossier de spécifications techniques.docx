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36462839"/>
        <w:docPartObj>
          <w:docPartGallery w:val="Cover Pages"/>
          <w:docPartUnique/>
        </w:docPartObj>
      </w:sdtPr>
      <w:sdtEndPr/>
      <w:sdtContent>
        <w:p w14:paraId="75A74CC6" w14:textId="0F219269" w:rsidR="00A60DA5" w:rsidRDefault="00A60DA5">
          <w:r>
            <w:rPr>
              <w:noProof/>
            </w:rPr>
            <mc:AlternateContent>
              <mc:Choice Requires="wpg">
                <w:drawing>
                  <wp:anchor distT="0" distB="0" distL="114300" distR="114300" simplePos="0" relativeHeight="251659264" behindDoc="0" locked="0" layoutInCell="1" allowOverlap="1" wp14:anchorId="2E394702" wp14:editId="4913E86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43CFB5" id="Groupe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6256FFC2" w14:textId="4B4E9D19" w:rsidR="00A60DA5" w:rsidRDefault="00AA2964">
          <w:pPr>
            <w:widowControl/>
            <w:suppressAutoHyphens w:val="0"/>
          </w:pPr>
        </w:p>
      </w:sdtContent>
    </w:sdt>
    <w:p w14:paraId="46D5C58C" w14:textId="4DDCBD0F" w:rsidR="00A60DA5" w:rsidRDefault="006A7323">
      <w:r>
        <w:rPr>
          <w:noProof/>
        </w:rPr>
        <mc:AlternateContent>
          <mc:Choice Requires="wps">
            <w:drawing>
              <wp:anchor distT="45720" distB="45720" distL="114300" distR="114300" simplePos="0" relativeHeight="251671552" behindDoc="0" locked="0" layoutInCell="1" allowOverlap="1" wp14:anchorId="191E17A8" wp14:editId="1AF5ABD0">
                <wp:simplePos x="0" y="0"/>
                <wp:positionH relativeFrom="column">
                  <wp:posOffset>4313555</wp:posOffset>
                </wp:positionH>
                <wp:positionV relativeFrom="paragraph">
                  <wp:posOffset>7887335</wp:posOffset>
                </wp:positionV>
                <wp:extent cx="1797685" cy="1404620"/>
                <wp:effectExtent l="0" t="0" r="0" b="127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685" cy="1404620"/>
                        </a:xfrm>
                        <a:prstGeom prst="rect">
                          <a:avLst/>
                        </a:prstGeom>
                        <a:noFill/>
                        <a:ln w="9525">
                          <a:noFill/>
                          <a:miter lim="800000"/>
                          <a:headEnd/>
                          <a:tailEnd/>
                        </a:ln>
                      </wps:spPr>
                      <wps:txbx>
                        <w:txbxContent>
                          <w:p w14:paraId="226E1D2F" w14:textId="77777777" w:rsidR="0031172A" w:rsidRPr="00881836" w:rsidRDefault="0031172A" w:rsidP="00881836">
                            <w:pPr>
                              <w:jc w:val="right"/>
                              <w:rPr>
                                <w:rFonts w:asciiTheme="majorHAnsi" w:eastAsiaTheme="minorEastAsia" w:hAnsiTheme="majorHAnsi" w:cstheme="majorHAnsi"/>
                                <w:color w:val="595959" w:themeColor="text1" w:themeTint="A6"/>
                                <w:kern w:val="0"/>
                                <w:sz w:val="32"/>
                                <w:szCs w:val="32"/>
                                <w:lang w:eastAsia="fr-FR" w:bidi="ar-SA"/>
                              </w:rPr>
                            </w:pPr>
                            <w:r w:rsidRPr="00881836">
                              <w:rPr>
                                <w:rFonts w:asciiTheme="majorHAnsi" w:eastAsiaTheme="minorEastAsia" w:hAnsiTheme="majorHAnsi" w:cstheme="majorHAnsi"/>
                                <w:color w:val="595959" w:themeColor="text1" w:themeTint="A6"/>
                                <w:kern w:val="0"/>
                                <w:sz w:val="32"/>
                                <w:szCs w:val="32"/>
                                <w:lang w:eastAsia="fr-FR" w:bidi="ar-SA"/>
                              </w:rPr>
                              <w:t>Loïc ROMERO</w:t>
                            </w:r>
                          </w:p>
                          <w:p w14:paraId="69F35EC7" w14:textId="4F4FE01B" w:rsidR="0031172A" w:rsidRDefault="0031172A"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A</w:t>
                            </w:r>
                            <w:r w:rsidRPr="009A17BC">
                              <w:rPr>
                                <w:rFonts w:eastAsiaTheme="minorEastAsia" w:cstheme="minorBidi"/>
                                <w:color w:val="595959" w:themeColor="text1" w:themeTint="A6"/>
                                <w:kern w:val="0"/>
                                <w:sz w:val="18"/>
                                <w:szCs w:val="18"/>
                                <w:lang w:eastAsia="fr-FR" w:bidi="ar-SA"/>
                              </w:rPr>
                              <w:t>nalyste-programmeur</w:t>
                            </w:r>
                          </w:p>
                          <w:p w14:paraId="585C8701" w14:textId="4A66EF33" w:rsidR="0031172A" w:rsidRPr="000433A4" w:rsidRDefault="0031172A"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loic.romero1@gmail.com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1E17A8" id="_x0000_t202" coordsize="21600,21600" o:spt="202" path="m,l,21600r21600,l21600,xe">
                <v:stroke joinstyle="miter"/>
                <v:path gradientshapeok="t" o:connecttype="rect"/>
              </v:shapetype>
              <v:shape id="Zone de texte 2" o:spid="_x0000_s1026" type="#_x0000_t202" style="position:absolute;margin-left:339.65pt;margin-top:621.05pt;width:141.5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" filled="f" stroked="f">
                <v:textbox style="mso-fit-shape-to-text:t">
                  <w:txbxContent>
                    <w:p w14:paraId="226E1D2F" w14:textId="77777777" w:rsidR="0031172A" w:rsidRPr="00881836" w:rsidRDefault="0031172A" w:rsidP="00881836">
                      <w:pPr>
                        <w:jc w:val="right"/>
                        <w:rPr>
                          <w:rFonts w:asciiTheme="majorHAnsi" w:eastAsiaTheme="minorEastAsia" w:hAnsiTheme="majorHAnsi" w:cstheme="majorHAnsi"/>
                          <w:color w:val="595959" w:themeColor="text1" w:themeTint="A6"/>
                          <w:kern w:val="0"/>
                          <w:sz w:val="32"/>
                          <w:szCs w:val="32"/>
                          <w:lang w:eastAsia="fr-FR" w:bidi="ar-SA"/>
                        </w:rPr>
                      </w:pPr>
                      <w:r w:rsidRPr="00881836">
                        <w:rPr>
                          <w:rFonts w:asciiTheme="majorHAnsi" w:eastAsiaTheme="minorEastAsia" w:hAnsiTheme="majorHAnsi" w:cstheme="majorHAnsi"/>
                          <w:color w:val="595959" w:themeColor="text1" w:themeTint="A6"/>
                          <w:kern w:val="0"/>
                          <w:sz w:val="32"/>
                          <w:szCs w:val="32"/>
                          <w:lang w:eastAsia="fr-FR" w:bidi="ar-SA"/>
                        </w:rPr>
                        <w:t>Loïc ROMERO</w:t>
                      </w:r>
                    </w:p>
                    <w:p w14:paraId="69F35EC7" w14:textId="4F4FE01B" w:rsidR="0031172A" w:rsidRDefault="0031172A"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A</w:t>
                      </w:r>
                      <w:r w:rsidRPr="009A17BC">
                        <w:rPr>
                          <w:rFonts w:eastAsiaTheme="minorEastAsia" w:cstheme="minorBidi"/>
                          <w:color w:val="595959" w:themeColor="text1" w:themeTint="A6"/>
                          <w:kern w:val="0"/>
                          <w:sz w:val="18"/>
                          <w:szCs w:val="18"/>
                          <w:lang w:eastAsia="fr-FR" w:bidi="ar-SA"/>
                        </w:rPr>
                        <w:t>nalyste-programmeur</w:t>
                      </w:r>
                    </w:p>
                    <w:p w14:paraId="585C8701" w14:textId="4A66EF33" w:rsidR="0031172A" w:rsidRPr="000433A4" w:rsidRDefault="0031172A" w:rsidP="00881836">
                      <w:pPr>
                        <w:jc w:val="right"/>
                        <w:rPr>
                          <w:rFonts w:eastAsiaTheme="minorEastAsia" w:cstheme="minorBidi"/>
                          <w:color w:val="595959" w:themeColor="text1" w:themeTint="A6"/>
                          <w:kern w:val="0"/>
                          <w:sz w:val="18"/>
                          <w:szCs w:val="18"/>
                          <w:lang w:eastAsia="fr-FR" w:bidi="ar-SA"/>
                        </w:rPr>
                      </w:pPr>
                      <w:r>
                        <w:rPr>
                          <w:rFonts w:eastAsiaTheme="minorEastAsia" w:cstheme="minorBidi"/>
                          <w:color w:val="595959" w:themeColor="text1" w:themeTint="A6"/>
                          <w:kern w:val="0"/>
                          <w:sz w:val="18"/>
                          <w:szCs w:val="18"/>
                          <w:lang w:eastAsia="fr-FR" w:bidi="ar-SA"/>
                        </w:rPr>
                        <w:t>loic.romero1@gmail.com</w:t>
                      </w:r>
                    </w:p>
                  </w:txbxContent>
                </v:textbox>
                <w10:wrap type="square"/>
              </v:shape>
            </w:pict>
          </mc:Fallback>
        </mc:AlternateContent>
      </w:r>
      <w:r>
        <w:rPr>
          <w:noProof/>
        </w:rPr>
        <mc:AlternateContent>
          <mc:Choice Requires="wps">
            <w:drawing>
              <wp:anchor distT="0" distB="0" distL="114300" distR="114300" simplePos="0" relativeHeight="251701248" behindDoc="0" locked="0" layoutInCell="1" allowOverlap="1" wp14:anchorId="4AF141FF" wp14:editId="7191329C">
                <wp:simplePos x="0" y="0"/>
                <wp:positionH relativeFrom="page">
                  <wp:posOffset>332509</wp:posOffset>
                </wp:positionH>
                <wp:positionV relativeFrom="page">
                  <wp:posOffset>7943273</wp:posOffset>
                </wp:positionV>
                <wp:extent cx="7158182" cy="1009650"/>
                <wp:effectExtent l="0" t="0" r="0" b="4445"/>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58182"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90FC9" w14:textId="77777777" w:rsidR="0031172A" w:rsidRPr="00DD7A57" w:rsidRDefault="0031172A" w:rsidP="009A17BC">
                            <w:pPr>
                              <w:pStyle w:val="Sansinterligne"/>
                              <w:jc w:val="both"/>
                              <w:rPr>
                                <w:b/>
                                <w:bCs/>
                                <w:color w:val="4472C4" w:themeColor="accent1"/>
                                <w:sz w:val="28"/>
                                <w:szCs w:val="28"/>
                              </w:rPr>
                            </w:pPr>
                            <w:r w:rsidRPr="00DD7A57">
                              <w:rPr>
                                <w:b/>
                                <w:bCs/>
                                <w:color w:val="4472C4" w:themeColor="accent1"/>
                                <w:sz w:val="28"/>
                                <w:szCs w:val="28"/>
                              </w:rPr>
                              <w:t>Résumé</w:t>
                            </w:r>
                          </w:p>
                          <w:sdt>
                            <w:sdtPr>
                              <w:rPr>
                                <w:rFonts w:eastAsia="Source Han Sans CN Regular" w:cs="Lohit Devanagari"/>
                                <w:kern w:val="2"/>
                                <w:sz w:val="24"/>
                                <w:szCs w:val="24"/>
                                <w:lang w:eastAsia="zh-CN" w:bidi="hi-IN"/>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6FB31180" w14:textId="6A37FF10" w:rsidR="0031172A" w:rsidRPr="00B46DA5" w:rsidRDefault="0031172A" w:rsidP="009A17BC">
                                <w:pPr>
                                  <w:pStyle w:val="Sansinterligne"/>
                                  <w:jc w:val="both"/>
                                  <w:rPr>
                                    <w:rFonts w:eastAsia="Source Han Sans CN Regular" w:cs="Lohit Devanagari"/>
                                    <w:kern w:val="2"/>
                                    <w:sz w:val="24"/>
                                    <w:szCs w:val="24"/>
                                    <w:lang w:eastAsia="zh-CN" w:bidi="hi-IN"/>
                                  </w:rPr>
                                </w:pPr>
                                <w:r w:rsidRPr="00DD7A57">
                                  <w:rPr>
                                    <w:rFonts w:eastAsia="Source Han Sans CN Regular" w:cs="Lohit Devanagari"/>
                                    <w:kern w:val="2"/>
                                    <w:sz w:val="24"/>
                                    <w:szCs w:val="24"/>
                                    <w:lang w:eastAsia="zh-CN" w:bidi="hi-IN"/>
                                  </w:rPr>
                                  <w:t>L’objectif du document est de</w:t>
                                </w:r>
                                <w:r>
                                  <w:rPr>
                                    <w:rFonts w:eastAsia="Source Han Sans CN Regular" w:cs="Lohit Devanagari"/>
                                    <w:kern w:val="2"/>
                                    <w:sz w:val="24"/>
                                    <w:szCs w:val="24"/>
                                    <w:lang w:eastAsia="zh-CN" w:bidi="hi-IN"/>
                                  </w:rPr>
                                  <w:t xml:space="preserve"> proposer une description du domaine fonctionnel, de décrire les différents composants du système, les composants externes utilisés par celui-ci, leurs interactions et de faire la description de l’organisation physique de ces composants.</w:t>
                                </w:r>
                                <w:r w:rsidRPr="00DD7A57">
                                  <w:rPr>
                                    <w:rFonts w:eastAsia="Source Han Sans CN Regular" w:cs="Lohit Devanagari"/>
                                    <w:kern w:val="2"/>
                                    <w:sz w:val="24"/>
                                    <w:szCs w:val="24"/>
                                    <w:lang w:eastAsia="zh-CN" w:bidi="hi-IN"/>
                                  </w:rPr>
                                  <w:t>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F141FF" id="Zone de texte 153" o:spid="_x0000_s1027" type="#_x0000_t202" style="position:absolute;margin-left:26.2pt;margin-top:625.45pt;width:563.65pt;height:79.5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" filled="f" stroked="f" strokeweight=".5pt">
                <v:textbox style="mso-fit-shape-to-text:t" inset="126pt,0,54pt,0">
                  <w:txbxContent>
                    <w:p w14:paraId="32D90FC9" w14:textId="77777777" w:rsidR="0031172A" w:rsidRPr="00DD7A57" w:rsidRDefault="0031172A" w:rsidP="009A17BC">
                      <w:pPr>
                        <w:pStyle w:val="Sansinterligne"/>
                        <w:jc w:val="both"/>
                        <w:rPr>
                          <w:b/>
                          <w:bCs/>
                          <w:color w:val="4472C4" w:themeColor="accent1"/>
                          <w:sz w:val="28"/>
                          <w:szCs w:val="28"/>
                        </w:rPr>
                      </w:pPr>
                      <w:r w:rsidRPr="00DD7A57">
                        <w:rPr>
                          <w:b/>
                          <w:bCs/>
                          <w:color w:val="4472C4" w:themeColor="accent1"/>
                          <w:sz w:val="28"/>
                          <w:szCs w:val="28"/>
                        </w:rPr>
                        <w:t>Résumé</w:t>
                      </w:r>
                    </w:p>
                    <w:sdt>
                      <w:sdtPr>
                        <w:rPr>
                          <w:rFonts w:eastAsia="Source Han Sans CN Regular" w:cs="Lohit Devanagari"/>
                          <w:kern w:val="2"/>
                          <w:sz w:val="24"/>
                          <w:szCs w:val="24"/>
                          <w:lang w:eastAsia="zh-CN" w:bidi="hi-IN"/>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6FB31180" w14:textId="6A37FF10" w:rsidR="0031172A" w:rsidRPr="00B46DA5" w:rsidRDefault="0031172A" w:rsidP="009A17BC">
                          <w:pPr>
                            <w:pStyle w:val="Sansinterligne"/>
                            <w:jc w:val="both"/>
                            <w:rPr>
                              <w:rFonts w:eastAsia="Source Han Sans CN Regular" w:cs="Lohit Devanagari"/>
                              <w:kern w:val="2"/>
                              <w:sz w:val="24"/>
                              <w:szCs w:val="24"/>
                              <w:lang w:eastAsia="zh-CN" w:bidi="hi-IN"/>
                            </w:rPr>
                          </w:pPr>
                          <w:r w:rsidRPr="00DD7A57">
                            <w:rPr>
                              <w:rFonts w:eastAsia="Source Han Sans CN Regular" w:cs="Lohit Devanagari"/>
                              <w:kern w:val="2"/>
                              <w:sz w:val="24"/>
                              <w:szCs w:val="24"/>
                              <w:lang w:eastAsia="zh-CN" w:bidi="hi-IN"/>
                            </w:rPr>
                            <w:t>L’objectif du document est de</w:t>
                          </w:r>
                          <w:r>
                            <w:rPr>
                              <w:rFonts w:eastAsia="Source Han Sans CN Regular" w:cs="Lohit Devanagari"/>
                              <w:kern w:val="2"/>
                              <w:sz w:val="24"/>
                              <w:szCs w:val="24"/>
                              <w:lang w:eastAsia="zh-CN" w:bidi="hi-IN"/>
                            </w:rPr>
                            <w:t xml:space="preserve"> proposer une description du domaine fonctionnel, de décrire les différents composants du système, les composants externes utilisés par celui-ci, leurs interactions et de faire la description de l’organisation physique de ces composants.</w:t>
                          </w:r>
                          <w:r w:rsidRPr="00DD7A57">
                            <w:rPr>
                              <w:rFonts w:eastAsia="Source Han Sans CN Regular" w:cs="Lohit Devanagari"/>
                              <w:kern w:val="2"/>
                              <w:sz w:val="24"/>
                              <w:szCs w:val="24"/>
                              <w:lang w:eastAsia="zh-CN" w:bidi="hi-IN"/>
                            </w:rPr>
                            <w:t> </w:t>
                          </w:r>
                        </w:p>
                      </w:sdtContent>
                    </w:sdt>
                  </w:txbxContent>
                </v:textbox>
                <w10:wrap type="square" anchorx="page" anchory="page"/>
              </v:shape>
            </w:pict>
          </mc:Fallback>
        </mc:AlternateContent>
      </w:r>
      <w:r w:rsidR="00A0674F">
        <w:rPr>
          <w:noProof/>
        </w:rPr>
        <mc:AlternateContent>
          <mc:Choice Requires="wps">
            <w:drawing>
              <wp:anchor distT="45720" distB="45720" distL="114300" distR="114300" simplePos="0" relativeHeight="251669504" behindDoc="0" locked="0" layoutInCell="1" allowOverlap="1" wp14:anchorId="47F0E05F" wp14:editId="7FB48D0B">
                <wp:simplePos x="0" y="0"/>
                <wp:positionH relativeFrom="margin">
                  <wp:posOffset>4565015</wp:posOffset>
                </wp:positionH>
                <wp:positionV relativeFrom="paragraph">
                  <wp:posOffset>6309360</wp:posOffset>
                </wp:positionV>
                <wp:extent cx="1626235" cy="1404620"/>
                <wp:effectExtent l="0" t="0" r="0" b="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235" cy="1404620"/>
                        </a:xfrm>
                        <a:prstGeom prst="rect">
                          <a:avLst/>
                        </a:prstGeom>
                        <a:solidFill>
                          <a:srgbClr val="FFFFFF"/>
                        </a:solidFill>
                        <a:ln w="9525">
                          <a:noFill/>
                          <a:miter lim="800000"/>
                          <a:headEnd/>
                          <a:tailEnd/>
                        </a:ln>
                      </wps:spPr>
                      <wps:txbx>
                        <w:txbxContent>
                          <w:p w14:paraId="059C64B1" w14:textId="0EF97FCE" w:rsidR="0031172A" w:rsidRPr="00B83006" w:rsidRDefault="0031172A" w:rsidP="00A0674F">
                            <w:pPr>
                              <w:jc w:val="right"/>
                              <w:rPr>
                                <w:rFonts w:cstheme="minorHAnsi"/>
                                <w:i/>
                                <w:iCs/>
                                <w:sz w:val="22"/>
                                <w:szCs w:val="22"/>
                              </w:rPr>
                            </w:pPr>
                            <w:r w:rsidRPr="00B83006">
                              <w:rPr>
                                <w:rFonts w:cstheme="minorHAnsi"/>
                                <w:i/>
                                <w:iCs/>
                                <w:sz w:val="22"/>
                                <w:szCs w:val="22"/>
                              </w:rPr>
                              <w:t xml:space="preserve">Version </w:t>
                            </w:r>
                            <w:r>
                              <w:rPr>
                                <w:rFonts w:cstheme="minorHAnsi"/>
                                <w:i/>
                                <w:iCs/>
                                <w:sz w:val="22"/>
                                <w:szCs w:val="22"/>
                              </w:rPr>
                              <w:t>2.0</w:t>
                            </w:r>
                            <w:r w:rsidRPr="00B83006">
                              <w:rPr>
                                <w:rFonts w:cstheme="minorHAnsi"/>
                                <w:i/>
                                <w:iCs/>
                                <w:sz w:val="22"/>
                                <w:szCs w:val="22"/>
                              </w:rPr>
                              <w:t xml:space="preserve"> – </w:t>
                            </w:r>
                            <w:r>
                              <w:rPr>
                                <w:rFonts w:cstheme="minorHAnsi"/>
                                <w:i/>
                                <w:iCs/>
                                <w:sz w:val="22"/>
                                <w:szCs w:val="22"/>
                              </w:rPr>
                              <w:t>14</w:t>
                            </w:r>
                            <w:r w:rsidRPr="00B83006">
                              <w:rPr>
                                <w:rFonts w:cstheme="minorHAnsi"/>
                                <w:i/>
                                <w:iCs/>
                                <w:sz w:val="22"/>
                                <w:szCs w:val="22"/>
                              </w:rPr>
                              <w:t>/0</w:t>
                            </w:r>
                            <w:r>
                              <w:rPr>
                                <w:rFonts w:cstheme="minorHAnsi"/>
                                <w:i/>
                                <w:iCs/>
                                <w:sz w:val="22"/>
                                <w:szCs w:val="22"/>
                              </w:rPr>
                              <w:t>3</w:t>
                            </w:r>
                            <w:r w:rsidRPr="00B83006">
                              <w:rPr>
                                <w:rFonts w:cstheme="minorHAnsi"/>
                                <w:i/>
                                <w:iCs/>
                                <w:sz w:val="22"/>
                                <w:szCs w:val="22"/>
                              </w:rPr>
                              <w:t>/20</w:t>
                            </w:r>
                            <w:r>
                              <w:rPr>
                                <w:rFonts w:cstheme="minorHAnsi"/>
                                <w:i/>
                                <w:iCs/>
                                <w:sz w:val="22"/>
                                <w:szCs w:val="22"/>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F0E05F" id="_x0000_s1028" type="#_x0000_t202" style="position:absolute;margin-left:359.45pt;margin-top:496.8pt;width:128.0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" stroked="f">
                <v:textbox style="mso-fit-shape-to-text:t">
                  <w:txbxContent>
                    <w:p w14:paraId="059C64B1" w14:textId="0EF97FCE" w:rsidR="0031172A" w:rsidRPr="00B83006" w:rsidRDefault="0031172A" w:rsidP="00A0674F">
                      <w:pPr>
                        <w:jc w:val="right"/>
                        <w:rPr>
                          <w:rFonts w:cstheme="minorHAnsi"/>
                          <w:i/>
                          <w:iCs/>
                          <w:sz w:val="22"/>
                          <w:szCs w:val="22"/>
                        </w:rPr>
                      </w:pPr>
                      <w:r w:rsidRPr="00B83006">
                        <w:rPr>
                          <w:rFonts w:cstheme="minorHAnsi"/>
                          <w:i/>
                          <w:iCs/>
                          <w:sz w:val="22"/>
                          <w:szCs w:val="22"/>
                        </w:rPr>
                        <w:t xml:space="preserve">Version </w:t>
                      </w:r>
                      <w:r>
                        <w:rPr>
                          <w:rFonts w:cstheme="minorHAnsi"/>
                          <w:i/>
                          <w:iCs/>
                          <w:sz w:val="22"/>
                          <w:szCs w:val="22"/>
                        </w:rPr>
                        <w:t>2.0</w:t>
                      </w:r>
                      <w:r w:rsidRPr="00B83006">
                        <w:rPr>
                          <w:rFonts w:cstheme="minorHAnsi"/>
                          <w:i/>
                          <w:iCs/>
                          <w:sz w:val="22"/>
                          <w:szCs w:val="22"/>
                        </w:rPr>
                        <w:t xml:space="preserve"> – </w:t>
                      </w:r>
                      <w:r>
                        <w:rPr>
                          <w:rFonts w:cstheme="minorHAnsi"/>
                          <w:i/>
                          <w:iCs/>
                          <w:sz w:val="22"/>
                          <w:szCs w:val="22"/>
                        </w:rPr>
                        <w:t>14</w:t>
                      </w:r>
                      <w:r w:rsidRPr="00B83006">
                        <w:rPr>
                          <w:rFonts w:cstheme="minorHAnsi"/>
                          <w:i/>
                          <w:iCs/>
                          <w:sz w:val="22"/>
                          <w:szCs w:val="22"/>
                        </w:rPr>
                        <w:t>/0</w:t>
                      </w:r>
                      <w:r>
                        <w:rPr>
                          <w:rFonts w:cstheme="minorHAnsi"/>
                          <w:i/>
                          <w:iCs/>
                          <w:sz w:val="22"/>
                          <w:szCs w:val="22"/>
                        </w:rPr>
                        <w:t>3</w:t>
                      </w:r>
                      <w:r w:rsidRPr="00B83006">
                        <w:rPr>
                          <w:rFonts w:cstheme="minorHAnsi"/>
                          <w:i/>
                          <w:iCs/>
                          <w:sz w:val="22"/>
                          <w:szCs w:val="22"/>
                        </w:rPr>
                        <w:t>/20</w:t>
                      </w:r>
                      <w:r>
                        <w:rPr>
                          <w:rFonts w:cstheme="minorHAnsi"/>
                          <w:i/>
                          <w:iCs/>
                          <w:sz w:val="22"/>
                          <w:szCs w:val="22"/>
                        </w:rPr>
                        <w:t>21</w:t>
                      </w:r>
                    </w:p>
                  </w:txbxContent>
                </v:textbox>
                <w10:wrap type="square" anchorx="margin"/>
              </v:shape>
            </w:pict>
          </mc:Fallback>
        </mc:AlternateContent>
      </w:r>
      <w:r w:rsidR="00342A4B">
        <w:rPr>
          <w:noProof/>
        </w:rPr>
        <w:drawing>
          <wp:anchor distT="0" distB="0" distL="114300" distR="114300" simplePos="0" relativeHeight="251672576" behindDoc="0" locked="0" layoutInCell="1" allowOverlap="1" wp14:anchorId="4EFB4E6A" wp14:editId="2217B3FA">
            <wp:simplePos x="0" y="0"/>
            <wp:positionH relativeFrom="margin">
              <wp:align>center</wp:align>
            </wp:positionH>
            <wp:positionV relativeFrom="paragraph">
              <wp:posOffset>1519555</wp:posOffset>
            </wp:positionV>
            <wp:extent cx="3229610" cy="2423160"/>
            <wp:effectExtent l="76200" t="76200" r="142240" b="12954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a-teste-Popolare-la-nouvelle-pizzeria-du-groupe-Big-Mam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9610" cy="2423160"/>
                    </a:xfrm>
                    <a:prstGeom prst="rect">
                      <a:avLst/>
                    </a:prstGeom>
                    <a:noFill/>
                    <a:ln w="38100">
                      <a:solidFill>
                        <a:schemeClr val="accent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1836">
        <w:rPr>
          <w:noProof/>
        </w:rPr>
        <mc:AlternateContent>
          <mc:Choice Requires="wps">
            <w:drawing>
              <wp:anchor distT="0" distB="0" distL="114300" distR="114300" simplePos="0" relativeHeight="251656192" behindDoc="0" locked="0" layoutInCell="1" allowOverlap="1" wp14:anchorId="03BFDB25" wp14:editId="4E8644EE">
                <wp:simplePos x="0" y="0"/>
                <wp:positionH relativeFrom="page">
                  <wp:posOffset>221615</wp:posOffset>
                </wp:positionH>
                <wp:positionV relativeFrom="page">
                  <wp:posOffset>5912485</wp:posOffset>
                </wp:positionV>
                <wp:extent cx="7315200" cy="1632585"/>
                <wp:effectExtent l="0" t="0" r="0" b="5715"/>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1632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D04D8" w14:textId="56294CFA" w:rsidR="0031172A" w:rsidRPr="00E018E8" w:rsidRDefault="00AA2964">
                            <w:pPr>
                              <w:jc w:val="right"/>
                              <w:rPr>
                                <w:rFonts w:cstheme="minorHAnsi"/>
                                <w:color w:val="4472C4" w:themeColor="accent1"/>
                                <w:sz w:val="64"/>
                                <w:szCs w:val="64"/>
                              </w:rPr>
                            </w:pPr>
                            <w:sdt>
                              <w:sdtPr>
                                <w:rPr>
                                  <w:rFonts w:cstheme="minorHAnsi"/>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1172A" w:rsidRPr="00E018E8">
                                  <w:rPr>
                                    <w:rFonts w:cstheme="minorHAnsi"/>
                                    <w:caps/>
                                    <w:color w:val="4472C4" w:themeColor="accent1"/>
                                    <w:sz w:val="64"/>
                                    <w:szCs w:val="64"/>
                                  </w:rPr>
                                  <w:t xml:space="preserve">Dossier de </w:t>
                                </w:r>
                                <w:r w:rsidR="0031172A">
                                  <w:rPr>
                                    <w:rFonts w:cstheme="minorHAnsi"/>
                                    <w:caps/>
                                    <w:color w:val="4472C4" w:themeColor="accent1"/>
                                    <w:sz w:val="64"/>
                                    <w:szCs w:val="64"/>
                                  </w:rPr>
                                  <w:t>SPECIFICATIONS TECHNIQUES</w:t>
                                </w:r>
                              </w:sdtContent>
                            </w:sdt>
                          </w:p>
                          <w:sdt>
                            <w:sdtPr>
                              <w:rPr>
                                <w:rFonts w:asciiTheme="majorHAnsi" w:hAnsiTheme="majorHAnsi" w:cstheme="majorHAnsi"/>
                                <w:b/>
                                <w:bCs/>
                                <w:kern w:val="2"/>
                                <w:sz w:val="40"/>
                                <w:szCs w:val="40"/>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95FA770" w14:textId="1CA9B9D2" w:rsidR="0031172A" w:rsidRPr="00E018E8" w:rsidRDefault="0031172A">
                                <w:pPr>
                                  <w:jc w:val="right"/>
                                  <w:rPr>
                                    <w:rFonts w:asciiTheme="majorHAnsi" w:hAnsiTheme="majorHAnsi" w:cstheme="majorHAnsi"/>
                                    <w:smallCaps/>
                                    <w:color w:val="404040" w:themeColor="text1" w:themeTint="BF"/>
                                    <w:sz w:val="36"/>
                                    <w:szCs w:val="36"/>
                                  </w:rPr>
                                </w:pPr>
                                <w:r w:rsidRPr="00052531">
                                  <w:rPr>
                                    <w:rFonts w:asciiTheme="majorHAnsi" w:hAnsiTheme="majorHAnsi" w:cstheme="majorHAnsi"/>
                                    <w:b/>
                                    <w:bCs/>
                                    <w:kern w:val="2"/>
                                    <w:sz w:val="40"/>
                                    <w:szCs w:val="40"/>
                                  </w:rPr>
                                  <w:t>« Projet 9 : Documentez votre système de gestion de pizzeria</w:t>
                                </w:r>
                                <w:r>
                                  <w:rPr>
                                    <w:rFonts w:asciiTheme="majorHAnsi" w:hAnsiTheme="majorHAnsi" w:cstheme="majorHAnsi"/>
                                    <w:b/>
                                    <w:bCs/>
                                    <w:kern w:val="2"/>
                                    <w:sz w:val="40"/>
                                    <w:szCs w:val="40"/>
                                  </w:rPr>
                                  <w:t xml:space="preserve"> </w:t>
                                </w:r>
                                <w:r w:rsidRPr="00052531">
                                  <w:rPr>
                                    <w:rFonts w:asciiTheme="majorHAnsi" w:hAnsiTheme="majorHAnsi" w:cstheme="majorHAnsi"/>
                                    <w:b/>
                                    <w:bCs/>
                                    <w:kern w:val="2"/>
                                    <w:sz w:val="40"/>
                                    <w:szCs w:val="40"/>
                                  </w:rPr>
                                  <w: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BFDB25" id="Zone de texte 154" o:spid="_x0000_s1029" type="#_x0000_t202" style="position:absolute;margin-left:17.45pt;margin-top:465.55pt;width:8in;height:128.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" filled="f" stroked="f" strokeweight=".5pt">
                <v:textbox inset="126pt,0,54pt,0">
                  <w:txbxContent>
                    <w:p w14:paraId="386D04D8" w14:textId="56294CFA" w:rsidR="0031172A" w:rsidRPr="00E018E8" w:rsidRDefault="00AA2964">
                      <w:pPr>
                        <w:jc w:val="right"/>
                        <w:rPr>
                          <w:rFonts w:cstheme="minorHAnsi"/>
                          <w:color w:val="4472C4" w:themeColor="accent1"/>
                          <w:sz w:val="64"/>
                          <w:szCs w:val="64"/>
                        </w:rPr>
                      </w:pPr>
                      <w:sdt>
                        <w:sdtPr>
                          <w:rPr>
                            <w:rFonts w:cstheme="minorHAnsi"/>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1172A" w:rsidRPr="00E018E8">
                            <w:rPr>
                              <w:rFonts w:cstheme="minorHAnsi"/>
                              <w:caps/>
                              <w:color w:val="4472C4" w:themeColor="accent1"/>
                              <w:sz w:val="64"/>
                              <w:szCs w:val="64"/>
                            </w:rPr>
                            <w:t xml:space="preserve">Dossier de </w:t>
                          </w:r>
                          <w:r w:rsidR="0031172A">
                            <w:rPr>
                              <w:rFonts w:cstheme="minorHAnsi"/>
                              <w:caps/>
                              <w:color w:val="4472C4" w:themeColor="accent1"/>
                              <w:sz w:val="64"/>
                              <w:szCs w:val="64"/>
                            </w:rPr>
                            <w:t>SPECIFICATIONS TECHNIQUES</w:t>
                          </w:r>
                        </w:sdtContent>
                      </w:sdt>
                    </w:p>
                    <w:sdt>
                      <w:sdtPr>
                        <w:rPr>
                          <w:rFonts w:asciiTheme="majorHAnsi" w:hAnsiTheme="majorHAnsi" w:cstheme="majorHAnsi"/>
                          <w:b/>
                          <w:bCs/>
                          <w:kern w:val="2"/>
                          <w:sz w:val="40"/>
                          <w:szCs w:val="40"/>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95FA770" w14:textId="1CA9B9D2" w:rsidR="0031172A" w:rsidRPr="00E018E8" w:rsidRDefault="0031172A">
                          <w:pPr>
                            <w:jc w:val="right"/>
                            <w:rPr>
                              <w:rFonts w:asciiTheme="majorHAnsi" w:hAnsiTheme="majorHAnsi" w:cstheme="majorHAnsi"/>
                              <w:smallCaps/>
                              <w:color w:val="404040" w:themeColor="text1" w:themeTint="BF"/>
                              <w:sz w:val="36"/>
                              <w:szCs w:val="36"/>
                            </w:rPr>
                          </w:pPr>
                          <w:r w:rsidRPr="00052531">
                            <w:rPr>
                              <w:rFonts w:asciiTheme="majorHAnsi" w:hAnsiTheme="majorHAnsi" w:cstheme="majorHAnsi"/>
                              <w:b/>
                              <w:bCs/>
                              <w:kern w:val="2"/>
                              <w:sz w:val="40"/>
                              <w:szCs w:val="40"/>
                            </w:rPr>
                            <w:t>« Projet 9 : Documentez votre système de gestion de pizzeria</w:t>
                          </w:r>
                          <w:r>
                            <w:rPr>
                              <w:rFonts w:asciiTheme="majorHAnsi" w:hAnsiTheme="majorHAnsi" w:cstheme="majorHAnsi"/>
                              <w:b/>
                              <w:bCs/>
                              <w:kern w:val="2"/>
                              <w:sz w:val="40"/>
                              <w:szCs w:val="40"/>
                            </w:rPr>
                            <w:t xml:space="preserve"> </w:t>
                          </w:r>
                          <w:r w:rsidRPr="00052531">
                            <w:rPr>
                              <w:rFonts w:asciiTheme="majorHAnsi" w:hAnsiTheme="majorHAnsi" w:cstheme="majorHAnsi"/>
                              <w:b/>
                              <w:bCs/>
                              <w:kern w:val="2"/>
                              <w:sz w:val="40"/>
                              <w:szCs w:val="40"/>
                            </w:rPr>
                            <w:t>»</w:t>
                          </w:r>
                        </w:p>
                      </w:sdtContent>
                    </w:sdt>
                  </w:txbxContent>
                </v:textbox>
                <w10:wrap type="square" anchorx="page" anchory="page"/>
              </v:shape>
            </w:pict>
          </mc:Fallback>
        </mc:AlternateContent>
      </w:r>
      <w:r w:rsidR="00881836">
        <w:rPr>
          <w:noProof/>
        </w:rPr>
        <mc:AlternateContent>
          <mc:Choice Requires="wpg">
            <w:drawing>
              <wp:anchor distT="0" distB="0" distL="114300" distR="114300" simplePos="0" relativeHeight="251675648" behindDoc="0" locked="0" layoutInCell="1" allowOverlap="1" wp14:anchorId="16AE5F3B" wp14:editId="0323EA0D">
                <wp:simplePos x="0" y="0"/>
                <wp:positionH relativeFrom="column">
                  <wp:posOffset>0</wp:posOffset>
                </wp:positionH>
                <wp:positionV relativeFrom="paragraph">
                  <wp:posOffset>151591</wp:posOffset>
                </wp:positionV>
                <wp:extent cx="6111471" cy="601980"/>
                <wp:effectExtent l="0" t="0" r="3810" b="7620"/>
                <wp:wrapNone/>
                <wp:docPr id="6" name="Groupe 6"/>
                <wp:cNvGraphicFramePr/>
                <a:graphic xmlns:a="http://schemas.openxmlformats.org/drawingml/2006/main">
                  <a:graphicData uri="http://schemas.microsoft.com/office/word/2010/wordprocessingGroup">
                    <wpg:wgp>
                      <wpg:cNvGrpSpPr/>
                      <wpg:grpSpPr>
                        <a:xfrm>
                          <a:off x="0" y="0"/>
                          <a:ext cx="6111471" cy="601980"/>
                          <a:chOff x="0" y="0"/>
                          <a:chExt cx="6111471" cy="601980"/>
                        </a:xfrm>
                      </wpg:grpSpPr>
                      <pic:pic xmlns:pic="http://schemas.openxmlformats.org/drawingml/2006/picture">
                        <pic:nvPicPr>
                          <pic:cNvPr id="2" name="Imag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47781"/>
                            <a:ext cx="1214120" cy="316230"/>
                          </a:xfrm>
                          <a:prstGeom prst="rect">
                            <a:avLst/>
                          </a:prstGeom>
                        </pic:spPr>
                      </pic:pic>
                      <pic:pic xmlns:pic="http://schemas.openxmlformats.org/drawingml/2006/picture">
                        <pic:nvPicPr>
                          <pic:cNvPr id="4" name="Imag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4747491" y="0"/>
                            <a:ext cx="1363980" cy="601980"/>
                          </a:xfrm>
                          <a:prstGeom prst="rect">
                            <a:avLst/>
                          </a:prstGeom>
                        </pic:spPr>
                      </pic:pic>
                    </wpg:wgp>
                  </a:graphicData>
                </a:graphic>
              </wp:anchor>
            </w:drawing>
          </mc:Choice>
          <mc:Fallback>
            <w:pict>
              <v:group w14:anchorId="35C6AEF7" id="Groupe 6" o:spid="_x0000_s1026" style="position:absolute;margin-left:0;margin-top:11.95pt;width:481.2pt;height:47.4pt;z-index:251675648" coordsize="61114,6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1477;width:12141;height:3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">
                  <v:imagedata r:id="rId14" o:title=""/>
                </v:shape>
                <v:shape id="Image 4" o:spid="_x0000_s1028" type="#_x0000_t75" style="position:absolute;left:47474;width:13640;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">
                  <v:imagedata r:id="rId15" o:title=""/>
                </v:shape>
              </v:group>
            </w:pict>
          </mc:Fallback>
        </mc:AlternateContent>
      </w:r>
      <w:r w:rsidR="008F18F7">
        <w:rPr>
          <w:noProof/>
        </w:rPr>
        <w:t xml:space="preserve"> </w:t>
      </w:r>
    </w:p>
    <w:p w14:paraId="68967249" w14:textId="18BF87D9" w:rsidR="000F0279" w:rsidRDefault="000F0279">
      <w:pPr>
        <w:pageBreakBefore/>
      </w:pPr>
    </w:p>
    <w:sdt>
      <w:sdtPr>
        <w:rPr>
          <w:rFonts w:asciiTheme="minorHAnsi" w:eastAsia="Source Han Sans CN Regular" w:hAnsiTheme="minorHAnsi" w:cs="Lohit Devanagari"/>
          <w:color w:val="auto"/>
          <w:kern w:val="1"/>
          <w:sz w:val="24"/>
          <w:szCs w:val="24"/>
          <w:lang w:eastAsia="zh-CN" w:bidi="hi-IN"/>
        </w:rPr>
        <w:id w:val="512498946"/>
        <w:docPartObj>
          <w:docPartGallery w:val="Table of Contents"/>
          <w:docPartUnique/>
        </w:docPartObj>
      </w:sdtPr>
      <w:sdtEndPr>
        <w:rPr>
          <w:b/>
          <w:bCs/>
        </w:rPr>
      </w:sdtEndPr>
      <w:sdtContent>
        <w:p w14:paraId="76D30EC7" w14:textId="5F926C00" w:rsidR="00644454" w:rsidRPr="00F51C41" w:rsidRDefault="00644454" w:rsidP="002E2F81">
          <w:pPr>
            <w:pStyle w:val="En-ttedetabledesmatires"/>
            <w:jc w:val="center"/>
            <w:rPr>
              <w:rFonts w:asciiTheme="minorHAnsi" w:hAnsiTheme="minorHAnsi" w:cstheme="minorHAnsi"/>
              <w:b/>
              <w:bCs/>
              <w:sz w:val="44"/>
              <w:szCs w:val="44"/>
            </w:rPr>
          </w:pPr>
          <w:r w:rsidRPr="00F51C41">
            <w:rPr>
              <w:rFonts w:asciiTheme="minorHAnsi" w:hAnsiTheme="minorHAnsi" w:cstheme="minorHAnsi"/>
              <w:b/>
              <w:bCs/>
              <w:sz w:val="44"/>
              <w:szCs w:val="44"/>
            </w:rPr>
            <w:t>Table des matières</w:t>
          </w:r>
        </w:p>
        <w:p w14:paraId="204BA821" w14:textId="00B3B65B" w:rsidR="0031172A" w:rsidRDefault="00455D59">
          <w:pPr>
            <w:pStyle w:val="TM1"/>
            <w:rPr>
              <w:rFonts w:eastAsiaTheme="minorEastAsia" w:cstheme="minorBidi"/>
              <w:b w:val="0"/>
              <w:noProof/>
              <w:kern w:val="0"/>
              <w:sz w:val="22"/>
              <w:szCs w:val="22"/>
              <w:lang w:val="en-US" w:eastAsia="en-US" w:bidi="ar-SA"/>
            </w:rPr>
          </w:pPr>
          <w:r>
            <w:rPr>
              <w:b w:val="0"/>
            </w:rPr>
            <w:fldChar w:fldCharType="begin"/>
          </w:r>
          <w:r>
            <w:rPr>
              <w:b w:val="0"/>
            </w:rPr>
            <w:instrText xml:space="preserve"> TOC \o "1-3" \h \z \u </w:instrText>
          </w:r>
          <w:r>
            <w:rPr>
              <w:b w:val="0"/>
            </w:rPr>
            <w:fldChar w:fldCharType="separate"/>
          </w:r>
          <w:hyperlink w:anchor="_Toc68002020" w:history="1">
            <w:r w:rsidR="0031172A" w:rsidRPr="00156744">
              <w:rPr>
                <w:rStyle w:val="Lienhypertexte"/>
                <w:noProof/>
              </w:rPr>
              <w:t>1 - Versions</w:t>
            </w:r>
            <w:r w:rsidR="0031172A">
              <w:rPr>
                <w:noProof/>
                <w:webHidden/>
              </w:rPr>
              <w:tab/>
            </w:r>
            <w:r w:rsidR="0031172A">
              <w:rPr>
                <w:noProof/>
                <w:webHidden/>
              </w:rPr>
              <w:fldChar w:fldCharType="begin"/>
            </w:r>
            <w:r w:rsidR="0031172A">
              <w:rPr>
                <w:noProof/>
                <w:webHidden/>
              </w:rPr>
              <w:instrText xml:space="preserve"> PAGEREF _Toc68002020 \h </w:instrText>
            </w:r>
            <w:r w:rsidR="0031172A">
              <w:rPr>
                <w:noProof/>
                <w:webHidden/>
              </w:rPr>
            </w:r>
            <w:r w:rsidR="0031172A">
              <w:rPr>
                <w:noProof/>
                <w:webHidden/>
              </w:rPr>
              <w:fldChar w:fldCharType="separate"/>
            </w:r>
            <w:r w:rsidR="0031172A">
              <w:rPr>
                <w:noProof/>
                <w:webHidden/>
              </w:rPr>
              <w:t>2</w:t>
            </w:r>
            <w:r w:rsidR="0031172A">
              <w:rPr>
                <w:noProof/>
                <w:webHidden/>
              </w:rPr>
              <w:fldChar w:fldCharType="end"/>
            </w:r>
          </w:hyperlink>
        </w:p>
        <w:p w14:paraId="117DCB24" w14:textId="557BA8B9" w:rsidR="0031172A" w:rsidRDefault="00AA2964">
          <w:pPr>
            <w:pStyle w:val="TM1"/>
            <w:rPr>
              <w:rFonts w:eastAsiaTheme="minorEastAsia" w:cstheme="minorBidi"/>
              <w:b w:val="0"/>
              <w:noProof/>
              <w:kern w:val="0"/>
              <w:sz w:val="22"/>
              <w:szCs w:val="22"/>
              <w:lang w:val="en-US" w:eastAsia="en-US" w:bidi="ar-SA"/>
            </w:rPr>
          </w:pPr>
          <w:hyperlink w:anchor="_Toc68002021" w:history="1">
            <w:r w:rsidR="0031172A" w:rsidRPr="00156744">
              <w:rPr>
                <w:rStyle w:val="Lienhypertexte"/>
                <w:noProof/>
              </w:rPr>
              <w:t>2 - Introduction</w:t>
            </w:r>
            <w:r w:rsidR="0031172A">
              <w:rPr>
                <w:noProof/>
                <w:webHidden/>
              </w:rPr>
              <w:tab/>
            </w:r>
            <w:r w:rsidR="0031172A">
              <w:rPr>
                <w:noProof/>
                <w:webHidden/>
              </w:rPr>
              <w:fldChar w:fldCharType="begin"/>
            </w:r>
            <w:r w:rsidR="0031172A">
              <w:rPr>
                <w:noProof/>
                <w:webHidden/>
              </w:rPr>
              <w:instrText xml:space="preserve"> PAGEREF _Toc68002021 \h </w:instrText>
            </w:r>
            <w:r w:rsidR="0031172A">
              <w:rPr>
                <w:noProof/>
                <w:webHidden/>
              </w:rPr>
            </w:r>
            <w:r w:rsidR="0031172A">
              <w:rPr>
                <w:noProof/>
                <w:webHidden/>
              </w:rPr>
              <w:fldChar w:fldCharType="separate"/>
            </w:r>
            <w:r w:rsidR="0031172A">
              <w:rPr>
                <w:noProof/>
                <w:webHidden/>
              </w:rPr>
              <w:t>3</w:t>
            </w:r>
            <w:r w:rsidR="0031172A">
              <w:rPr>
                <w:noProof/>
                <w:webHidden/>
              </w:rPr>
              <w:fldChar w:fldCharType="end"/>
            </w:r>
          </w:hyperlink>
        </w:p>
        <w:p w14:paraId="21E6CCB1" w14:textId="5BEF2EA2" w:rsidR="0031172A" w:rsidRDefault="00AA2964">
          <w:pPr>
            <w:pStyle w:val="TM2"/>
            <w:rPr>
              <w:rFonts w:eastAsiaTheme="minorEastAsia" w:cstheme="minorBidi"/>
              <w:noProof/>
              <w:kern w:val="0"/>
              <w:sz w:val="22"/>
              <w:szCs w:val="22"/>
              <w:lang w:val="en-US" w:eastAsia="en-US" w:bidi="ar-SA"/>
            </w:rPr>
          </w:pPr>
          <w:hyperlink w:anchor="_Toc68002022" w:history="1">
            <w:r w:rsidR="0031172A" w:rsidRPr="00156744">
              <w:rPr>
                <w:rStyle w:val="Lienhypertexte"/>
                <w:noProof/>
              </w:rPr>
              <w:t>2.1 - Objet du document</w:t>
            </w:r>
            <w:r w:rsidR="0031172A">
              <w:rPr>
                <w:noProof/>
                <w:webHidden/>
              </w:rPr>
              <w:tab/>
            </w:r>
            <w:r w:rsidR="0031172A">
              <w:rPr>
                <w:noProof/>
                <w:webHidden/>
              </w:rPr>
              <w:fldChar w:fldCharType="begin"/>
            </w:r>
            <w:r w:rsidR="0031172A">
              <w:rPr>
                <w:noProof/>
                <w:webHidden/>
              </w:rPr>
              <w:instrText xml:space="preserve"> PAGEREF _Toc68002022 \h </w:instrText>
            </w:r>
            <w:r w:rsidR="0031172A">
              <w:rPr>
                <w:noProof/>
                <w:webHidden/>
              </w:rPr>
            </w:r>
            <w:r w:rsidR="0031172A">
              <w:rPr>
                <w:noProof/>
                <w:webHidden/>
              </w:rPr>
              <w:fldChar w:fldCharType="separate"/>
            </w:r>
            <w:r w:rsidR="0031172A">
              <w:rPr>
                <w:noProof/>
                <w:webHidden/>
              </w:rPr>
              <w:t>3</w:t>
            </w:r>
            <w:r w:rsidR="0031172A">
              <w:rPr>
                <w:noProof/>
                <w:webHidden/>
              </w:rPr>
              <w:fldChar w:fldCharType="end"/>
            </w:r>
          </w:hyperlink>
        </w:p>
        <w:p w14:paraId="2E476703" w14:textId="5F950331" w:rsidR="0031172A" w:rsidRDefault="00AA2964">
          <w:pPr>
            <w:pStyle w:val="TM2"/>
            <w:rPr>
              <w:rFonts w:eastAsiaTheme="minorEastAsia" w:cstheme="minorBidi"/>
              <w:noProof/>
              <w:kern w:val="0"/>
              <w:sz w:val="22"/>
              <w:szCs w:val="22"/>
              <w:lang w:val="en-US" w:eastAsia="en-US" w:bidi="ar-SA"/>
            </w:rPr>
          </w:pPr>
          <w:hyperlink w:anchor="_Toc68002023" w:history="1">
            <w:r w:rsidR="0031172A" w:rsidRPr="00156744">
              <w:rPr>
                <w:rStyle w:val="Lienhypertexte"/>
                <w:noProof/>
              </w:rPr>
              <w:t>2.2 - Références</w:t>
            </w:r>
            <w:r w:rsidR="0031172A">
              <w:rPr>
                <w:noProof/>
                <w:webHidden/>
              </w:rPr>
              <w:tab/>
            </w:r>
            <w:r w:rsidR="0031172A">
              <w:rPr>
                <w:noProof/>
                <w:webHidden/>
              </w:rPr>
              <w:fldChar w:fldCharType="begin"/>
            </w:r>
            <w:r w:rsidR="0031172A">
              <w:rPr>
                <w:noProof/>
                <w:webHidden/>
              </w:rPr>
              <w:instrText xml:space="preserve"> PAGEREF _Toc68002023 \h </w:instrText>
            </w:r>
            <w:r w:rsidR="0031172A">
              <w:rPr>
                <w:noProof/>
                <w:webHidden/>
              </w:rPr>
            </w:r>
            <w:r w:rsidR="0031172A">
              <w:rPr>
                <w:noProof/>
                <w:webHidden/>
              </w:rPr>
              <w:fldChar w:fldCharType="separate"/>
            </w:r>
            <w:r w:rsidR="0031172A">
              <w:rPr>
                <w:noProof/>
                <w:webHidden/>
              </w:rPr>
              <w:t>3</w:t>
            </w:r>
            <w:r w:rsidR="0031172A">
              <w:rPr>
                <w:noProof/>
                <w:webHidden/>
              </w:rPr>
              <w:fldChar w:fldCharType="end"/>
            </w:r>
          </w:hyperlink>
        </w:p>
        <w:p w14:paraId="0447A739" w14:textId="76AD691E" w:rsidR="0031172A" w:rsidRDefault="00AA2964">
          <w:pPr>
            <w:pStyle w:val="TM2"/>
            <w:rPr>
              <w:rFonts w:eastAsiaTheme="minorEastAsia" w:cstheme="minorBidi"/>
              <w:noProof/>
              <w:kern w:val="0"/>
              <w:sz w:val="22"/>
              <w:szCs w:val="22"/>
              <w:lang w:val="en-US" w:eastAsia="en-US" w:bidi="ar-SA"/>
            </w:rPr>
          </w:pPr>
          <w:hyperlink w:anchor="_Toc68002024" w:history="1">
            <w:r w:rsidR="0031172A" w:rsidRPr="00156744">
              <w:rPr>
                <w:rStyle w:val="Lienhypertexte"/>
                <w:noProof/>
              </w:rPr>
              <w:t>2.3 - Besoin du client</w:t>
            </w:r>
            <w:r w:rsidR="0031172A">
              <w:rPr>
                <w:noProof/>
                <w:webHidden/>
              </w:rPr>
              <w:tab/>
            </w:r>
            <w:r w:rsidR="0031172A">
              <w:rPr>
                <w:noProof/>
                <w:webHidden/>
              </w:rPr>
              <w:fldChar w:fldCharType="begin"/>
            </w:r>
            <w:r w:rsidR="0031172A">
              <w:rPr>
                <w:noProof/>
                <w:webHidden/>
              </w:rPr>
              <w:instrText xml:space="preserve"> PAGEREF _Toc68002024 \h </w:instrText>
            </w:r>
            <w:r w:rsidR="0031172A">
              <w:rPr>
                <w:noProof/>
                <w:webHidden/>
              </w:rPr>
            </w:r>
            <w:r w:rsidR="0031172A">
              <w:rPr>
                <w:noProof/>
                <w:webHidden/>
              </w:rPr>
              <w:fldChar w:fldCharType="separate"/>
            </w:r>
            <w:r w:rsidR="0031172A">
              <w:rPr>
                <w:noProof/>
                <w:webHidden/>
              </w:rPr>
              <w:t>4</w:t>
            </w:r>
            <w:r w:rsidR="0031172A">
              <w:rPr>
                <w:noProof/>
                <w:webHidden/>
              </w:rPr>
              <w:fldChar w:fldCharType="end"/>
            </w:r>
          </w:hyperlink>
        </w:p>
        <w:p w14:paraId="4BE6F3F9" w14:textId="5A731360" w:rsidR="0031172A" w:rsidRDefault="00AA2964">
          <w:pPr>
            <w:pStyle w:val="TM3"/>
            <w:rPr>
              <w:rFonts w:eastAsiaTheme="minorEastAsia" w:cstheme="minorBidi"/>
              <w:i w:val="0"/>
              <w:noProof/>
              <w:kern w:val="0"/>
              <w:sz w:val="22"/>
              <w:szCs w:val="22"/>
              <w:lang w:val="en-US" w:eastAsia="en-US" w:bidi="ar-SA"/>
            </w:rPr>
          </w:pPr>
          <w:hyperlink w:anchor="_Toc68002025" w:history="1">
            <w:r w:rsidR="0031172A" w:rsidRPr="00156744">
              <w:rPr>
                <w:rStyle w:val="Lienhypertexte"/>
                <w:noProof/>
              </w:rPr>
              <w:t>2.3.1 - Contexte</w:t>
            </w:r>
            <w:r w:rsidR="0031172A">
              <w:rPr>
                <w:noProof/>
                <w:webHidden/>
              </w:rPr>
              <w:tab/>
            </w:r>
            <w:r w:rsidR="0031172A">
              <w:rPr>
                <w:noProof/>
                <w:webHidden/>
              </w:rPr>
              <w:fldChar w:fldCharType="begin"/>
            </w:r>
            <w:r w:rsidR="0031172A">
              <w:rPr>
                <w:noProof/>
                <w:webHidden/>
              </w:rPr>
              <w:instrText xml:space="preserve"> PAGEREF _Toc68002025 \h </w:instrText>
            </w:r>
            <w:r w:rsidR="0031172A">
              <w:rPr>
                <w:noProof/>
                <w:webHidden/>
              </w:rPr>
            </w:r>
            <w:r w:rsidR="0031172A">
              <w:rPr>
                <w:noProof/>
                <w:webHidden/>
              </w:rPr>
              <w:fldChar w:fldCharType="separate"/>
            </w:r>
            <w:r w:rsidR="0031172A">
              <w:rPr>
                <w:noProof/>
                <w:webHidden/>
              </w:rPr>
              <w:t>4</w:t>
            </w:r>
            <w:r w:rsidR="0031172A">
              <w:rPr>
                <w:noProof/>
                <w:webHidden/>
              </w:rPr>
              <w:fldChar w:fldCharType="end"/>
            </w:r>
          </w:hyperlink>
        </w:p>
        <w:p w14:paraId="762A6F1F" w14:textId="6FFBCF8E" w:rsidR="0031172A" w:rsidRDefault="00AA2964">
          <w:pPr>
            <w:pStyle w:val="TM3"/>
            <w:rPr>
              <w:rFonts w:eastAsiaTheme="minorEastAsia" w:cstheme="minorBidi"/>
              <w:i w:val="0"/>
              <w:noProof/>
              <w:kern w:val="0"/>
              <w:sz w:val="22"/>
              <w:szCs w:val="22"/>
              <w:lang w:val="en-US" w:eastAsia="en-US" w:bidi="ar-SA"/>
            </w:rPr>
          </w:pPr>
          <w:hyperlink w:anchor="_Toc68002026" w:history="1">
            <w:r w:rsidR="0031172A" w:rsidRPr="00156744">
              <w:rPr>
                <w:rStyle w:val="Lienhypertexte"/>
                <w:noProof/>
              </w:rPr>
              <w:t>2.3.2 - Enjeux et Objectifs</w:t>
            </w:r>
            <w:r w:rsidR="0031172A">
              <w:rPr>
                <w:noProof/>
                <w:webHidden/>
              </w:rPr>
              <w:tab/>
            </w:r>
            <w:r w:rsidR="0031172A">
              <w:rPr>
                <w:noProof/>
                <w:webHidden/>
              </w:rPr>
              <w:fldChar w:fldCharType="begin"/>
            </w:r>
            <w:r w:rsidR="0031172A">
              <w:rPr>
                <w:noProof/>
                <w:webHidden/>
              </w:rPr>
              <w:instrText xml:space="preserve"> PAGEREF _Toc68002026 \h </w:instrText>
            </w:r>
            <w:r w:rsidR="0031172A">
              <w:rPr>
                <w:noProof/>
                <w:webHidden/>
              </w:rPr>
            </w:r>
            <w:r w:rsidR="0031172A">
              <w:rPr>
                <w:noProof/>
                <w:webHidden/>
              </w:rPr>
              <w:fldChar w:fldCharType="separate"/>
            </w:r>
            <w:r w:rsidR="0031172A">
              <w:rPr>
                <w:noProof/>
                <w:webHidden/>
              </w:rPr>
              <w:t>4</w:t>
            </w:r>
            <w:r w:rsidR="0031172A">
              <w:rPr>
                <w:noProof/>
                <w:webHidden/>
              </w:rPr>
              <w:fldChar w:fldCharType="end"/>
            </w:r>
          </w:hyperlink>
        </w:p>
        <w:p w14:paraId="54F5E608" w14:textId="0879F1FA" w:rsidR="0031172A" w:rsidRDefault="00AA2964">
          <w:pPr>
            <w:pStyle w:val="TM1"/>
            <w:rPr>
              <w:rFonts w:eastAsiaTheme="minorEastAsia" w:cstheme="minorBidi"/>
              <w:b w:val="0"/>
              <w:noProof/>
              <w:kern w:val="0"/>
              <w:sz w:val="22"/>
              <w:szCs w:val="22"/>
              <w:lang w:val="en-US" w:eastAsia="en-US" w:bidi="ar-SA"/>
            </w:rPr>
          </w:pPr>
          <w:hyperlink w:anchor="_Toc68002027" w:history="1">
            <w:r w:rsidR="0031172A" w:rsidRPr="00156744">
              <w:rPr>
                <w:rStyle w:val="Lienhypertexte"/>
                <w:noProof/>
              </w:rPr>
              <w:t>3 - Architecture Technique</w:t>
            </w:r>
            <w:r w:rsidR="0031172A">
              <w:rPr>
                <w:noProof/>
                <w:webHidden/>
              </w:rPr>
              <w:tab/>
            </w:r>
            <w:r w:rsidR="0031172A">
              <w:rPr>
                <w:noProof/>
                <w:webHidden/>
              </w:rPr>
              <w:fldChar w:fldCharType="begin"/>
            </w:r>
            <w:r w:rsidR="0031172A">
              <w:rPr>
                <w:noProof/>
                <w:webHidden/>
              </w:rPr>
              <w:instrText xml:space="preserve"> PAGEREF _Toc68002027 \h </w:instrText>
            </w:r>
            <w:r w:rsidR="0031172A">
              <w:rPr>
                <w:noProof/>
                <w:webHidden/>
              </w:rPr>
            </w:r>
            <w:r w:rsidR="0031172A">
              <w:rPr>
                <w:noProof/>
                <w:webHidden/>
              </w:rPr>
              <w:fldChar w:fldCharType="separate"/>
            </w:r>
            <w:r w:rsidR="0031172A">
              <w:rPr>
                <w:noProof/>
                <w:webHidden/>
              </w:rPr>
              <w:t>5</w:t>
            </w:r>
            <w:r w:rsidR="0031172A">
              <w:rPr>
                <w:noProof/>
                <w:webHidden/>
              </w:rPr>
              <w:fldChar w:fldCharType="end"/>
            </w:r>
          </w:hyperlink>
        </w:p>
        <w:p w14:paraId="78869ECA" w14:textId="7AD58BC3" w:rsidR="0031172A" w:rsidRDefault="00AA2964">
          <w:pPr>
            <w:pStyle w:val="TM2"/>
            <w:rPr>
              <w:rFonts w:eastAsiaTheme="minorEastAsia" w:cstheme="minorBidi"/>
              <w:noProof/>
              <w:kern w:val="0"/>
              <w:sz w:val="22"/>
              <w:szCs w:val="22"/>
              <w:lang w:val="en-US" w:eastAsia="en-US" w:bidi="ar-SA"/>
            </w:rPr>
          </w:pPr>
          <w:hyperlink w:anchor="_Toc68002028" w:history="1">
            <w:r w:rsidR="0031172A" w:rsidRPr="00156744">
              <w:rPr>
                <w:rStyle w:val="Lienhypertexte"/>
                <w:noProof/>
              </w:rPr>
              <w:t>3.1 - Application</w:t>
            </w:r>
            <w:r w:rsidR="0031172A">
              <w:rPr>
                <w:noProof/>
                <w:webHidden/>
              </w:rPr>
              <w:tab/>
            </w:r>
            <w:r w:rsidR="0031172A">
              <w:rPr>
                <w:noProof/>
                <w:webHidden/>
              </w:rPr>
              <w:fldChar w:fldCharType="begin"/>
            </w:r>
            <w:r w:rsidR="0031172A">
              <w:rPr>
                <w:noProof/>
                <w:webHidden/>
              </w:rPr>
              <w:instrText xml:space="preserve"> PAGEREF _Toc68002028 \h </w:instrText>
            </w:r>
            <w:r w:rsidR="0031172A">
              <w:rPr>
                <w:noProof/>
                <w:webHidden/>
              </w:rPr>
            </w:r>
            <w:r w:rsidR="0031172A">
              <w:rPr>
                <w:noProof/>
                <w:webHidden/>
              </w:rPr>
              <w:fldChar w:fldCharType="separate"/>
            </w:r>
            <w:r w:rsidR="0031172A">
              <w:rPr>
                <w:noProof/>
                <w:webHidden/>
              </w:rPr>
              <w:t>5</w:t>
            </w:r>
            <w:r w:rsidR="0031172A">
              <w:rPr>
                <w:noProof/>
                <w:webHidden/>
              </w:rPr>
              <w:fldChar w:fldCharType="end"/>
            </w:r>
          </w:hyperlink>
        </w:p>
        <w:p w14:paraId="5F869C13" w14:textId="52B22BB0" w:rsidR="0031172A" w:rsidRDefault="00AA2964">
          <w:pPr>
            <w:pStyle w:val="TM3"/>
            <w:rPr>
              <w:rFonts w:eastAsiaTheme="minorEastAsia" w:cstheme="minorBidi"/>
              <w:i w:val="0"/>
              <w:noProof/>
              <w:kern w:val="0"/>
              <w:sz w:val="22"/>
              <w:szCs w:val="22"/>
              <w:lang w:val="en-US" w:eastAsia="en-US" w:bidi="ar-SA"/>
            </w:rPr>
          </w:pPr>
          <w:hyperlink w:anchor="_Toc68002029" w:history="1">
            <w:r w:rsidR="0031172A" w:rsidRPr="00156744">
              <w:rPr>
                <w:rStyle w:val="Lienhypertexte"/>
                <w:noProof/>
              </w:rPr>
              <w:t>3.1.1 - Back-end :</w:t>
            </w:r>
            <w:r w:rsidR="0031172A">
              <w:rPr>
                <w:noProof/>
                <w:webHidden/>
              </w:rPr>
              <w:tab/>
            </w:r>
            <w:r w:rsidR="0031172A">
              <w:rPr>
                <w:noProof/>
                <w:webHidden/>
              </w:rPr>
              <w:fldChar w:fldCharType="begin"/>
            </w:r>
            <w:r w:rsidR="0031172A">
              <w:rPr>
                <w:noProof/>
                <w:webHidden/>
              </w:rPr>
              <w:instrText xml:space="preserve"> PAGEREF _Toc68002029 \h </w:instrText>
            </w:r>
            <w:r w:rsidR="0031172A">
              <w:rPr>
                <w:noProof/>
                <w:webHidden/>
              </w:rPr>
            </w:r>
            <w:r w:rsidR="0031172A">
              <w:rPr>
                <w:noProof/>
                <w:webHidden/>
              </w:rPr>
              <w:fldChar w:fldCharType="separate"/>
            </w:r>
            <w:r w:rsidR="0031172A">
              <w:rPr>
                <w:noProof/>
                <w:webHidden/>
              </w:rPr>
              <w:t>5</w:t>
            </w:r>
            <w:r w:rsidR="0031172A">
              <w:rPr>
                <w:noProof/>
                <w:webHidden/>
              </w:rPr>
              <w:fldChar w:fldCharType="end"/>
            </w:r>
          </w:hyperlink>
        </w:p>
        <w:p w14:paraId="4A1E65EF" w14:textId="23A6CC93" w:rsidR="0031172A" w:rsidRDefault="00AA2964">
          <w:pPr>
            <w:pStyle w:val="TM3"/>
            <w:rPr>
              <w:rFonts w:eastAsiaTheme="minorEastAsia" w:cstheme="minorBidi"/>
              <w:i w:val="0"/>
              <w:noProof/>
              <w:kern w:val="0"/>
              <w:sz w:val="22"/>
              <w:szCs w:val="22"/>
              <w:lang w:val="en-US" w:eastAsia="en-US" w:bidi="ar-SA"/>
            </w:rPr>
          </w:pPr>
          <w:hyperlink w:anchor="_Toc68002030" w:history="1">
            <w:r w:rsidR="0031172A" w:rsidRPr="00156744">
              <w:rPr>
                <w:rStyle w:val="Lienhypertexte"/>
                <w:noProof/>
              </w:rPr>
              <w:t>3.1.2 - Front-end :</w:t>
            </w:r>
            <w:r w:rsidR="0031172A">
              <w:rPr>
                <w:noProof/>
                <w:webHidden/>
              </w:rPr>
              <w:tab/>
            </w:r>
            <w:r w:rsidR="0031172A">
              <w:rPr>
                <w:noProof/>
                <w:webHidden/>
              </w:rPr>
              <w:fldChar w:fldCharType="begin"/>
            </w:r>
            <w:r w:rsidR="0031172A">
              <w:rPr>
                <w:noProof/>
                <w:webHidden/>
              </w:rPr>
              <w:instrText xml:space="preserve"> PAGEREF _Toc68002030 \h </w:instrText>
            </w:r>
            <w:r w:rsidR="0031172A">
              <w:rPr>
                <w:noProof/>
                <w:webHidden/>
              </w:rPr>
            </w:r>
            <w:r w:rsidR="0031172A">
              <w:rPr>
                <w:noProof/>
                <w:webHidden/>
              </w:rPr>
              <w:fldChar w:fldCharType="separate"/>
            </w:r>
            <w:r w:rsidR="0031172A">
              <w:rPr>
                <w:noProof/>
                <w:webHidden/>
              </w:rPr>
              <w:t>5</w:t>
            </w:r>
            <w:r w:rsidR="0031172A">
              <w:rPr>
                <w:noProof/>
                <w:webHidden/>
              </w:rPr>
              <w:fldChar w:fldCharType="end"/>
            </w:r>
          </w:hyperlink>
        </w:p>
        <w:p w14:paraId="0B396449" w14:textId="7983CE54" w:rsidR="0031172A" w:rsidRDefault="00AA2964">
          <w:pPr>
            <w:pStyle w:val="TM2"/>
            <w:rPr>
              <w:rFonts w:eastAsiaTheme="minorEastAsia" w:cstheme="minorBidi"/>
              <w:noProof/>
              <w:kern w:val="0"/>
              <w:sz w:val="22"/>
              <w:szCs w:val="22"/>
              <w:lang w:val="en-US" w:eastAsia="en-US" w:bidi="ar-SA"/>
            </w:rPr>
          </w:pPr>
          <w:hyperlink w:anchor="_Toc68002031" w:history="1">
            <w:r w:rsidR="0031172A" w:rsidRPr="00156744">
              <w:rPr>
                <w:rStyle w:val="Lienhypertexte"/>
                <w:noProof/>
              </w:rPr>
              <w:t>3.2 - Modèle physique de données</w:t>
            </w:r>
            <w:r w:rsidR="0031172A">
              <w:rPr>
                <w:noProof/>
                <w:webHidden/>
              </w:rPr>
              <w:tab/>
            </w:r>
            <w:r w:rsidR="0031172A">
              <w:rPr>
                <w:noProof/>
                <w:webHidden/>
              </w:rPr>
              <w:fldChar w:fldCharType="begin"/>
            </w:r>
            <w:r w:rsidR="0031172A">
              <w:rPr>
                <w:noProof/>
                <w:webHidden/>
              </w:rPr>
              <w:instrText xml:space="preserve"> PAGEREF _Toc68002031 \h </w:instrText>
            </w:r>
            <w:r w:rsidR="0031172A">
              <w:rPr>
                <w:noProof/>
                <w:webHidden/>
              </w:rPr>
            </w:r>
            <w:r w:rsidR="0031172A">
              <w:rPr>
                <w:noProof/>
                <w:webHidden/>
              </w:rPr>
              <w:fldChar w:fldCharType="separate"/>
            </w:r>
            <w:r w:rsidR="0031172A">
              <w:rPr>
                <w:noProof/>
                <w:webHidden/>
              </w:rPr>
              <w:t>6</w:t>
            </w:r>
            <w:r w:rsidR="0031172A">
              <w:rPr>
                <w:noProof/>
                <w:webHidden/>
              </w:rPr>
              <w:fldChar w:fldCharType="end"/>
            </w:r>
          </w:hyperlink>
        </w:p>
        <w:p w14:paraId="33C8EB8F" w14:textId="711BF388" w:rsidR="0031172A" w:rsidRDefault="00AA2964">
          <w:pPr>
            <w:pStyle w:val="TM3"/>
            <w:rPr>
              <w:rFonts w:eastAsiaTheme="minorEastAsia" w:cstheme="minorBidi"/>
              <w:i w:val="0"/>
              <w:noProof/>
              <w:kern w:val="0"/>
              <w:sz w:val="22"/>
              <w:szCs w:val="22"/>
              <w:lang w:val="en-US" w:eastAsia="en-US" w:bidi="ar-SA"/>
            </w:rPr>
          </w:pPr>
          <w:hyperlink w:anchor="_Toc68002032" w:history="1">
            <w:r w:rsidR="0031172A" w:rsidRPr="00156744">
              <w:rPr>
                <w:rStyle w:val="Lienhypertexte"/>
                <w:noProof/>
                <w:kern w:val="2"/>
              </w:rPr>
              <w:t>3.2.1 -</w:t>
            </w:r>
            <w:r w:rsidR="0031172A" w:rsidRPr="00156744">
              <w:rPr>
                <w:rStyle w:val="Lienhypertexte"/>
                <w:noProof/>
              </w:rPr>
              <w:t xml:space="preserve"> Synthèse</w:t>
            </w:r>
            <w:r w:rsidR="0031172A">
              <w:rPr>
                <w:noProof/>
                <w:webHidden/>
              </w:rPr>
              <w:tab/>
            </w:r>
            <w:r w:rsidR="0031172A">
              <w:rPr>
                <w:noProof/>
                <w:webHidden/>
              </w:rPr>
              <w:fldChar w:fldCharType="begin"/>
            </w:r>
            <w:r w:rsidR="0031172A">
              <w:rPr>
                <w:noProof/>
                <w:webHidden/>
              </w:rPr>
              <w:instrText xml:space="preserve"> PAGEREF _Toc68002032 \h </w:instrText>
            </w:r>
            <w:r w:rsidR="0031172A">
              <w:rPr>
                <w:noProof/>
                <w:webHidden/>
              </w:rPr>
            </w:r>
            <w:r w:rsidR="0031172A">
              <w:rPr>
                <w:noProof/>
                <w:webHidden/>
              </w:rPr>
              <w:fldChar w:fldCharType="separate"/>
            </w:r>
            <w:r w:rsidR="0031172A">
              <w:rPr>
                <w:noProof/>
                <w:webHidden/>
              </w:rPr>
              <w:t>6</w:t>
            </w:r>
            <w:r w:rsidR="0031172A">
              <w:rPr>
                <w:noProof/>
                <w:webHidden/>
              </w:rPr>
              <w:fldChar w:fldCharType="end"/>
            </w:r>
          </w:hyperlink>
        </w:p>
        <w:p w14:paraId="3E0198C7" w14:textId="5F2DA450" w:rsidR="0031172A" w:rsidRDefault="00AA2964">
          <w:pPr>
            <w:pStyle w:val="TM3"/>
            <w:rPr>
              <w:rFonts w:eastAsiaTheme="minorEastAsia" w:cstheme="minorBidi"/>
              <w:i w:val="0"/>
              <w:noProof/>
              <w:kern w:val="0"/>
              <w:sz w:val="22"/>
              <w:szCs w:val="22"/>
              <w:lang w:val="en-US" w:eastAsia="en-US" w:bidi="ar-SA"/>
            </w:rPr>
          </w:pPr>
          <w:hyperlink w:anchor="_Toc68002033" w:history="1">
            <w:r w:rsidR="0031172A" w:rsidRPr="00156744">
              <w:rPr>
                <w:rStyle w:val="Lienhypertexte"/>
                <w:noProof/>
              </w:rPr>
              <w:t>3.2.2 - Schéma du modèle physique de données</w:t>
            </w:r>
            <w:r w:rsidR="0031172A">
              <w:rPr>
                <w:noProof/>
                <w:webHidden/>
              </w:rPr>
              <w:tab/>
            </w:r>
            <w:r w:rsidR="0031172A">
              <w:rPr>
                <w:noProof/>
                <w:webHidden/>
              </w:rPr>
              <w:fldChar w:fldCharType="begin"/>
            </w:r>
            <w:r w:rsidR="0031172A">
              <w:rPr>
                <w:noProof/>
                <w:webHidden/>
              </w:rPr>
              <w:instrText xml:space="preserve"> PAGEREF _Toc68002033 \h </w:instrText>
            </w:r>
            <w:r w:rsidR="0031172A">
              <w:rPr>
                <w:noProof/>
                <w:webHidden/>
              </w:rPr>
            </w:r>
            <w:r w:rsidR="0031172A">
              <w:rPr>
                <w:noProof/>
                <w:webHidden/>
              </w:rPr>
              <w:fldChar w:fldCharType="separate"/>
            </w:r>
            <w:r w:rsidR="0031172A">
              <w:rPr>
                <w:noProof/>
                <w:webHidden/>
              </w:rPr>
              <w:t>6</w:t>
            </w:r>
            <w:r w:rsidR="0031172A">
              <w:rPr>
                <w:noProof/>
                <w:webHidden/>
              </w:rPr>
              <w:fldChar w:fldCharType="end"/>
            </w:r>
          </w:hyperlink>
        </w:p>
        <w:p w14:paraId="5E4EDD3D" w14:textId="28226690" w:rsidR="0031172A" w:rsidRDefault="00AA2964">
          <w:pPr>
            <w:pStyle w:val="TM3"/>
            <w:rPr>
              <w:rFonts w:eastAsiaTheme="minorEastAsia" w:cstheme="minorBidi"/>
              <w:i w:val="0"/>
              <w:noProof/>
              <w:kern w:val="0"/>
              <w:sz w:val="22"/>
              <w:szCs w:val="22"/>
              <w:lang w:val="en-US" w:eastAsia="en-US" w:bidi="ar-SA"/>
            </w:rPr>
          </w:pPr>
          <w:hyperlink w:anchor="_Toc68002034" w:history="1">
            <w:r w:rsidR="0031172A" w:rsidRPr="00156744">
              <w:rPr>
                <w:rStyle w:val="Lienhypertexte"/>
                <w:noProof/>
              </w:rPr>
              <w:t>3.2.3 - Détail des tables</w:t>
            </w:r>
            <w:r w:rsidR="0031172A">
              <w:rPr>
                <w:noProof/>
                <w:webHidden/>
              </w:rPr>
              <w:tab/>
            </w:r>
            <w:r w:rsidR="0031172A">
              <w:rPr>
                <w:noProof/>
                <w:webHidden/>
              </w:rPr>
              <w:fldChar w:fldCharType="begin"/>
            </w:r>
            <w:r w:rsidR="0031172A">
              <w:rPr>
                <w:noProof/>
                <w:webHidden/>
              </w:rPr>
              <w:instrText xml:space="preserve"> PAGEREF _Toc68002034 \h </w:instrText>
            </w:r>
            <w:r w:rsidR="0031172A">
              <w:rPr>
                <w:noProof/>
                <w:webHidden/>
              </w:rPr>
            </w:r>
            <w:r w:rsidR="0031172A">
              <w:rPr>
                <w:noProof/>
                <w:webHidden/>
              </w:rPr>
              <w:fldChar w:fldCharType="separate"/>
            </w:r>
            <w:r w:rsidR="0031172A">
              <w:rPr>
                <w:noProof/>
                <w:webHidden/>
              </w:rPr>
              <w:t>8</w:t>
            </w:r>
            <w:r w:rsidR="0031172A">
              <w:rPr>
                <w:noProof/>
                <w:webHidden/>
              </w:rPr>
              <w:fldChar w:fldCharType="end"/>
            </w:r>
          </w:hyperlink>
        </w:p>
        <w:p w14:paraId="128A49ED" w14:textId="0171CFF7" w:rsidR="0031172A" w:rsidRDefault="00AA2964">
          <w:pPr>
            <w:pStyle w:val="TM1"/>
            <w:rPr>
              <w:rFonts w:eastAsiaTheme="minorEastAsia" w:cstheme="minorBidi"/>
              <w:b w:val="0"/>
              <w:noProof/>
              <w:kern w:val="0"/>
              <w:sz w:val="22"/>
              <w:szCs w:val="22"/>
              <w:lang w:val="en-US" w:eastAsia="en-US" w:bidi="ar-SA"/>
            </w:rPr>
          </w:pPr>
          <w:hyperlink w:anchor="_Toc68002035" w:history="1">
            <w:r w:rsidR="0031172A" w:rsidRPr="00156744">
              <w:rPr>
                <w:rStyle w:val="Lienhypertexte"/>
                <w:noProof/>
              </w:rPr>
              <w:t>4 - Architecture de déploiement</w:t>
            </w:r>
            <w:r w:rsidR="0031172A">
              <w:rPr>
                <w:noProof/>
                <w:webHidden/>
              </w:rPr>
              <w:tab/>
            </w:r>
            <w:r w:rsidR="0031172A">
              <w:rPr>
                <w:noProof/>
                <w:webHidden/>
              </w:rPr>
              <w:fldChar w:fldCharType="begin"/>
            </w:r>
            <w:r w:rsidR="0031172A">
              <w:rPr>
                <w:noProof/>
                <w:webHidden/>
              </w:rPr>
              <w:instrText xml:space="preserve"> PAGEREF _Toc68002035 \h </w:instrText>
            </w:r>
            <w:r w:rsidR="0031172A">
              <w:rPr>
                <w:noProof/>
                <w:webHidden/>
              </w:rPr>
            </w:r>
            <w:r w:rsidR="0031172A">
              <w:rPr>
                <w:noProof/>
                <w:webHidden/>
              </w:rPr>
              <w:fldChar w:fldCharType="separate"/>
            </w:r>
            <w:r w:rsidR="0031172A">
              <w:rPr>
                <w:noProof/>
                <w:webHidden/>
              </w:rPr>
              <w:t>17</w:t>
            </w:r>
            <w:r w:rsidR="0031172A">
              <w:rPr>
                <w:noProof/>
                <w:webHidden/>
              </w:rPr>
              <w:fldChar w:fldCharType="end"/>
            </w:r>
          </w:hyperlink>
        </w:p>
        <w:p w14:paraId="5E42B7A0" w14:textId="77B5F52D" w:rsidR="0031172A" w:rsidRDefault="00AA2964">
          <w:pPr>
            <w:pStyle w:val="TM2"/>
            <w:rPr>
              <w:rFonts w:eastAsiaTheme="minorEastAsia" w:cstheme="minorBidi"/>
              <w:noProof/>
              <w:kern w:val="0"/>
              <w:sz w:val="22"/>
              <w:szCs w:val="22"/>
              <w:lang w:val="en-US" w:eastAsia="en-US" w:bidi="ar-SA"/>
            </w:rPr>
          </w:pPr>
          <w:hyperlink w:anchor="_Toc68002036" w:history="1">
            <w:r w:rsidR="0031172A" w:rsidRPr="00156744">
              <w:rPr>
                <w:rStyle w:val="Lienhypertexte"/>
                <w:noProof/>
              </w:rPr>
              <w:t>4.1 - Synthèse</w:t>
            </w:r>
            <w:r w:rsidR="0031172A">
              <w:rPr>
                <w:noProof/>
                <w:webHidden/>
              </w:rPr>
              <w:tab/>
            </w:r>
            <w:r w:rsidR="0031172A">
              <w:rPr>
                <w:noProof/>
                <w:webHidden/>
              </w:rPr>
              <w:fldChar w:fldCharType="begin"/>
            </w:r>
            <w:r w:rsidR="0031172A">
              <w:rPr>
                <w:noProof/>
                <w:webHidden/>
              </w:rPr>
              <w:instrText xml:space="preserve"> PAGEREF _Toc68002036 \h </w:instrText>
            </w:r>
            <w:r w:rsidR="0031172A">
              <w:rPr>
                <w:noProof/>
                <w:webHidden/>
              </w:rPr>
            </w:r>
            <w:r w:rsidR="0031172A">
              <w:rPr>
                <w:noProof/>
                <w:webHidden/>
              </w:rPr>
              <w:fldChar w:fldCharType="separate"/>
            </w:r>
            <w:r w:rsidR="0031172A">
              <w:rPr>
                <w:noProof/>
                <w:webHidden/>
              </w:rPr>
              <w:t>17</w:t>
            </w:r>
            <w:r w:rsidR="0031172A">
              <w:rPr>
                <w:noProof/>
                <w:webHidden/>
              </w:rPr>
              <w:fldChar w:fldCharType="end"/>
            </w:r>
          </w:hyperlink>
        </w:p>
        <w:p w14:paraId="408B6D9C" w14:textId="131AB74A" w:rsidR="0031172A" w:rsidRDefault="00AA2964">
          <w:pPr>
            <w:pStyle w:val="TM2"/>
            <w:rPr>
              <w:rFonts w:eastAsiaTheme="minorEastAsia" w:cstheme="minorBidi"/>
              <w:noProof/>
              <w:kern w:val="0"/>
              <w:sz w:val="22"/>
              <w:szCs w:val="22"/>
              <w:lang w:val="en-US" w:eastAsia="en-US" w:bidi="ar-SA"/>
            </w:rPr>
          </w:pPr>
          <w:hyperlink w:anchor="_Toc68002037" w:history="1">
            <w:r w:rsidR="0031172A" w:rsidRPr="00156744">
              <w:rPr>
                <w:rStyle w:val="Lienhypertexte"/>
                <w:noProof/>
              </w:rPr>
              <w:t>4.2 - Diagramme de déploiement</w:t>
            </w:r>
            <w:r w:rsidR="0031172A">
              <w:rPr>
                <w:noProof/>
                <w:webHidden/>
              </w:rPr>
              <w:tab/>
            </w:r>
            <w:r w:rsidR="0031172A">
              <w:rPr>
                <w:noProof/>
                <w:webHidden/>
              </w:rPr>
              <w:fldChar w:fldCharType="begin"/>
            </w:r>
            <w:r w:rsidR="0031172A">
              <w:rPr>
                <w:noProof/>
                <w:webHidden/>
              </w:rPr>
              <w:instrText xml:space="preserve"> PAGEREF _Toc68002037 \h </w:instrText>
            </w:r>
            <w:r w:rsidR="0031172A">
              <w:rPr>
                <w:noProof/>
                <w:webHidden/>
              </w:rPr>
            </w:r>
            <w:r w:rsidR="0031172A">
              <w:rPr>
                <w:noProof/>
                <w:webHidden/>
              </w:rPr>
              <w:fldChar w:fldCharType="separate"/>
            </w:r>
            <w:r w:rsidR="0031172A">
              <w:rPr>
                <w:noProof/>
                <w:webHidden/>
              </w:rPr>
              <w:t>17</w:t>
            </w:r>
            <w:r w:rsidR="0031172A">
              <w:rPr>
                <w:noProof/>
                <w:webHidden/>
              </w:rPr>
              <w:fldChar w:fldCharType="end"/>
            </w:r>
          </w:hyperlink>
        </w:p>
        <w:p w14:paraId="3FF8D682" w14:textId="33BF29CD" w:rsidR="0031172A" w:rsidRDefault="00AA2964">
          <w:pPr>
            <w:pStyle w:val="TM2"/>
            <w:rPr>
              <w:rFonts w:eastAsiaTheme="minorEastAsia" w:cstheme="minorBidi"/>
              <w:noProof/>
              <w:kern w:val="0"/>
              <w:sz w:val="22"/>
              <w:szCs w:val="22"/>
              <w:lang w:val="en-US" w:eastAsia="en-US" w:bidi="ar-SA"/>
            </w:rPr>
          </w:pPr>
          <w:hyperlink w:anchor="_Toc68002038" w:history="1">
            <w:r w:rsidR="0031172A" w:rsidRPr="00156744">
              <w:rPr>
                <w:rStyle w:val="Lienhypertexte"/>
                <w:noProof/>
              </w:rPr>
              <w:t>4.3 - Détail des terminaux</w:t>
            </w:r>
            <w:r w:rsidR="0031172A">
              <w:rPr>
                <w:noProof/>
                <w:webHidden/>
              </w:rPr>
              <w:tab/>
            </w:r>
            <w:r w:rsidR="0031172A">
              <w:rPr>
                <w:noProof/>
                <w:webHidden/>
              </w:rPr>
              <w:fldChar w:fldCharType="begin"/>
            </w:r>
            <w:r w:rsidR="0031172A">
              <w:rPr>
                <w:noProof/>
                <w:webHidden/>
              </w:rPr>
              <w:instrText xml:space="preserve"> PAGEREF _Toc68002038 \h </w:instrText>
            </w:r>
            <w:r w:rsidR="0031172A">
              <w:rPr>
                <w:noProof/>
                <w:webHidden/>
              </w:rPr>
            </w:r>
            <w:r w:rsidR="0031172A">
              <w:rPr>
                <w:noProof/>
                <w:webHidden/>
              </w:rPr>
              <w:fldChar w:fldCharType="separate"/>
            </w:r>
            <w:r w:rsidR="0031172A">
              <w:rPr>
                <w:noProof/>
                <w:webHidden/>
              </w:rPr>
              <w:t>19</w:t>
            </w:r>
            <w:r w:rsidR="0031172A">
              <w:rPr>
                <w:noProof/>
                <w:webHidden/>
              </w:rPr>
              <w:fldChar w:fldCharType="end"/>
            </w:r>
          </w:hyperlink>
        </w:p>
        <w:p w14:paraId="484A1517" w14:textId="11DA26D7" w:rsidR="0031172A" w:rsidRDefault="00AA2964">
          <w:pPr>
            <w:pStyle w:val="TM3"/>
            <w:rPr>
              <w:rFonts w:eastAsiaTheme="minorEastAsia" w:cstheme="minorBidi"/>
              <w:i w:val="0"/>
              <w:noProof/>
              <w:kern w:val="0"/>
              <w:sz w:val="22"/>
              <w:szCs w:val="22"/>
              <w:lang w:val="en-US" w:eastAsia="en-US" w:bidi="ar-SA"/>
            </w:rPr>
          </w:pPr>
          <w:hyperlink w:anchor="_Toc68002039" w:history="1">
            <w:r w:rsidR="0031172A" w:rsidRPr="00156744">
              <w:rPr>
                <w:rStyle w:val="Lienhypertexte"/>
                <w:noProof/>
              </w:rPr>
              <w:t>4.3.1 - « External »</w:t>
            </w:r>
            <w:r w:rsidR="0031172A">
              <w:rPr>
                <w:noProof/>
                <w:webHidden/>
              </w:rPr>
              <w:tab/>
            </w:r>
            <w:r w:rsidR="0031172A">
              <w:rPr>
                <w:noProof/>
                <w:webHidden/>
              </w:rPr>
              <w:fldChar w:fldCharType="begin"/>
            </w:r>
            <w:r w:rsidR="0031172A">
              <w:rPr>
                <w:noProof/>
                <w:webHidden/>
              </w:rPr>
              <w:instrText xml:space="preserve"> PAGEREF _Toc68002039 \h </w:instrText>
            </w:r>
            <w:r w:rsidR="0031172A">
              <w:rPr>
                <w:noProof/>
                <w:webHidden/>
              </w:rPr>
            </w:r>
            <w:r w:rsidR="0031172A">
              <w:rPr>
                <w:noProof/>
                <w:webHidden/>
              </w:rPr>
              <w:fldChar w:fldCharType="separate"/>
            </w:r>
            <w:r w:rsidR="0031172A">
              <w:rPr>
                <w:noProof/>
                <w:webHidden/>
              </w:rPr>
              <w:t>19</w:t>
            </w:r>
            <w:r w:rsidR="0031172A">
              <w:rPr>
                <w:noProof/>
                <w:webHidden/>
              </w:rPr>
              <w:fldChar w:fldCharType="end"/>
            </w:r>
          </w:hyperlink>
        </w:p>
        <w:p w14:paraId="5D17E15B" w14:textId="054AB01C" w:rsidR="0031172A" w:rsidRDefault="00AA2964">
          <w:pPr>
            <w:pStyle w:val="TM3"/>
            <w:rPr>
              <w:rFonts w:eastAsiaTheme="minorEastAsia" w:cstheme="minorBidi"/>
              <w:i w:val="0"/>
              <w:noProof/>
              <w:kern w:val="0"/>
              <w:sz w:val="22"/>
              <w:szCs w:val="22"/>
              <w:lang w:val="en-US" w:eastAsia="en-US" w:bidi="ar-SA"/>
            </w:rPr>
          </w:pPr>
          <w:hyperlink w:anchor="_Toc68002040" w:history="1">
            <w:r w:rsidR="0031172A" w:rsidRPr="00156744">
              <w:rPr>
                <w:rStyle w:val="Lienhypertexte"/>
                <w:noProof/>
              </w:rPr>
              <w:t>4.3.2 - « Group »</w:t>
            </w:r>
            <w:r w:rsidR="0031172A">
              <w:rPr>
                <w:noProof/>
                <w:webHidden/>
              </w:rPr>
              <w:tab/>
            </w:r>
            <w:r w:rsidR="0031172A">
              <w:rPr>
                <w:noProof/>
                <w:webHidden/>
              </w:rPr>
              <w:fldChar w:fldCharType="begin"/>
            </w:r>
            <w:r w:rsidR="0031172A">
              <w:rPr>
                <w:noProof/>
                <w:webHidden/>
              </w:rPr>
              <w:instrText xml:space="preserve"> PAGEREF _Toc68002040 \h </w:instrText>
            </w:r>
            <w:r w:rsidR="0031172A">
              <w:rPr>
                <w:noProof/>
                <w:webHidden/>
              </w:rPr>
            </w:r>
            <w:r w:rsidR="0031172A">
              <w:rPr>
                <w:noProof/>
                <w:webHidden/>
              </w:rPr>
              <w:fldChar w:fldCharType="separate"/>
            </w:r>
            <w:r w:rsidR="0031172A">
              <w:rPr>
                <w:noProof/>
                <w:webHidden/>
              </w:rPr>
              <w:t>19</w:t>
            </w:r>
            <w:r w:rsidR="0031172A">
              <w:rPr>
                <w:noProof/>
                <w:webHidden/>
              </w:rPr>
              <w:fldChar w:fldCharType="end"/>
            </w:r>
          </w:hyperlink>
        </w:p>
        <w:p w14:paraId="782D3D44" w14:textId="1C7C57DD" w:rsidR="0031172A" w:rsidRDefault="00AA2964">
          <w:pPr>
            <w:pStyle w:val="TM3"/>
            <w:rPr>
              <w:rFonts w:eastAsiaTheme="minorEastAsia" w:cstheme="minorBidi"/>
              <w:i w:val="0"/>
              <w:noProof/>
              <w:kern w:val="0"/>
              <w:sz w:val="22"/>
              <w:szCs w:val="22"/>
              <w:lang w:val="en-US" w:eastAsia="en-US" w:bidi="ar-SA"/>
            </w:rPr>
          </w:pPr>
          <w:hyperlink w:anchor="_Toc68002041" w:history="1">
            <w:r w:rsidR="0031172A" w:rsidRPr="00156744">
              <w:rPr>
                <w:rStyle w:val="Lienhypertexte"/>
                <w:noProof/>
              </w:rPr>
              <w:t>4.3.3 - « Users »</w:t>
            </w:r>
            <w:r w:rsidR="0031172A">
              <w:rPr>
                <w:noProof/>
                <w:webHidden/>
              </w:rPr>
              <w:tab/>
            </w:r>
            <w:r w:rsidR="0031172A">
              <w:rPr>
                <w:noProof/>
                <w:webHidden/>
              </w:rPr>
              <w:fldChar w:fldCharType="begin"/>
            </w:r>
            <w:r w:rsidR="0031172A">
              <w:rPr>
                <w:noProof/>
                <w:webHidden/>
              </w:rPr>
              <w:instrText xml:space="preserve"> PAGEREF _Toc68002041 \h </w:instrText>
            </w:r>
            <w:r w:rsidR="0031172A">
              <w:rPr>
                <w:noProof/>
                <w:webHidden/>
              </w:rPr>
            </w:r>
            <w:r w:rsidR="0031172A">
              <w:rPr>
                <w:noProof/>
                <w:webHidden/>
              </w:rPr>
              <w:fldChar w:fldCharType="separate"/>
            </w:r>
            <w:r w:rsidR="0031172A">
              <w:rPr>
                <w:noProof/>
                <w:webHidden/>
              </w:rPr>
              <w:t>19</w:t>
            </w:r>
            <w:r w:rsidR="0031172A">
              <w:rPr>
                <w:noProof/>
                <w:webHidden/>
              </w:rPr>
              <w:fldChar w:fldCharType="end"/>
            </w:r>
          </w:hyperlink>
        </w:p>
        <w:p w14:paraId="7A945867" w14:textId="62F33A62" w:rsidR="0031172A" w:rsidRDefault="00AA2964">
          <w:pPr>
            <w:pStyle w:val="TM1"/>
            <w:rPr>
              <w:rFonts w:eastAsiaTheme="minorEastAsia" w:cstheme="minorBidi"/>
              <w:b w:val="0"/>
              <w:noProof/>
              <w:kern w:val="0"/>
              <w:sz w:val="22"/>
              <w:szCs w:val="22"/>
              <w:lang w:val="en-US" w:eastAsia="en-US" w:bidi="ar-SA"/>
            </w:rPr>
          </w:pPr>
          <w:hyperlink w:anchor="_Toc68002042" w:history="1">
            <w:r w:rsidR="0031172A" w:rsidRPr="00156744">
              <w:rPr>
                <w:rStyle w:val="Lienhypertexte"/>
                <w:noProof/>
              </w:rPr>
              <w:t>5 - Architecture logicielle</w:t>
            </w:r>
            <w:r w:rsidR="0031172A">
              <w:rPr>
                <w:noProof/>
                <w:webHidden/>
              </w:rPr>
              <w:tab/>
            </w:r>
            <w:r w:rsidR="0031172A">
              <w:rPr>
                <w:noProof/>
                <w:webHidden/>
              </w:rPr>
              <w:fldChar w:fldCharType="begin"/>
            </w:r>
            <w:r w:rsidR="0031172A">
              <w:rPr>
                <w:noProof/>
                <w:webHidden/>
              </w:rPr>
              <w:instrText xml:space="preserve"> PAGEREF _Toc68002042 \h </w:instrText>
            </w:r>
            <w:r w:rsidR="0031172A">
              <w:rPr>
                <w:noProof/>
                <w:webHidden/>
              </w:rPr>
            </w:r>
            <w:r w:rsidR="0031172A">
              <w:rPr>
                <w:noProof/>
                <w:webHidden/>
              </w:rPr>
              <w:fldChar w:fldCharType="separate"/>
            </w:r>
            <w:r w:rsidR="0031172A">
              <w:rPr>
                <w:noProof/>
                <w:webHidden/>
              </w:rPr>
              <w:t>20</w:t>
            </w:r>
            <w:r w:rsidR="0031172A">
              <w:rPr>
                <w:noProof/>
                <w:webHidden/>
              </w:rPr>
              <w:fldChar w:fldCharType="end"/>
            </w:r>
          </w:hyperlink>
        </w:p>
        <w:p w14:paraId="28106D9E" w14:textId="308CF3CE" w:rsidR="0031172A" w:rsidRDefault="00AA2964">
          <w:pPr>
            <w:pStyle w:val="TM2"/>
            <w:rPr>
              <w:rFonts w:eastAsiaTheme="minorEastAsia" w:cstheme="minorBidi"/>
              <w:noProof/>
              <w:kern w:val="0"/>
              <w:sz w:val="22"/>
              <w:szCs w:val="22"/>
              <w:lang w:val="en-US" w:eastAsia="en-US" w:bidi="ar-SA"/>
            </w:rPr>
          </w:pPr>
          <w:hyperlink w:anchor="_Toc68002043" w:history="1">
            <w:r w:rsidR="0031172A" w:rsidRPr="00156744">
              <w:rPr>
                <w:rStyle w:val="Lienhypertexte"/>
                <w:noProof/>
              </w:rPr>
              <w:t>5.1 - Principes généraux</w:t>
            </w:r>
            <w:r w:rsidR="0031172A">
              <w:rPr>
                <w:noProof/>
                <w:webHidden/>
              </w:rPr>
              <w:tab/>
            </w:r>
            <w:r w:rsidR="0031172A">
              <w:rPr>
                <w:noProof/>
                <w:webHidden/>
              </w:rPr>
              <w:fldChar w:fldCharType="begin"/>
            </w:r>
            <w:r w:rsidR="0031172A">
              <w:rPr>
                <w:noProof/>
                <w:webHidden/>
              </w:rPr>
              <w:instrText xml:space="preserve"> PAGEREF _Toc68002043 \h </w:instrText>
            </w:r>
            <w:r w:rsidR="0031172A">
              <w:rPr>
                <w:noProof/>
                <w:webHidden/>
              </w:rPr>
            </w:r>
            <w:r w:rsidR="0031172A">
              <w:rPr>
                <w:noProof/>
                <w:webHidden/>
              </w:rPr>
              <w:fldChar w:fldCharType="separate"/>
            </w:r>
            <w:r w:rsidR="0031172A">
              <w:rPr>
                <w:noProof/>
                <w:webHidden/>
              </w:rPr>
              <w:t>20</w:t>
            </w:r>
            <w:r w:rsidR="0031172A">
              <w:rPr>
                <w:noProof/>
                <w:webHidden/>
              </w:rPr>
              <w:fldChar w:fldCharType="end"/>
            </w:r>
          </w:hyperlink>
        </w:p>
        <w:p w14:paraId="194A062A" w14:textId="456626DA" w:rsidR="0031172A" w:rsidRDefault="00AA2964">
          <w:pPr>
            <w:pStyle w:val="TM3"/>
            <w:rPr>
              <w:rFonts w:eastAsiaTheme="minorEastAsia" w:cstheme="minorBidi"/>
              <w:i w:val="0"/>
              <w:noProof/>
              <w:kern w:val="0"/>
              <w:sz w:val="22"/>
              <w:szCs w:val="22"/>
              <w:lang w:val="en-US" w:eastAsia="en-US" w:bidi="ar-SA"/>
            </w:rPr>
          </w:pPr>
          <w:hyperlink w:anchor="_Toc68002044" w:history="1">
            <w:r w:rsidR="0031172A" w:rsidRPr="00156744">
              <w:rPr>
                <w:rStyle w:val="Lienhypertexte"/>
                <w:noProof/>
              </w:rPr>
              <w:t>5.1.1 - Les couches</w:t>
            </w:r>
            <w:r w:rsidR="0031172A">
              <w:rPr>
                <w:noProof/>
                <w:webHidden/>
              </w:rPr>
              <w:tab/>
            </w:r>
            <w:r w:rsidR="0031172A">
              <w:rPr>
                <w:noProof/>
                <w:webHidden/>
              </w:rPr>
              <w:fldChar w:fldCharType="begin"/>
            </w:r>
            <w:r w:rsidR="0031172A">
              <w:rPr>
                <w:noProof/>
                <w:webHidden/>
              </w:rPr>
              <w:instrText xml:space="preserve"> PAGEREF _Toc68002044 \h </w:instrText>
            </w:r>
            <w:r w:rsidR="0031172A">
              <w:rPr>
                <w:noProof/>
                <w:webHidden/>
              </w:rPr>
            </w:r>
            <w:r w:rsidR="0031172A">
              <w:rPr>
                <w:noProof/>
                <w:webHidden/>
              </w:rPr>
              <w:fldChar w:fldCharType="separate"/>
            </w:r>
            <w:r w:rsidR="0031172A">
              <w:rPr>
                <w:noProof/>
                <w:webHidden/>
              </w:rPr>
              <w:t>20</w:t>
            </w:r>
            <w:r w:rsidR="0031172A">
              <w:rPr>
                <w:noProof/>
                <w:webHidden/>
              </w:rPr>
              <w:fldChar w:fldCharType="end"/>
            </w:r>
          </w:hyperlink>
        </w:p>
        <w:p w14:paraId="47DB42D6" w14:textId="53E26691" w:rsidR="0031172A" w:rsidRDefault="00AA2964">
          <w:pPr>
            <w:pStyle w:val="TM3"/>
            <w:rPr>
              <w:rFonts w:eastAsiaTheme="minorEastAsia" w:cstheme="minorBidi"/>
              <w:i w:val="0"/>
              <w:noProof/>
              <w:kern w:val="0"/>
              <w:sz w:val="22"/>
              <w:szCs w:val="22"/>
              <w:lang w:val="en-US" w:eastAsia="en-US" w:bidi="ar-SA"/>
            </w:rPr>
          </w:pPr>
          <w:hyperlink w:anchor="_Toc68002045" w:history="1">
            <w:r w:rsidR="0031172A" w:rsidRPr="00156744">
              <w:rPr>
                <w:rStyle w:val="Lienhypertexte"/>
                <w:noProof/>
              </w:rPr>
              <w:t>5.1.2 - Diagramme de composants</w:t>
            </w:r>
            <w:r w:rsidR="0031172A">
              <w:rPr>
                <w:noProof/>
                <w:webHidden/>
              </w:rPr>
              <w:tab/>
            </w:r>
            <w:r w:rsidR="0031172A">
              <w:rPr>
                <w:noProof/>
                <w:webHidden/>
              </w:rPr>
              <w:fldChar w:fldCharType="begin"/>
            </w:r>
            <w:r w:rsidR="0031172A">
              <w:rPr>
                <w:noProof/>
                <w:webHidden/>
              </w:rPr>
              <w:instrText xml:space="preserve"> PAGEREF _Toc68002045 \h </w:instrText>
            </w:r>
            <w:r w:rsidR="0031172A">
              <w:rPr>
                <w:noProof/>
                <w:webHidden/>
              </w:rPr>
            </w:r>
            <w:r w:rsidR="0031172A">
              <w:rPr>
                <w:noProof/>
                <w:webHidden/>
              </w:rPr>
              <w:fldChar w:fldCharType="separate"/>
            </w:r>
            <w:r w:rsidR="0031172A">
              <w:rPr>
                <w:noProof/>
                <w:webHidden/>
              </w:rPr>
              <w:t>20</w:t>
            </w:r>
            <w:r w:rsidR="0031172A">
              <w:rPr>
                <w:noProof/>
                <w:webHidden/>
              </w:rPr>
              <w:fldChar w:fldCharType="end"/>
            </w:r>
          </w:hyperlink>
        </w:p>
        <w:p w14:paraId="419FF3D1" w14:textId="6EBB28E9" w:rsidR="0031172A" w:rsidRDefault="00AA2964">
          <w:pPr>
            <w:pStyle w:val="TM3"/>
            <w:rPr>
              <w:rFonts w:eastAsiaTheme="minorEastAsia" w:cstheme="minorBidi"/>
              <w:i w:val="0"/>
              <w:noProof/>
              <w:kern w:val="0"/>
              <w:sz w:val="22"/>
              <w:szCs w:val="22"/>
              <w:lang w:val="en-US" w:eastAsia="en-US" w:bidi="ar-SA"/>
            </w:rPr>
          </w:pPr>
          <w:hyperlink w:anchor="_Toc68002046" w:history="1">
            <w:r w:rsidR="0031172A" w:rsidRPr="00156744">
              <w:rPr>
                <w:rStyle w:val="Lienhypertexte"/>
                <w:noProof/>
              </w:rPr>
              <w:t>5.1.3 - Structure des sources</w:t>
            </w:r>
            <w:r w:rsidR="0031172A">
              <w:rPr>
                <w:noProof/>
                <w:webHidden/>
              </w:rPr>
              <w:tab/>
            </w:r>
            <w:r w:rsidR="0031172A">
              <w:rPr>
                <w:noProof/>
                <w:webHidden/>
              </w:rPr>
              <w:fldChar w:fldCharType="begin"/>
            </w:r>
            <w:r w:rsidR="0031172A">
              <w:rPr>
                <w:noProof/>
                <w:webHidden/>
              </w:rPr>
              <w:instrText xml:space="preserve"> PAGEREF _Toc68002046 \h </w:instrText>
            </w:r>
            <w:r w:rsidR="0031172A">
              <w:rPr>
                <w:noProof/>
                <w:webHidden/>
              </w:rPr>
            </w:r>
            <w:r w:rsidR="0031172A">
              <w:rPr>
                <w:noProof/>
                <w:webHidden/>
              </w:rPr>
              <w:fldChar w:fldCharType="separate"/>
            </w:r>
            <w:r w:rsidR="0031172A">
              <w:rPr>
                <w:noProof/>
                <w:webHidden/>
              </w:rPr>
              <w:t>23</w:t>
            </w:r>
            <w:r w:rsidR="0031172A">
              <w:rPr>
                <w:noProof/>
                <w:webHidden/>
              </w:rPr>
              <w:fldChar w:fldCharType="end"/>
            </w:r>
          </w:hyperlink>
        </w:p>
        <w:p w14:paraId="30597E3B" w14:textId="0864268D" w:rsidR="0031172A" w:rsidRDefault="00AA2964">
          <w:pPr>
            <w:pStyle w:val="TM2"/>
            <w:rPr>
              <w:rFonts w:eastAsiaTheme="minorEastAsia" w:cstheme="minorBidi"/>
              <w:noProof/>
              <w:kern w:val="0"/>
              <w:sz w:val="22"/>
              <w:szCs w:val="22"/>
              <w:lang w:val="en-US" w:eastAsia="en-US" w:bidi="ar-SA"/>
            </w:rPr>
          </w:pPr>
          <w:hyperlink w:anchor="_Toc68002047" w:history="1">
            <w:r w:rsidR="0031172A" w:rsidRPr="00156744">
              <w:rPr>
                <w:rStyle w:val="Lienhypertexte"/>
                <w:noProof/>
              </w:rPr>
              <w:t>5.2 - Application Web</w:t>
            </w:r>
            <w:r w:rsidR="0031172A">
              <w:rPr>
                <w:noProof/>
                <w:webHidden/>
              </w:rPr>
              <w:tab/>
            </w:r>
            <w:r w:rsidR="0031172A">
              <w:rPr>
                <w:noProof/>
                <w:webHidden/>
              </w:rPr>
              <w:fldChar w:fldCharType="begin"/>
            </w:r>
            <w:r w:rsidR="0031172A">
              <w:rPr>
                <w:noProof/>
                <w:webHidden/>
              </w:rPr>
              <w:instrText xml:space="preserve"> PAGEREF _Toc68002047 \h </w:instrText>
            </w:r>
            <w:r w:rsidR="0031172A">
              <w:rPr>
                <w:noProof/>
                <w:webHidden/>
              </w:rPr>
            </w:r>
            <w:r w:rsidR="0031172A">
              <w:rPr>
                <w:noProof/>
                <w:webHidden/>
              </w:rPr>
              <w:fldChar w:fldCharType="separate"/>
            </w:r>
            <w:r w:rsidR="0031172A">
              <w:rPr>
                <w:noProof/>
                <w:webHidden/>
              </w:rPr>
              <w:t>23</w:t>
            </w:r>
            <w:r w:rsidR="0031172A">
              <w:rPr>
                <w:noProof/>
                <w:webHidden/>
              </w:rPr>
              <w:fldChar w:fldCharType="end"/>
            </w:r>
          </w:hyperlink>
        </w:p>
        <w:p w14:paraId="744C6716" w14:textId="3D148D0B" w:rsidR="0031172A" w:rsidRDefault="00AA2964">
          <w:pPr>
            <w:pStyle w:val="TM1"/>
            <w:rPr>
              <w:rFonts w:eastAsiaTheme="minorEastAsia" w:cstheme="minorBidi"/>
              <w:b w:val="0"/>
              <w:noProof/>
              <w:kern w:val="0"/>
              <w:sz w:val="22"/>
              <w:szCs w:val="22"/>
              <w:lang w:val="en-US" w:eastAsia="en-US" w:bidi="ar-SA"/>
            </w:rPr>
          </w:pPr>
          <w:hyperlink w:anchor="_Toc68002048" w:history="1">
            <w:r w:rsidR="0031172A" w:rsidRPr="00156744">
              <w:rPr>
                <w:rStyle w:val="Lienhypertexte"/>
                <w:noProof/>
              </w:rPr>
              <w:t>6 - Points particuliers</w:t>
            </w:r>
            <w:r w:rsidR="0031172A">
              <w:rPr>
                <w:noProof/>
                <w:webHidden/>
              </w:rPr>
              <w:tab/>
            </w:r>
            <w:r w:rsidR="0031172A">
              <w:rPr>
                <w:noProof/>
                <w:webHidden/>
              </w:rPr>
              <w:fldChar w:fldCharType="begin"/>
            </w:r>
            <w:r w:rsidR="0031172A">
              <w:rPr>
                <w:noProof/>
                <w:webHidden/>
              </w:rPr>
              <w:instrText xml:space="preserve"> PAGEREF _Toc68002048 \h </w:instrText>
            </w:r>
            <w:r w:rsidR="0031172A">
              <w:rPr>
                <w:noProof/>
                <w:webHidden/>
              </w:rPr>
            </w:r>
            <w:r w:rsidR="0031172A">
              <w:rPr>
                <w:noProof/>
                <w:webHidden/>
              </w:rPr>
              <w:fldChar w:fldCharType="separate"/>
            </w:r>
            <w:r w:rsidR="0031172A">
              <w:rPr>
                <w:noProof/>
                <w:webHidden/>
              </w:rPr>
              <w:t>24</w:t>
            </w:r>
            <w:r w:rsidR="0031172A">
              <w:rPr>
                <w:noProof/>
                <w:webHidden/>
              </w:rPr>
              <w:fldChar w:fldCharType="end"/>
            </w:r>
          </w:hyperlink>
        </w:p>
        <w:p w14:paraId="321BA609" w14:textId="03BB93F8" w:rsidR="0031172A" w:rsidRDefault="00AA2964">
          <w:pPr>
            <w:pStyle w:val="TM2"/>
            <w:rPr>
              <w:rFonts w:eastAsiaTheme="minorEastAsia" w:cstheme="minorBidi"/>
              <w:noProof/>
              <w:kern w:val="0"/>
              <w:sz w:val="22"/>
              <w:szCs w:val="22"/>
              <w:lang w:val="en-US" w:eastAsia="en-US" w:bidi="ar-SA"/>
            </w:rPr>
          </w:pPr>
          <w:hyperlink w:anchor="_Toc68002049" w:history="1">
            <w:r w:rsidR="0031172A" w:rsidRPr="00156744">
              <w:rPr>
                <w:rStyle w:val="Lienhypertexte"/>
                <w:noProof/>
              </w:rPr>
              <w:t>6.1 - Gestion des logs</w:t>
            </w:r>
            <w:r w:rsidR="0031172A">
              <w:rPr>
                <w:noProof/>
                <w:webHidden/>
              </w:rPr>
              <w:tab/>
            </w:r>
            <w:r w:rsidR="0031172A">
              <w:rPr>
                <w:noProof/>
                <w:webHidden/>
              </w:rPr>
              <w:fldChar w:fldCharType="begin"/>
            </w:r>
            <w:r w:rsidR="0031172A">
              <w:rPr>
                <w:noProof/>
                <w:webHidden/>
              </w:rPr>
              <w:instrText xml:space="preserve"> PAGEREF _Toc68002049 \h </w:instrText>
            </w:r>
            <w:r w:rsidR="0031172A">
              <w:rPr>
                <w:noProof/>
                <w:webHidden/>
              </w:rPr>
            </w:r>
            <w:r w:rsidR="0031172A">
              <w:rPr>
                <w:noProof/>
                <w:webHidden/>
              </w:rPr>
              <w:fldChar w:fldCharType="separate"/>
            </w:r>
            <w:r w:rsidR="0031172A">
              <w:rPr>
                <w:noProof/>
                <w:webHidden/>
              </w:rPr>
              <w:t>24</w:t>
            </w:r>
            <w:r w:rsidR="0031172A">
              <w:rPr>
                <w:noProof/>
                <w:webHidden/>
              </w:rPr>
              <w:fldChar w:fldCharType="end"/>
            </w:r>
          </w:hyperlink>
        </w:p>
        <w:p w14:paraId="69BD8899" w14:textId="07095D35" w:rsidR="0031172A" w:rsidRDefault="00AA2964">
          <w:pPr>
            <w:pStyle w:val="TM2"/>
            <w:rPr>
              <w:rFonts w:eastAsiaTheme="minorEastAsia" w:cstheme="minorBidi"/>
              <w:noProof/>
              <w:kern w:val="0"/>
              <w:sz w:val="22"/>
              <w:szCs w:val="22"/>
              <w:lang w:val="en-US" w:eastAsia="en-US" w:bidi="ar-SA"/>
            </w:rPr>
          </w:pPr>
          <w:hyperlink w:anchor="_Toc68002050" w:history="1">
            <w:r w:rsidR="0031172A" w:rsidRPr="00156744">
              <w:rPr>
                <w:rStyle w:val="Lienhypertexte"/>
                <w:noProof/>
              </w:rPr>
              <w:t>6.2 - Monitoring</w:t>
            </w:r>
            <w:r w:rsidR="0031172A">
              <w:rPr>
                <w:noProof/>
                <w:webHidden/>
              </w:rPr>
              <w:tab/>
            </w:r>
            <w:r w:rsidR="0031172A">
              <w:rPr>
                <w:noProof/>
                <w:webHidden/>
              </w:rPr>
              <w:fldChar w:fldCharType="begin"/>
            </w:r>
            <w:r w:rsidR="0031172A">
              <w:rPr>
                <w:noProof/>
                <w:webHidden/>
              </w:rPr>
              <w:instrText xml:space="preserve"> PAGEREF _Toc68002050 \h </w:instrText>
            </w:r>
            <w:r w:rsidR="0031172A">
              <w:rPr>
                <w:noProof/>
                <w:webHidden/>
              </w:rPr>
            </w:r>
            <w:r w:rsidR="0031172A">
              <w:rPr>
                <w:noProof/>
                <w:webHidden/>
              </w:rPr>
              <w:fldChar w:fldCharType="separate"/>
            </w:r>
            <w:r w:rsidR="0031172A">
              <w:rPr>
                <w:noProof/>
                <w:webHidden/>
              </w:rPr>
              <w:t>24</w:t>
            </w:r>
            <w:r w:rsidR="0031172A">
              <w:rPr>
                <w:noProof/>
                <w:webHidden/>
              </w:rPr>
              <w:fldChar w:fldCharType="end"/>
            </w:r>
          </w:hyperlink>
        </w:p>
        <w:p w14:paraId="272E53EA" w14:textId="38920DAB" w:rsidR="0031172A" w:rsidRDefault="00AA2964">
          <w:pPr>
            <w:pStyle w:val="TM2"/>
            <w:rPr>
              <w:rFonts w:eastAsiaTheme="minorEastAsia" w:cstheme="minorBidi"/>
              <w:noProof/>
              <w:kern w:val="0"/>
              <w:sz w:val="22"/>
              <w:szCs w:val="22"/>
              <w:lang w:val="en-US" w:eastAsia="en-US" w:bidi="ar-SA"/>
            </w:rPr>
          </w:pPr>
          <w:hyperlink w:anchor="_Toc68002051" w:history="1">
            <w:r w:rsidR="0031172A" w:rsidRPr="00156744">
              <w:rPr>
                <w:rStyle w:val="Lienhypertexte"/>
                <w:noProof/>
              </w:rPr>
              <w:t>6.3 - Fichiers de configuration</w:t>
            </w:r>
            <w:r w:rsidR="0031172A">
              <w:rPr>
                <w:noProof/>
                <w:webHidden/>
              </w:rPr>
              <w:tab/>
            </w:r>
            <w:r w:rsidR="0031172A">
              <w:rPr>
                <w:noProof/>
                <w:webHidden/>
              </w:rPr>
              <w:fldChar w:fldCharType="begin"/>
            </w:r>
            <w:r w:rsidR="0031172A">
              <w:rPr>
                <w:noProof/>
                <w:webHidden/>
              </w:rPr>
              <w:instrText xml:space="preserve"> PAGEREF _Toc68002051 \h </w:instrText>
            </w:r>
            <w:r w:rsidR="0031172A">
              <w:rPr>
                <w:noProof/>
                <w:webHidden/>
              </w:rPr>
            </w:r>
            <w:r w:rsidR="0031172A">
              <w:rPr>
                <w:noProof/>
                <w:webHidden/>
              </w:rPr>
              <w:fldChar w:fldCharType="separate"/>
            </w:r>
            <w:r w:rsidR="0031172A">
              <w:rPr>
                <w:noProof/>
                <w:webHidden/>
              </w:rPr>
              <w:t>25</w:t>
            </w:r>
            <w:r w:rsidR="0031172A">
              <w:rPr>
                <w:noProof/>
                <w:webHidden/>
              </w:rPr>
              <w:fldChar w:fldCharType="end"/>
            </w:r>
          </w:hyperlink>
        </w:p>
        <w:p w14:paraId="3755F4ED" w14:textId="0C11241A" w:rsidR="0031172A" w:rsidRDefault="00AA2964">
          <w:pPr>
            <w:pStyle w:val="TM3"/>
            <w:rPr>
              <w:rFonts w:eastAsiaTheme="minorEastAsia" w:cstheme="minorBidi"/>
              <w:i w:val="0"/>
              <w:noProof/>
              <w:kern w:val="0"/>
              <w:sz w:val="22"/>
              <w:szCs w:val="22"/>
              <w:lang w:val="en-US" w:eastAsia="en-US" w:bidi="ar-SA"/>
            </w:rPr>
          </w:pPr>
          <w:hyperlink w:anchor="_Toc68002052" w:history="1">
            <w:r w:rsidR="0031172A" w:rsidRPr="00156744">
              <w:rPr>
                <w:rStyle w:val="Lienhypertexte"/>
                <w:noProof/>
              </w:rPr>
              <w:t>6.3.1 - Application web</w:t>
            </w:r>
            <w:r w:rsidR="0031172A">
              <w:rPr>
                <w:noProof/>
                <w:webHidden/>
              </w:rPr>
              <w:tab/>
            </w:r>
            <w:r w:rsidR="0031172A">
              <w:rPr>
                <w:noProof/>
                <w:webHidden/>
              </w:rPr>
              <w:fldChar w:fldCharType="begin"/>
            </w:r>
            <w:r w:rsidR="0031172A">
              <w:rPr>
                <w:noProof/>
                <w:webHidden/>
              </w:rPr>
              <w:instrText xml:space="preserve"> PAGEREF _Toc68002052 \h </w:instrText>
            </w:r>
            <w:r w:rsidR="0031172A">
              <w:rPr>
                <w:noProof/>
                <w:webHidden/>
              </w:rPr>
            </w:r>
            <w:r w:rsidR="0031172A">
              <w:rPr>
                <w:noProof/>
                <w:webHidden/>
              </w:rPr>
              <w:fldChar w:fldCharType="separate"/>
            </w:r>
            <w:r w:rsidR="0031172A">
              <w:rPr>
                <w:noProof/>
                <w:webHidden/>
              </w:rPr>
              <w:t>25</w:t>
            </w:r>
            <w:r w:rsidR="0031172A">
              <w:rPr>
                <w:noProof/>
                <w:webHidden/>
              </w:rPr>
              <w:fldChar w:fldCharType="end"/>
            </w:r>
          </w:hyperlink>
        </w:p>
        <w:p w14:paraId="77A1F56C" w14:textId="36E56C1F" w:rsidR="0031172A" w:rsidRDefault="00AA2964">
          <w:pPr>
            <w:pStyle w:val="TM3"/>
            <w:rPr>
              <w:rFonts w:eastAsiaTheme="minorEastAsia" w:cstheme="minorBidi"/>
              <w:i w:val="0"/>
              <w:noProof/>
              <w:kern w:val="0"/>
              <w:sz w:val="22"/>
              <w:szCs w:val="22"/>
              <w:lang w:val="en-US" w:eastAsia="en-US" w:bidi="ar-SA"/>
            </w:rPr>
          </w:pPr>
          <w:hyperlink w:anchor="_Toc68002053" w:history="1">
            <w:r w:rsidR="0031172A" w:rsidRPr="00156744">
              <w:rPr>
                <w:rStyle w:val="Lienhypertexte"/>
                <w:noProof/>
              </w:rPr>
              <w:t>6.3.2 - Application OCPizza</w:t>
            </w:r>
            <w:r w:rsidR="0031172A">
              <w:rPr>
                <w:noProof/>
                <w:webHidden/>
              </w:rPr>
              <w:tab/>
            </w:r>
            <w:r w:rsidR="0031172A">
              <w:rPr>
                <w:noProof/>
                <w:webHidden/>
              </w:rPr>
              <w:fldChar w:fldCharType="begin"/>
            </w:r>
            <w:r w:rsidR="0031172A">
              <w:rPr>
                <w:noProof/>
                <w:webHidden/>
              </w:rPr>
              <w:instrText xml:space="preserve"> PAGEREF _Toc68002053 \h </w:instrText>
            </w:r>
            <w:r w:rsidR="0031172A">
              <w:rPr>
                <w:noProof/>
                <w:webHidden/>
              </w:rPr>
            </w:r>
            <w:r w:rsidR="0031172A">
              <w:rPr>
                <w:noProof/>
                <w:webHidden/>
              </w:rPr>
              <w:fldChar w:fldCharType="separate"/>
            </w:r>
            <w:r w:rsidR="0031172A">
              <w:rPr>
                <w:noProof/>
                <w:webHidden/>
              </w:rPr>
              <w:t>26</w:t>
            </w:r>
            <w:r w:rsidR="0031172A">
              <w:rPr>
                <w:noProof/>
                <w:webHidden/>
              </w:rPr>
              <w:fldChar w:fldCharType="end"/>
            </w:r>
          </w:hyperlink>
        </w:p>
        <w:p w14:paraId="1B511B76" w14:textId="49F306CC" w:rsidR="0031172A" w:rsidRDefault="00AA2964">
          <w:pPr>
            <w:pStyle w:val="TM2"/>
            <w:rPr>
              <w:rFonts w:eastAsiaTheme="minorEastAsia" w:cstheme="minorBidi"/>
              <w:noProof/>
              <w:kern w:val="0"/>
              <w:sz w:val="22"/>
              <w:szCs w:val="22"/>
              <w:lang w:val="en-US" w:eastAsia="en-US" w:bidi="ar-SA"/>
            </w:rPr>
          </w:pPr>
          <w:hyperlink w:anchor="_Toc68002054" w:history="1">
            <w:r w:rsidR="0031172A" w:rsidRPr="00156744">
              <w:rPr>
                <w:rStyle w:val="Lienhypertexte"/>
                <w:noProof/>
              </w:rPr>
              <w:t>6.4 - Ressources</w:t>
            </w:r>
            <w:r w:rsidR="0031172A">
              <w:rPr>
                <w:noProof/>
                <w:webHidden/>
              </w:rPr>
              <w:tab/>
            </w:r>
            <w:r w:rsidR="0031172A">
              <w:rPr>
                <w:noProof/>
                <w:webHidden/>
              </w:rPr>
              <w:fldChar w:fldCharType="begin"/>
            </w:r>
            <w:r w:rsidR="0031172A">
              <w:rPr>
                <w:noProof/>
                <w:webHidden/>
              </w:rPr>
              <w:instrText xml:space="preserve"> PAGEREF _Toc68002054 \h </w:instrText>
            </w:r>
            <w:r w:rsidR="0031172A">
              <w:rPr>
                <w:noProof/>
                <w:webHidden/>
              </w:rPr>
            </w:r>
            <w:r w:rsidR="0031172A">
              <w:rPr>
                <w:noProof/>
                <w:webHidden/>
              </w:rPr>
              <w:fldChar w:fldCharType="separate"/>
            </w:r>
            <w:r w:rsidR="0031172A">
              <w:rPr>
                <w:noProof/>
                <w:webHidden/>
              </w:rPr>
              <w:t>27</w:t>
            </w:r>
            <w:r w:rsidR="0031172A">
              <w:rPr>
                <w:noProof/>
                <w:webHidden/>
              </w:rPr>
              <w:fldChar w:fldCharType="end"/>
            </w:r>
          </w:hyperlink>
        </w:p>
        <w:p w14:paraId="11972EA6" w14:textId="433FAC46" w:rsidR="0031172A" w:rsidRDefault="00AA2964">
          <w:pPr>
            <w:pStyle w:val="TM3"/>
            <w:rPr>
              <w:rFonts w:eastAsiaTheme="minorEastAsia" w:cstheme="minorBidi"/>
              <w:i w:val="0"/>
              <w:noProof/>
              <w:kern w:val="0"/>
              <w:sz w:val="22"/>
              <w:szCs w:val="22"/>
              <w:lang w:val="en-US" w:eastAsia="en-US" w:bidi="ar-SA"/>
            </w:rPr>
          </w:pPr>
          <w:hyperlink w:anchor="_Toc68002055" w:history="1">
            <w:r w:rsidR="0031172A" w:rsidRPr="00156744">
              <w:rPr>
                <w:rStyle w:val="Lienhypertexte"/>
                <w:noProof/>
              </w:rPr>
              <w:t>6.4.1 - Charte graphique</w:t>
            </w:r>
            <w:r w:rsidR="0031172A">
              <w:rPr>
                <w:noProof/>
                <w:webHidden/>
              </w:rPr>
              <w:tab/>
            </w:r>
            <w:r w:rsidR="0031172A">
              <w:rPr>
                <w:noProof/>
                <w:webHidden/>
              </w:rPr>
              <w:fldChar w:fldCharType="begin"/>
            </w:r>
            <w:r w:rsidR="0031172A">
              <w:rPr>
                <w:noProof/>
                <w:webHidden/>
              </w:rPr>
              <w:instrText xml:space="preserve"> PAGEREF _Toc68002055 \h </w:instrText>
            </w:r>
            <w:r w:rsidR="0031172A">
              <w:rPr>
                <w:noProof/>
                <w:webHidden/>
              </w:rPr>
            </w:r>
            <w:r w:rsidR="0031172A">
              <w:rPr>
                <w:noProof/>
                <w:webHidden/>
              </w:rPr>
              <w:fldChar w:fldCharType="separate"/>
            </w:r>
            <w:r w:rsidR="0031172A">
              <w:rPr>
                <w:noProof/>
                <w:webHidden/>
              </w:rPr>
              <w:t>27</w:t>
            </w:r>
            <w:r w:rsidR="0031172A">
              <w:rPr>
                <w:noProof/>
                <w:webHidden/>
              </w:rPr>
              <w:fldChar w:fldCharType="end"/>
            </w:r>
          </w:hyperlink>
        </w:p>
        <w:p w14:paraId="6FE5534B" w14:textId="6EA24B2F" w:rsidR="0031172A" w:rsidRDefault="00AA2964">
          <w:pPr>
            <w:pStyle w:val="TM3"/>
            <w:rPr>
              <w:rFonts w:eastAsiaTheme="minorEastAsia" w:cstheme="minorBidi"/>
              <w:i w:val="0"/>
              <w:noProof/>
              <w:kern w:val="0"/>
              <w:sz w:val="22"/>
              <w:szCs w:val="22"/>
              <w:lang w:val="en-US" w:eastAsia="en-US" w:bidi="ar-SA"/>
            </w:rPr>
          </w:pPr>
          <w:hyperlink w:anchor="_Toc68002056" w:history="1">
            <w:r w:rsidR="0031172A" w:rsidRPr="00156744">
              <w:rPr>
                <w:rStyle w:val="Lienhypertexte"/>
                <w:noProof/>
              </w:rPr>
              <w:t>6.4.2 - Maquettes</w:t>
            </w:r>
            <w:r w:rsidR="0031172A">
              <w:rPr>
                <w:noProof/>
                <w:webHidden/>
              </w:rPr>
              <w:tab/>
            </w:r>
            <w:r w:rsidR="0031172A">
              <w:rPr>
                <w:noProof/>
                <w:webHidden/>
              </w:rPr>
              <w:fldChar w:fldCharType="begin"/>
            </w:r>
            <w:r w:rsidR="0031172A">
              <w:rPr>
                <w:noProof/>
                <w:webHidden/>
              </w:rPr>
              <w:instrText xml:space="preserve"> PAGEREF _Toc68002056 \h </w:instrText>
            </w:r>
            <w:r w:rsidR="0031172A">
              <w:rPr>
                <w:noProof/>
                <w:webHidden/>
              </w:rPr>
            </w:r>
            <w:r w:rsidR="0031172A">
              <w:rPr>
                <w:noProof/>
                <w:webHidden/>
              </w:rPr>
              <w:fldChar w:fldCharType="separate"/>
            </w:r>
            <w:r w:rsidR="0031172A">
              <w:rPr>
                <w:noProof/>
                <w:webHidden/>
              </w:rPr>
              <w:t>27</w:t>
            </w:r>
            <w:r w:rsidR="0031172A">
              <w:rPr>
                <w:noProof/>
                <w:webHidden/>
              </w:rPr>
              <w:fldChar w:fldCharType="end"/>
            </w:r>
          </w:hyperlink>
        </w:p>
        <w:p w14:paraId="4BB95EE7" w14:textId="0EB0B4EA" w:rsidR="0031172A" w:rsidRDefault="00AA2964">
          <w:pPr>
            <w:pStyle w:val="TM3"/>
            <w:rPr>
              <w:rFonts w:eastAsiaTheme="minorEastAsia" w:cstheme="minorBidi"/>
              <w:i w:val="0"/>
              <w:noProof/>
              <w:kern w:val="0"/>
              <w:sz w:val="22"/>
              <w:szCs w:val="22"/>
              <w:lang w:val="en-US" w:eastAsia="en-US" w:bidi="ar-SA"/>
            </w:rPr>
          </w:pPr>
          <w:hyperlink w:anchor="_Toc68002057" w:history="1">
            <w:r w:rsidR="0031172A" w:rsidRPr="00156744">
              <w:rPr>
                <w:rStyle w:val="Lienhypertexte"/>
                <w:noProof/>
              </w:rPr>
              <w:t>6.4.3 - Base de données de développement et finale.</w:t>
            </w:r>
            <w:r w:rsidR="0031172A">
              <w:rPr>
                <w:noProof/>
                <w:webHidden/>
              </w:rPr>
              <w:tab/>
            </w:r>
            <w:r w:rsidR="0031172A">
              <w:rPr>
                <w:noProof/>
                <w:webHidden/>
              </w:rPr>
              <w:fldChar w:fldCharType="begin"/>
            </w:r>
            <w:r w:rsidR="0031172A">
              <w:rPr>
                <w:noProof/>
                <w:webHidden/>
              </w:rPr>
              <w:instrText xml:space="preserve"> PAGEREF _Toc68002057 \h </w:instrText>
            </w:r>
            <w:r w:rsidR="0031172A">
              <w:rPr>
                <w:noProof/>
                <w:webHidden/>
              </w:rPr>
            </w:r>
            <w:r w:rsidR="0031172A">
              <w:rPr>
                <w:noProof/>
                <w:webHidden/>
              </w:rPr>
              <w:fldChar w:fldCharType="separate"/>
            </w:r>
            <w:r w:rsidR="0031172A">
              <w:rPr>
                <w:noProof/>
                <w:webHidden/>
              </w:rPr>
              <w:t>27</w:t>
            </w:r>
            <w:r w:rsidR="0031172A">
              <w:rPr>
                <w:noProof/>
                <w:webHidden/>
              </w:rPr>
              <w:fldChar w:fldCharType="end"/>
            </w:r>
          </w:hyperlink>
        </w:p>
        <w:p w14:paraId="217AAB19" w14:textId="777317CB" w:rsidR="0031172A" w:rsidRDefault="00AA2964">
          <w:pPr>
            <w:pStyle w:val="TM2"/>
            <w:rPr>
              <w:rFonts w:eastAsiaTheme="minorEastAsia" w:cstheme="minorBidi"/>
              <w:noProof/>
              <w:kern w:val="0"/>
              <w:sz w:val="22"/>
              <w:szCs w:val="22"/>
              <w:lang w:val="en-US" w:eastAsia="en-US" w:bidi="ar-SA"/>
            </w:rPr>
          </w:pPr>
          <w:hyperlink w:anchor="_Toc68002058" w:history="1">
            <w:r w:rsidR="0031172A" w:rsidRPr="00156744">
              <w:rPr>
                <w:rStyle w:val="Lienhypertexte"/>
                <w:noProof/>
              </w:rPr>
              <w:t>6.5 - Environnement de développement</w:t>
            </w:r>
            <w:r w:rsidR="0031172A">
              <w:rPr>
                <w:noProof/>
                <w:webHidden/>
              </w:rPr>
              <w:tab/>
            </w:r>
            <w:r w:rsidR="0031172A">
              <w:rPr>
                <w:noProof/>
                <w:webHidden/>
              </w:rPr>
              <w:fldChar w:fldCharType="begin"/>
            </w:r>
            <w:r w:rsidR="0031172A">
              <w:rPr>
                <w:noProof/>
                <w:webHidden/>
              </w:rPr>
              <w:instrText xml:space="preserve"> PAGEREF _Toc68002058 \h </w:instrText>
            </w:r>
            <w:r w:rsidR="0031172A">
              <w:rPr>
                <w:noProof/>
                <w:webHidden/>
              </w:rPr>
            </w:r>
            <w:r w:rsidR="0031172A">
              <w:rPr>
                <w:noProof/>
                <w:webHidden/>
              </w:rPr>
              <w:fldChar w:fldCharType="separate"/>
            </w:r>
            <w:r w:rsidR="0031172A">
              <w:rPr>
                <w:noProof/>
                <w:webHidden/>
              </w:rPr>
              <w:t>27</w:t>
            </w:r>
            <w:r w:rsidR="0031172A">
              <w:rPr>
                <w:noProof/>
                <w:webHidden/>
              </w:rPr>
              <w:fldChar w:fldCharType="end"/>
            </w:r>
          </w:hyperlink>
        </w:p>
        <w:p w14:paraId="7A029620" w14:textId="2A1B79CE" w:rsidR="0031172A" w:rsidRDefault="00AA2964">
          <w:pPr>
            <w:pStyle w:val="TM2"/>
            <w:rPr>
              <w:rFonts w:eastAsiaTheme="minorEastAsia" w:cstheme="minorBidi"/>
              <w:noProof/>
              <w:kern w:val="0"/>
              <w:sz w:val="22"/>
              <w:szCs w:val="22"/>
              <w:lang w:val="en-US" w:eastAsia="en-US" w:bidi="ar-SA"/>
            </w:rPr>
          </w:pPr>
          <w:hyperlink w:anchor="_Toc68002059" w:history="1">
            <w:r w:rsidR="0031172A" w:rsidRPr="00156744">
              <w:rPr>
                <w:rStyle w:val="Lienhypertexte"/>
                <w:noProof/>
              </w:rPr>
              <w:t>6.6 - Procédure de packaging / livraison</w:t>
            </w:r>
            <w:r w:rsidR="0031172A">
              <w:rPr>
                <w:noProof/>
                <w:webHidden/>
              </w:rPr>
              <w:tab/>
            </w:r>
            <w:r w:rsidR="0031172A">
              <w:rPr>
                <w:noProof/>
                <w:webHidden/>
              </w:rPr>
              <w:fldChar w:fldCharType="begin"/>
            </w:r>
            <w:r w:rsidR="0031172A">
              <w:rPr>
                <w:noProof/>
                <w:webHidden/>
              </w:rPr>
              <w:instrText xml:space="preserve"> PAGEREF _Toc68002059 \h </w:instrText>
            </w:r>
            <w:r w:rsidR="0031172A">
              <w:rPr>
                <w:noProof/>
                <w:webHidden/>
              </w:rPr>
            </w:r>
            <w:r w:rsidR="0031172A">
              <w:rPr>
                <w:noProof/>
                <w:webHidden/>
              </w:rPr>
              <w:fldChar w:fldCharType="separate"/>
            </w:r>
            <w:r w:rsidR="0031172A">
              <w:rPr>
                <w:noProof/>
                <w:webHidden/>
              </w:rPr>
              <w:t>27</w:t>
            </w:r>
            <w:r w:rsidR="0031172A">
              <w:rPr>
                <w:noProof/>
                <w:webHidden/>
              </w:rPr>
              <w:fldChar w:fldCharType="end"/>
            </w:r>
          </w:hyperlink>
        </w:p>
        <w:p w14:paraId="504644BB" w14:textId="27E355E0" w:rsidR="0031172A" w:rsidRDefault="00AA2964">
          <w:pPr>
            <w:pStyle w:val="TM1"/>
            <w:rPr>
              <w:rFonts w:eastAsiaTheme="minorEastAsia" w:cstheme="minorBidi"/>
              <w:b w:val="0"/>
              <w:noProof/>
              <w:kern w:val="0"/>
              <w:sz w:val="22"/>
              <w:szCs w:val="22"/>
              <w:lang w:val="en-US" w:eastAsia="en-US" w:bidi="ar-SA"/>
            </w:rPr>
          </w:pPr>
          <w:hyperlink w:anchor="_Toc68002060" w:history="1">
            <w:r w:rsidR="0031172A" w:rsidRPr="00156744">
              <w:rPr>
                <w:rStyle w:val="Lienhypertexte"/>
                <w:noProof/>
              </w:rPr>
              <w:t>7 - Glossaire</w:t>
            </w:r>
            <w:r w:rsidR="0031172A">
              <w:rPr>
                <w:noProof/>
                <w:webHidden/>
              </w:rPr>
              <w:tab/>
            </w:r>
            <w:r w:rsidR="0031172A">
              <w:rPr>
                <w:noProof/>
                <w:webHidden/>
              </w:rPr>
              <w:fldChar w:fldCharType="begin"/>
            </w:r>
            <w:r w:rsidR="0031172A">
              <w:rPr>
                <w:noProof/>
                <w:webHidden/>
              </w:rPr>
              <w:instrText xml:space="preserve"> PAGEREF _Toc68002060 \h </w:instrText>
            </w:r>
            <w:r w:rsidR="0031172A">
              <w:rPr>
                <w:noProof/>
                <w:webHidden/>
              </w:rPr>
            </w:r>
            <w:r w:rsidR="0031172A">
              <w:rPr>
                <w:noProof/>
                <w:webHidden/>
              </w:rPr>
              <w:fldChar w:fldCharType="separate"/>
            </w:r>
            <w:r w:rsidR="0031172A">
              <w:rPr>
                <w:noProof/>
                <w:webHidden/>
              </w:rPr>
              <w:t>28</w:t>
            </w:r>
            <w:r w:rsidR="0031172A">
              <w:rPr>
                <w:noProof/>
                <w:webHidden/>
              </w:rPr>
              <w:fldChar w:fldCharType="end"/>
            </w:r>
          </w:hyperlink>
        </w:p>
        <w:p w14:paraId="19EAD577" w14:textId="32C7A48F" w:rsidR="00644454" w:rsidRDefault="00455D59">
          <w:r>
            <w:rPr>
              <w:b/>
            </w:rPr>
            <w:fldChar w:fldCharType="end"/>
          </w:r>
        </w:p>
      </w:sdtContent>
    </w:sdt>
    <w:p w14:paraId="0686BB8A" w14:textId="77777777" w:rsidR="007C2A66" w:rsidRDefault="007C2A66">
      <w:pPr>
        <w:pStyle w:val="Balise"/>
        <w:rPr>
          <w:rStyle w:val="Lienhypertexte"/>
          <w:noProof/>
          <w:sz w:val="24"/>
        </w:rPr>
      </w:pPr>
    </w:p>
    <w:p w14:paraId="4F1E3B63" w14:textId="595E022F" w:rsidR="00D553CC" w:rsidRDefault="00D553CC">
      <w:pPr>
        <w:pStyle w:val="Balise"/>
        <w:rPr>
          <w:color w:val="auto"/>
        </w:rPr>
        <w:sectPr w:rsidR="00D553CC" w:rsidSect="00A9640E">
          <w:headerReference w:type="default" r:id="rId16"/>
          <w:footerReference w:type="default" r:id="rId17"/>
          <w:footerReference w:type="first" r:id="rId18"/>
          <w:pgSz w:w="11906" w:h="16838"/>
          <w:pgMar w:top="1418" w:right="1134" w:bottom="1418" w:left="1134" w:header="1134" w:footer="284" w:gutter="0"/>
          <w:pgNumType w:start="0"/>
          <w:cols w:space="720"/>
          <w:titlePg/>
          <w:docGrid w:linePitch="326"/>
        </w:sectPr>
      </w:pPr>
    </w:p>
    <w:p w14:paraId="3F937A6F" w14:textId="3C33D7F8" w:rsidR="000F0279" w:rsidRPr="00D002D3" w:rsidRDefault="00B3229A" w:rsidP="00243305">
      <w:pPr>
        <w:pStyle w:val="Titre1"/>
      </w:pPr>
      <w:bookmarkStart w:id="0" w:name="_Versions"/>
      <w:bookmarkStart w:id="1" w:name="_Toc43144519"/>
      <w:bookmarkStart w:id="2" w:name="_Toc68002020"/>
      <w:bookmarkEnd w:id="0"/>
      <w:r w:rsidRPr="00D002D3">
        <w:lastRenderedPageBreak/>
        <w:t>Versions</w:t>
      </w:r>
      <w:bookmarkEnd w:id="1"/>
      <w:bookmarkEnd w:id="2"/>
    </w:p>
    <w:p w14:paraId="17CCBAE9" w14:textId="77777777" w:rsidR="000F0279" w:rsidRPr="00D002D3" w:rsidRDefault="000F0279">
      <w:pPr>
        <w:pStyle w:val="Corpsdetexte"/>
      </w:pPr>
    </w:p>
    <w:tbl>
      <w:tblPr>
        <w:tblStyle w:val="TableauGrille5Fonc-Accentuation5"/>
        <w:tblW w:w="9634" w:type="dxa"/>
        <w:tblLayout w:type="fixed"/>
        <w:tblLook w:val="0420" w:firstRow="1" w:lastRow="0" w:firstColumn="0" w:lastColumn="0" w:noHBand="0" w:noVBand="1"/>
      </w:tblPr>
      <w:tblGrid>
        <w:gridCol w:w="1517"/>
        <w:gridCol w:w="1414"/>
        <w:gridCol w:w="5389"/>
        <w:gridCol w:w="1314"/>
      </w:tblGrid>
      <w:tr w:rsidR="000F0279" w:rsidRPr="00004A26" w14:paraId="69407EEE" w14:textId="77777777" w:rsidTr="00E3432D">
        <w:trPr>
          <w:cnfStyle w:val="100000000000" w:firstRow="1" w:lastRow="0" w:firstColumn="0" w:lastColumn="0" w:oddVBand="0" w:evenVBand="0" w:oddHBand="0" w:evenHBand="0" w:firstRowFirstColumn="0" w:firstRowLastColumn="0" w:lastRowFirstColumn="0" w:lastRowLastColumn="0"/>
        </w:trPr>
        <w:tc>
          <w:tcPr>
            <w:tcW w:w="1517" w:type="dxa"/>
          </w:tcPr>
          <w:p w14:paraId="242B342B" w14:textId="77777777" w:rsidR="000F0279" w:rsidRPr="00004A26" w:rsidRDefault="00B3229A">
            <w:pPr>
              <w:pStyle w:val="Tableauentte"/>
              <w:jc w:val="center"/>
              <w:rPr>
                <w:color w:val="FFFFFF" w:themeColor="background1"/>
                <w:sz w:val="22"/>
                <w:szCs w:val="22"/>
              </w:rPr>
            </w:pPr>
            <w:r w:rsidRPr="00004A26">
              <w:rPr>
                <w:color w:val="FFFFFF" w:themeColor="background1"/>
                <w:sz w:val="22"/>
                <w:szCs w:val="22"/>
              </w:rPr>
              <w:t>Auteur</w:t>
            </w:r>
          </w:p>
        </w:tc>
        <w:tc>
          <w:tcPr>
            <w:tcW w:w="1414" w:type="dxa"/>
          </w:tcPr>
          <w:p w14:paraId="287D1FF4" w14:textId="77777777" w:rsidR="000F0279" w:rsidRPr="00004A26" w:rsidRDefault="00B3229A">
            <w:pPr>
              <w:pStyle w:val="Tableauentte"/>
              <w:jc w:val="center"/>
              <w:rPr>
                <w:color w:val="FFFFFF" w:themeColor="background1"/>
                <w:sz w:val="22"/>
                <w:szCs w:val="22"/>
              </w:rPr>
            </w:pPr>
            <w:r w:rsidRPr="00004A26">
              <w:rPr>
                <w:color w:val="FFFFFF" w:themeColor="background1"/>
                <w:sz w:val="22"/>
                <w:szCs w:val="22"/>
              </w:rPr>
              <w:t>Date</w:t>
            </w:r>
          </w:p>
        </w:tc>
        <w:tc>
          <w:tcPr>
            <w:tcW w:w="5389" w:type="dxa"/>
          </w:tcPr>
          <w:p w14:paraId="633F8E4F" w14:textId="77777777" w:rsidR="000F0279" w:rsidRPr="00004A26" w:rsidRDefault="00B3229A">
            <w:pPr>
              <w:pStyle w:val="Tableauentte"/>
              <w:rPr>
                <w:color w:val="FFFFFF" w:themeColor="background1"/>
                <w:sz w:val="22"/>
                <w:szCs w:val="22"/>
              </w:rPr>
            </w:pPr>
            <w:r w:rsidRPr="00004A26">
              <w:rPr>
                <w:color w:val="FFFFFF" w:themeColor="background1"/>
                <w:sz w:val="22"/>
                <w:szCs w:val="22"/>
              </w:rPr>
              <w:t>Description</w:t>
            </w:r>
          </w:p>
        </w:tc>
        <w:tc>
          <w:tcPr>
            <w:tcW w:w="1314" w:type="dxa"/>
          </w:tcPr>
          <w:p w14:paraId="18434F28" w14:textId="77777777" w:rsidR="000F0279" w:rsidRPr="00004A26" w:rsidRDefault="00B3229A">
            <w:pPr>
              <w:pStyle w:val="Tableauentte"/>
              <w:jc w:val="center"/>
              <w:rPr>
                <w:color w:val="FFFFFF" w:themeColor="background1"/>
                <w:sz w:val="22"/>
                <w:szCs w:val="22"/>
              </w:rPr>
            </w:pPr>
            <w:r w:rsidRPr="00004A26">
              <w:rPr>
                <w:color w:val="FFFFFF" w:themeColor="background1"/>
                <w:sz w:val="22"/>
                <w:szCs w:val="22"/>
              </w:rPr>
              <w:t>Version</w:t>
            </w:r>
          </w:p>
        </w:tc>
      </w:tr>
      <w:tr w:rsidR="009274EC" w:rsidRPr="00004A26" w14:paraId="1BBF1D3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6A5262A6" w14:textId="1507FEB7" w:rsidR="000F0279" w:rsidRPr="00004A26" w:rsidRDefault="00F76B2C" w:rsidP="00BA3FE7">
            <w:pPr>
              <w:pStyle w:val="Contenudetableau"/>
              <w:jc w:val="center"/>
              <w:rPr>
                <w:color w:val="auto"/>
                <w:sz w:val="22"/>
                <w:szCs w:val="22"/>
              </w:rPr>
            </w:pPr>
            <w:r w:rsidRPr="00004A26">
              <w:rPr>
                <w:color w:val="auto"/>
                <w:sz w:val="22"/>
                <w:szCs w:val="22"/>
              </w:rPr>
              <w:t>Loïc ROMERO</w:t>
            </w:r>
          </w:p>
        </w:tc>
        <w:tc>
          <w:tcPr>
            <w:tcW w:w="1414" w:type="dxa"/>
            <w:vAlign w:val="center"/>
          </w:tcPr>
          <w:p w14:paraId="759F739C" w14:textId="37F426AC" w:rsidR="000F0279" w:rsidRPr="00004A26" w:rsidRDefault="00F76B2C" w:rsidP="00BA3FE7">
            <w:pPr>
              <w:pStyle w:val="Contenudetableau"/>
              <w:jc w:val="center"/>
              <w:rPr>
                <w:color w:val="auto"/>
                <w:sz w:val="22"/>
                <w:szCs w:val="22"/>
              </w:rPr>
            </w:pPr>
            <w:r w:rsidRPr="00004A26">
              <w:rPr>
                <w:color w:val="auto"/>
                <w:sz w:val="22"/>
                <w:szCs w:val="22"/>
              </w:rPr>
              <w:t>0</w:t>
            </w:r>
            <w:r w:rsidR="009A17BC">
              <w:rPr>
                <w:color w:val="auto"/>
                <w:sz w:val="22"/>
                <w:szCs w:val="22"/>
              </w:rPr>
              <w:t>7</w:t>
            </w:r>
            <w:r w:rsidRPr="00004A26">
              <w:rPr>
                <w:color w:val="auto"/>
                <w:sz w:val="22"/>
                <w:szCs w:val="22"/>
              </w:rPr>
              <w:t>/0</w:t>
            </w:r>
            <w:r w:rsidR="009A17BC">
              <w:rPr>
                <w:color w:val="auto"/>
                <w:sz w:val="22"/>
                <w:szCs w:val="22"/>
              </w:rPr>
              <w:t>9</w:t>
            </w:r>
            <w:r w:rsidRPr="00004A26">
              <w:rPr>
                <w:color w:val="auto"/>
                <w:sz w:val="22"/>
                <w:szCs w:val="22"/>
              </w:rPr>
              <w:t>/2020</w:t>
            </w:r>
          </w:p>
        </w:tc>
        <w:tc>
          <w:tcPr>
            <w:tcW w:w="5389" w:type="dxa"/>
            <w:vAlign w:val="center"/>
          </w:tcPr>
          <w:p w14:paraId="01232ACD" w14:textId="2568C5B7" w:rsidR="000F0279" w:rsidRPr="00004A26" w:rsidRDefault="00B3229A" w:rsidP="00BA3FE7">
            <w:pPr>
              <w:pStyle w:val="Contenudetableau"/>
              <w:rPr>
                <w:color w:val="auto"/>
                <w:sz w:val="22"/>
                <w:szCs w:val="22"/>
              </w:rPr>
            </w:pPr>
            <w:r w:rsidRPr="00004A26">
              <w:rPr>
                <w:color w:val="auto"/>
                <w:sz w:val="22"/>
                <w:szCs w:val="22"/>
              </w:rPr>
              <w:t>Création du document</w:t>
            </w:r>
            <w:r w:rsidR="0028251C">
              <w:rPr>
                <w:color w:val="auto"/>
                <w:sz w:val="22"/>
                <w:szCs w:val="22"/>
              </w:rPr>
              <w:t>.</w:t>
            </w:r>
          </w:p>
        </w:tc>
        <w:tc>
          <w:tcPr>
            <w:tcW w:w="1314" w:type="dxa"/>
            <w:vAlign w:val="center"/>
          </w:tcPr>
          <w:p w14:paraId="3D2DA927" w14:textId="0F940880" w:rsidR="000F0279" w:rsidRPr="00004A26" w:rsidRDefault="00F76B2C" w:rsidP="00BA3FE7">
            <w:pPr>
              <w:pStyle w:val="Contenudetableau"/>
              <w:jc w:val="center"/>
              <w:rPr>
                <w:color w:val="auto"/>
                <w:sz w:val="22"/>
                <w:szCs w:val="22"/>
              </w:rPr>
            </w:pPr>
            <w:r w:rsidRPr="00004A26">
              <w:rPr>
                <w:color w:val="auto"/>
                <w:sz w:val="22"/>
                <w:szCs w:val="22"/>
              </w:rPr>
              <w:t>1.0</w:t>
            </w:r>
          </w:p>
        </w:tc>
      </w:tr>
      <w:tr w:rsidR="00C64A26" w:rsidRPr="00004A26" w14:paraId="76CE228B" w14:textId="77777777" w:rsidTr="00BA3FE7">
        <w:trPr>
          <w:trHeight w:val="377"/>
        </w:trPr>
        <w:tc>
          <w:tcPr>
            <w:tcW w:w="1517" w:type="dxa"/>
            <w:vAlign w:val="center"/>
          </w:tcPr>
          <w:p w14:paraId="0DD11A22" w14:textId="567B8F4B" w:rsidR="00C64A26" w:rsidRPr="00004A26" w:rsidRDefault="00C64A26" w:rsidP="00C64A26">
            <w:pPr>
              <w:pStyle w:val="Contenudetableau"/>
              <w:jc w:val="center"/>
              <w:rPr>
                <w:color w:val="auto"/>
                <w:sz w:val="22"/>
                <w:szCs w:val="22"/>
              </w:rPr>
            </w:pPr>
            <w:r w:rsidRPr="00004A26">
              <w:rPr>
                <w:color w:val="auto"/>
                <w:sz w:val="22"/>
                <w:szCs w:val="22"/>
              </w:rPr>
              <w:t>Loïc ROMERO</w:t>
            </w:r>
          </w:p>
        </w:tc>
        <w:tc>
          <w:tcPr>
            <w:tcW w:w="1414" w:type="dxa"/>
            <w:vAlign w:val="center"/>
          </w:tcPr>
          <w:p w14:paraId="29E43896" w14:textId="2332D455" w:rsidR="00C64A26" w:rsidRPr="00004A26" w:rsidRDefault="00C64A26" w:rsidP="00C64A26">
            <w:pPr>
              <w:pStyle w:val="Contenudetableau"/>
              <w:jc w:val="center"/>
              <w:rPr>
                <w:color w:val="auto"/>
                <w:sz w:val="22"/>
                <w:szCs w:val="22"/>
              </w:rPr>
            </w:pPr>
            <w:r>
              <w:rPr>
                <w:color w:val="auto"/>
                <w:sz w:val="22"/>
                <w:szCs w:val="22"/>
              </w:rPr>
              <w:t>21</w:t>
            </w:r>
            <w:r w:rsidRPr="00004A26">
              <w:rPr>
                <w:color w:val="auto"/>
                <w:sz w:val="22"/>
                <w:szCs w:val="22"/>
              </w:rPr>
              <w:t>/0</w:t>
            </w:r>
            <w:r>
              <w:rPr>
                <w:color w:val="auto"/>
                <w:sz w:val="22"/>
                <w:szCs w:val="22"/>
              </w:rPr>
              <w:t>9</w:t>
            </w:r>
            <w:r w:rsidRPr="00004A26">
              <w:rPr>
                <w:color w:val="auto"/>
                <w:sz w:val="22"/>
                <w:szCs w:val="22"/>
              </w:rPr>
              <w:t>/2020</w:t>
            </w:r>
          </w:p>
        </w:tc>
        <w:tc>
          <w:tcPr>
            <w:tcW w:w="5389" w:type="dxa"/>
            <w:vAlign w:val="center"/>
          </w:tcPr>
          <w:p w14:paraId="335B88BE" w14:textId="1A70F153" w:rsidR="00C64A26" w:rsidRPr="00004A26" w:rsidRDefault="00C64A26" w:rsidP="00C64A26">
            <w:pPr>
              <w:pStyle w:val="Contenudetableau"/>
              <w:rPr>
                <w:color w:val="auto"/>
                <w:sz w:val="22"/>
                <w:szCs w:val="22"/>
              </w:rPr>
            </w:pPr>
            <w:r>
              <w:rPr>
                <w:color w:val="auto"/>
                <w:sz w:val="22"/>
                <w:szCs w:val="22"/>
              </w:rPr>
              <w:t>Ajout du plan.</w:t>
            </w:r>
          </w:p>
        </w:tc>
        <w:tc>
          <w:tcPr>
            <w:tcW w:w="1314" w:type="dxa"/>
            <w:vAlign w:val="center"/>
          </w:tcPr>
          <w:p w14:paraId="5999A7FB" w14:textId="6C84033D" w:rsidR="00C64A26" w:rsidRPr="00004A26" w:rsidRDefault="00C64A26" w:rsidP="00C64A26">
            <w:pPr>
              <w:pStyle w:val="Contenudetableau"/>
              <w:jc w:val="center"/>
              <w:rPr>
                <w:color w:val="auto"/>
                <w:sz w:val="22"/>
                <w:szCs w:val="22"/>
              </w:rPr>
            </w:pPr>
            <w:r>
              <w:rPr>
                <w:color w:val="auto"/>
                <w:sz w:val="22"/>
                <w:szCs w:val="22"/>
              </w:rPr>
              <w:t>1.1</w:t>
            </w:r>
          </w:p>
        </w:tc>
      </w:tr>
      <w:tr w:rsidR="00C64A26" w:rsidRPr="00004A26" w14:paraId="5F5A011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5D1030F2" w14:textId="17022797" w:rsidR="00C64A26" w:rsidRPr="00004A26" w:rsidRDefault="00C64A26" w:rsidP="00C64A26">
            <w:pPr>
              <w:pStyle w:val="Contenudetableau"/>
              <w:jc w:val="center"/>
              <w:rPr>
                <w:color w:val="auto"/>
                <w:sz w:val="22"/>
                <w:szCs w:val="22"/>
              </w:rPr>
            </w:pPr>
            <w:r w:rsidRPr="00004A26">
              <w:rPr>
                <w:color w:val="auto"/>
                <w:sz w:val="22"/>
                <w:szCs w:val="22"/>
              </w:rPr>
              <w:t>Loïc ROMERO</w:t>
            </w:r>
          </w:p>
        </w:tc>
        <w:tc>
          <w:tcPr>
            <w:tcW w:w="1414" w:type="dxa"/>
            <w:vAlign w:val="center"/>
          </w:tcPr>
          <w:p w14:paraId="513296E5" w14:textId="2EF74BA9" w:rsidR="00C64A26" w:rsidRPr="00004A26" w:rsidRDefault="00C64A26" w:rsidP="00C64A26">
            <w:pPr>
              <w:pStyle w:val="Contenudetableau"/>
              <w:jc w:val="center"/>
              <w:rPr>
                <w:color w:val="auto"/>
                <w:sz w:val="22"/>
                <w:szCs w:val="22"/>
              </w:rPr>
            </w:pPr>
            <w:r>
              <w:rPr>
                <w:color w:val="auto"/>
                <w:sz w:val="22"/>
                <w:szCs w:val="22"/>
              </w:rPr>
              <w:t>23/09/2020</w:t>
            </w:r>
          </w:p>
        </w:tc>
        <w:tc>
          <w:tcPr>
            <w:tcW w:w="5389" w:type="dxa"/>
            <w:vAlign w:val="center"/>
          </w:tcPr>
          <w:p w14:paraId="1CD3A703" w14:textId="421D0BD5" w:rsidR="00C64A26" w:rsidRPr="00004A26" w:rsidRDefault="00C64A26" w:rsidP="00C64A26">
            <w:pPr>
              <w:pStyle w:val="Contenudetableau"/>
              <w:rPr>
                <w:color w:val="auto"/>
                <w:sz w:val="22"/>
                <w:szCs w:val="22"/>
              </w:rPr>
            </w:pPr>
            <w:r>
              <w:rPr>
                <w:color w:val="auto"/>
                <w:sz w:val="22"/>
                <w:szCs w:val="22"/>
              </w:rPr>
              <w:t>Ajout des schémas.</w:t>
            </w:r>
          </w:p>
        </w:tc>
        <w:tc>
          <w:tcPr>
            <w:tcW w:w="1314" w:type="dxa"/>
            <w:vAlign w:val="center"/>
          </w:tcPr>
          <w:p w14:paraId="7EBACD11" w14:textId="05F56870" w:rsidR="00C64A26" w:rsidRPr="00004A26" w:rsidRDefault="00C64A26" w:rsidP="00C64A26">
            <w:pPr>
              <w:pStyle w:val="Contenudetableau"/>
              <w:jc w:val="center"/>
              <w:rPr>
                <w:color w:val="auto"/>
                <w:sz w:val="22"/>
                <w:szCs w:val="22"/>
              </w:rPr>
            </w:pPr>
            <w:r>
              <w:rPr>
                <w:color w:val="auto"/>
                <w:sz w:val="22"/>
                <w:szCs w:val="22"/>
              </w:rPr>
              <w:t>1.2</w:t>
            </w:r>
          </w:p>
        </w:tc>
      </w:tr>
      <w:tr w:rsidR="00A0674F" w:rsidRPr="00004A26" w14:paraId="7710F4E0" w14:textId="77777777" w:rsidTr="00BA3FE7">
        <w:trPr>
          <w:trHeight w:val="377"/>
        </w:trPr>
        <w:tc>
          <w:tcPr>
            <w:tcW w:w="1517" w:type="dxa"/>
            <w:vAlign w:val="center"/>
          </w:tcPr>
          <w:p w14:paraId="1AE9536F" w14:textId="7BD3BEB3" w:rsidR="00A0674F" w:rsidRPr="00004A26" w:rsidRDefault="00A0674F" w:rsidP="00A0674F">
            <w:pPr>
              <w:pStyle w:val="Contenudetableau"/>
              <w:jc w:val="center"/>
              <w:rPr>
                <w:color w:val="auto"/>
                <w:sz w:val="22"/>
                <w:szCs w:val="22"/>
              </w:rPr>
            </w:pPr>
            <w:r w:rsidRPr="00004A26">
              <w:rPr>
                <w:color w:val="auto"/>
                <w:sz w:val="22"/>
                <w:szCs w:val="22"/>
              </w:rPr>
              <w:t>Loïc ROMERO</w:t>
            </w:r>
          </w:p>
        </w:tc>
        <w:tc>
          <w:tcPr>
            <w:tcW w:w="1414" w:type="dxa"/>
            <w:vAlign w:val="center"/>
          </w:tcPr>
          <w:p w14:paraId="04328F03" w14:textId="300BF117" w:rsidR="00A0674F" w:rsidRPr="00004A26" w:rsidRDefault="00A0674F" w:rsidP="00A0674F">
            <w:pPr>
              <w:pStyle w:val="Contenudetableau"/>
              <w:jc w:val="center"/>
              <w:rPr>
                <w:color w:val="auto"/>
                <w:sz w:val="22"/>
                <w:szCs w:val="22"/>
              </w:rPr>
            </w:pPr>
            <w:r>
              <w:rPr>
                <w:color w:val="auto"/>
                <w:sz w:val="22"/>
                <w:szCs w:val="22"/>
              </w:rPr>
              <w:t>24/09/2020</w:t>
            </w:r>
          </w:p>
        </w:tc>
        <w:tc>
          <w:tcPr>
            <w:tcW w:w="5389" w:type="dxa"/>
            <w:vAlign w:val="center"/>
          </w:tcPr>
          <w:p w14:paraId="22A516B8" w14:textId="5730BC84" w:rsidR="00A0674F" w:rsidRPr="00004A26" w:rsidRDefault="00A0674F" w:rsidP="00A0674F">
            <w:pPr>
              <w:pStyle w:val="Contenudetableau"/>
              <w:rPr>
                <w:color w:val="auto"/>
                <w:sz w:val="22"/>
                <w:szCs w:val="22"/>
              </w:rPr>
            </w:pPr>
            <w:r>
              <w:rPr>
                <w:color w:val="auto"/>
                <w:sz w:val="22"/>
                <w:szCs w:val="22"/>
              </w:rPr>
              <w:t>Rédaction</w:t>
            </w:r>
            <w:r w:rsidR="00FF5DDA">
              <w:rPr>
                <w:color w:val="auto"/>
                <w:sz w:val="22"/>
                <w:szCs w:val="22"/>
              </w:rPr>
              <w:t> </w:t>
            </w:r>
            <w:r w:rsidR="00C42C30">
              <w:rPr>
                <w:color w:val="auto"/>
                <w:sz w:val="22"/>
                <w:szCs w:val="22"/>
              </w:rPr>
              <w:t>(</w:t>
            </w:r>
            <w:r w:rsidR="00542552">
              <w:rPr>
                <w:color w:val="auto"/>
                <w:sz w:val="22"/>
                <w:szCs w:val="22"/>
              </w:rPr>
              <w:t xml:space="preserve">Chap. : </w:t>
            </w:r>
            <w:r w:rsidR="00C42C30">
              <w:rPr>
                <w:color w:val="auto"/>
                <w:sz w:val="22"/>
                <w:szCs w:val="22"/>
              </w:rPr>
              <w:t>2.1 – 2.2 – 2.3 – 3.1)</w:t>
            </w:r>
          </w:p>
        </w:tc>
        <w:tc>
          <w:tcPr>
            <w:tcW w:w="1314" w:type="dxa"/>
            <w:vAlign w:val="center"/>
          </w:tcPr>
          <w:p w14:paraId="32656643" w14:textId="19E9DD81" w:rsidR="00A0674F" w:rsidRPr="00004A26" w:rsidRDefault="00A0674F" w:rsidP="00A0674F">
            <w:pPr>
              <w:pStyle w:val="Contenudetableau"/>
              <w:jc w:val="center"/>
              <w:rPr>
                <w:color w:val="auto"/>
                <w:sz w:val="22"/>
                <w:szCs w:val="22"/>
              </w:rPr>
            </w:pPr>
            <w:r>
              <w:rPr>
                <w:color w:val="auto"/>
                <w:sz w:val="22"/>
                <w:szCs w:val="22"/>
              </w:rPr>
              <w:t>1.</w:t>
            </w:r>
            <w:r w:rsidR="00F030C8">
              <w:rPr>
                <w:color w:val="auto"/>
                <w:sz w:val="22"/>
                <w:szCs w:val="22"/>
              </w:rPr>
              <w:t>3</w:t>
            </w:r>
          </w:p>
        </w:tc>
      </w:tr>
      <w:tr w:rsidR="00F030C8" w:rsidRPr="00004A26" w14:paraId="56D7194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15CC9F34" w14:textId="4EEEB74E" w:rsidR="00F030C8" w:rsidRDefault="00F030C8" w:rsidP="00F030C8">
            <w:pPr>
              <w:pStyle w:val="Contenudetableau"/>
              <w:jc w:val="center"/>
              <w:rPr>
                <w:sz w:val="22"/>
                <w:szCs w:val="22"/>
              </w:rPr>
            </w:pPr>
            <w:r w:rsidRPr="00004A26">
              <w:rPr>
                <w:color w:val="auto"/>
                <w:sz w:val="22"/>
                <w:szCs w:val="22"/>
              </w:rPr>
              <w:t>Loïc ROMERO</w:t>
            </w:r>
          </w:p>
        </w:tc>
        <w:tc>
          <w:tcPr>
            <w:tcW w:w="1414" w:type="dxa"/>
            <w:vAlign w:val="center"/>
          </w:tcPr>
          <w:p w14:paraId="66043813" w14:textId="54D05B57" w:rsidR="00F030C8" w:rsidRDefault="00F030C8" w:rsidP="00F030C8">
            <w:pPr>
              <w:pStyle w:val="Contenudetableau"/>
              <w:jc w:val="center"/>
              <w:rPr>
                <w:sz w:val="22"/>
                <w:szCs w:val="22"/>
              </w:rPr>
            </w:pPr>
            <w:r>
              <w:rPr>
                <w:color w:val="auto"/>
                <w:sz w:val="22"/>
                <w:szCs w:val="22"/>
              </w:rPr>
              <w:t>25/09/2020</w:t>
            </w:r>
          </w:p>
        </w:tc>
        <w:tc>
          <w:tcPr>
            <w:tcW w:w="5389" w:type="dxa"/>
            <w:vAlign w:val="center"/>
          </w:tcPr>
          <w:p w14:paraId="4AE814DB" w14:textId="1C5C4B8E" w:rsidR="00F030C8" w:rsidRDefault="00F030C8" w:rsidP="00F030C8">
            <w:pPr>
              <w:pStyle w:val="Contenudetableau"/>
              <w:rPr>
                <w:sz w:val="22"/>
                <w:szCs w:val="22"/>
              </w:rPr>
            </w:pPr>
            <w:r>
              <w:rPr>
                <w:color w:val="auto"/>
                <w:sz w:val="22"/>
                <w:szCs w:val="22"/>
              </w:rPr>
              <w:t>Rédaction </w:t>
            </w:r>
            <w:r w:rsidR="00C42C30">
              <w:rPr>
                <w:color w:val="auto"/>
                <w:sz w:val="22"/>
                <w:szCs w:val="22"/>
              </w:rPr>
              <w:t>(</w:t>
            </w:r>
            <w:r w:rsidR="00542552">
              <w:rPr>
                <w:color w:val="auto"/>
                <w:sz w:val="22"/>
                <w:szCs w:val="22"/>
              </w:rPr>
              <w:t xml:space="preserve">Chap. : </w:t>
            </w:r>
            <w:r w:rsidR="00C42C30">
              <w:rPr>
                <w:color w:val="auto"/>
                <w:sz w:val="22"/>
                <w:szCs w:val="22"/>
              </w:rPr>
              <w:t>3.3)</w:t>
            </w:r>
          </w:p>
        </w:tc>
        <w:tc>
          <w:tcPr>
            <w:tcW w:w="1314" w:type="dxa"/>
            <w:vAlign w:val="center"/>
          </w:tcPr>
          <w:p w14:paraId="4474FB3D" w14:textId="1C6EF45D" w:rsidR="00F030C8" w:rsidRDefault="00F030C8" w:rsidP="00F030C8">
            <w:pPr>
              <w:pStyle w:val="Contenudetableau"/>
              <w:jc w:val="center"/>
              <w:rPr>
                <w:sz w:val="22"/>
                <w:szCs w:val="22"/>
              </w:rPr>
            </w:pPr>
            <w:r>
              <w:rPr>
                <w:color w:val="auto"/>
                <w:sz w:val="22"/>
                <w:szCs w:val="22"/>
              </w:rPr>
              <w:t>1.4</w:t>
            </w:r>
          </w:p>
        </w:tc>
      </w:tr>
      <w:tr w:rsidR="00170F0C" w:rsidRPr="00004A26" w14:paraId="7B3009E6" w14:textId="77777777" w:rsidTr="00BA3FE7">
        <w:trPr>
          <w:trHeight w:val="377"/>
        </w:trPr>
        <w:tc>
          <w:tcPr>
            <w:tcW w:w="1517" w:type="dxa"/>
            <w:vAlign w:val="center"/>
          </w:tcPr>
          <w:p w14:paraId="31E56942" w14:textId="17B3B4E2" w:rsidR="00170F0C" w:rsidRDefault="00170F0C" w:rsidP="00170F0C">
            <w:pPr>
              <w:pStyle w:val="Contenudetableau"/>
              <w:jc w:val="center"/>
              <w:rPr>
                <w:sz w:val="22"/>
                <w:szCs w:val="22"/>
              </w:rPr>
            </w:pPr>
            <w:r w:rsidRPr="00004A26">
              <w:rPr>
                <w:color w:val="auto"/>
                <w:sz w:val="22"/>
                <w:szCs w:val="22"/>
              </w:rPr>
              <w:t>Loïc ROMERO</w:t>
            </w:r>
          </w:p>
        </w:tc>
        <w:tc>
          <w:tcPr>
            <w:tcW w:w="1414" w:type="dxa"/>
            <w:vAlign w:val="center"/>
          </w:tcPr>
          <w:p w14:paraId="4903C84A" w14:textId="5ECB115E" w:rsidR="00170F0C" w:rsidRDefault="00170F0C" w:rsidP="00170F0C">
            <w:pPr>
              <w:pStyle w:val="Contenudetableau"/>
              <w:jc w:val="center"/>
              <w:rPr>
                <w:sz w:val="22"/>
                <w:szCs w:val="22"/>
              </w:rPr>
            </w:pPr>
            <w:r>
              <w:rPr>
                <w:color w:val="auto"/>
                <w:sz w:val="22"/>
                <w:szCs w:val="22"/>
              </w:rPr>
              <w:t>26/09/2020</w:t>
            </w:r>
          </w:p>
        </w:tc>
        <w:tc>
          <w:tcPr>
            <w:tcW w:w="5389" w:type="dxa"/>
            <w:vAlign w:val="center"/>
          </w:tcPr>
          <w:p w14:paraId="3127AB61" w14:textId="64B34F23" w:rsidR="00170F0C" w:rsidRDefault="00170F0C" w:rsidP="00170F0C">
            <w:pPr>
              <w:pStyle w:val="Contenudetableau"/>
              <w:rPr>
                <w:sz w:val="22"/>
                <w:szCs w:val="22"/>
              </w:rPr>
            </w:pPr>
            <w:r>
              <w:rPr>
                <w:color w:val="auto"/>
                <w:sz w:val="22"/>
                <w:szCs w:val="22"/>
              </w:rPr>
              <w:t>Rédaction (Chap. : 4.1 – 4.3)</w:t>
            </w:r>
          </w:p>
        </w:tc>
        <w:tc>
          <w:tcPr>
            <w:tcW w:w="1314" w:type="dxa"/>
            <w:vAlign w:val="center"/>
          </w:tcPr>
          <w:p w14:paraId="59E682AD" w14:textId="3F3C2F1B" w:rsidR="00170F0C" w:rsidRDefault="00170F0C" w:rsidP="00170F0C">
            <w:pPr>
              <w:pStyle w:val="Contenudetableau"/>
              <w:jc w:val="center"/>
              <w:rPr>
                <w:sz w:val="22"/>
                <w:szCs w:val="22"/>
              </w:rPr>
            </w:pPr>
            <w:r>
              <w:rPr>
                <w:sz w:val="22"/>
                <w:szCs w:val="22"/>
              </w:rPr>
              <w:t>1.5</w:t>
            </w:r>
          </w:p>
        </w:tc>
      </w:tr>
      <w:tr w:rsidR="00734C86" w:rsidRPr="00004A26" w14:paraId="3EA30B4E"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34D32338" w14:textId="3C59937C" w:rsidR="00734C86" w:rsidRDefault="00734C86" w:rsidP="00734C86">
            <w:pPr>
              <w:pStyle w:val="Contenudetableau"/>
              <w:jc w:val="center"/>
              <w:rPr>
                <w:sz w:val="22"/>
                <w:szCs w:val="22"/>
              </w:rPr>
            </w:pPr>
            <w:r w:rsidRPr="00004A26">
              <w:rPr>
                <w:color w:val="auto"/>
                <w:sz w:val="22"/>
                <w:szCs w:val="22"/>
              </w:rPr>
              <w:t>Loïc ROMERO</w:t>
            </w:r>
          </w:p>
        </w:tc>
        <w:tc>
          <w:tcPr>
            <w:tcW w:w="1414" w:type="dxa"/>
            <w:vAlign w:val="center"/>
          </w:tcPr>
          <w:p w14:paraId="22FAFA48" w14:textId="1AEEB430" w:rsidR="00734C86" w:rsidRDefault="00734C86" w:rsidP="00734C86">
            <w:pPr>
              <w:pStyle w:val="Contenudetableau"/>
              <w:jc w:val="center"/>
              <w:rPr>
                <w:sz w:val="22"/>
                <w:szCs w:val="22"/>
              </w:rPr>
            </w:pPr>
            <w:r>
              <w:rPr>
                <w:color w:val="auto"/>
                <w:sz w:val="22"/>
                <w:szCs w:val="22"/>
              </w:rPr>
              <w:t>28/09/2020</w:t>
            </w:r>
          </w:p>
        </w:tc>
        <w:tc>
          <w:tcPr>
            <w:tcW w:w="5389" w:type="dxa"/>
            <w:vAlign w:val="center"/>
          </w:tcPr>
          <w:p w14:paraId="116054F4" w14:textId="5F915BCD" w:rsidR="00734C86" w:rsidRDefault="00734C86" w:rsidP="00734C86">
            <w:pPr>
              <w:pStyle w:val="Contenudetableau"/>
              <w:rPr>
                <w:sz w:val="22"/>
                <w:szCs w:val="22"/>
              </w:rPr>
            </w:pPr>
            <w:r>
              <w:rPr>
                <w:color w:val="auto"/>
                <w:sz w:val="22"/>
                <w:szCs w:val="22"/>
              </w:rPr>
              <w:t>Rédaction (Chap. : 5 – 6)</w:t>
            </w:r>
          </w:p>
        </w:tc>
        <w:tc>
          <w:tcPr>
            <w:tcW w:w="1314" w:type="dxa"/>
            <w:vAlign w:val="center"/>
          </w:tcPr>
          <w:p w14:paraId="37A7E258" w14:textId="0BC1FCD2" w:rsidR="00734C86" w:rsidRDefault="00734C86" w:rsidP="00734C86">
            <w:pPr>
              <w:pStyle w:val="Contenudetableau"/>
              <w:jc w:val="center"/>
              <w:rPr>
                <w:sz w:val="22"/>
                <w:szCs w:val="22"/>
              </w:rPr>
            </w:pPr>
            <w:r>
              <w:rPr>
                <w:sz w:val="22"/>
                <w:szCs w:val="22"/>
              </w:rPr>
              <w:t>1.</w:t>
            </w:r>
            <w:r w:rsidR="00E93DA6">
              <w:rPr>
                <w:sz w:val="22"/>
                <w:szCs w:val="22"/>
              </w:rPr>
              <w:t>6</w:t>
            </w:r>
          </w:p>
        </w:tc>
      </w:tr>
      <w:tr w:rsidR="00052531" w:rsidRPr="00004A26" w14:paraId="24283B45" w14:textId="77777777" w:rsidTr="00BA3FE7">
        <w:trPr>
          <w:trHeight w:val="377"/>
        </w:trPr>
        <w:tc>
          <w:tcPr>
            <w:tcW w:w="1517" w:type="dxa"/>
            <w:vAlign w:val="center"/>
          </w:tcPr>
          <w:p w14:paraId="67572D12" w14:textId="2BBD7A4A" w:rsidR="00052531" w:rsidRDefault="00052531" w:rsidP="00052531">
            <w:pPr>
              <w:pStyle w:val="Contenudetableau"/>
              <w:jc w:val="center"/>
              <w:rPr>
                <w:sz w:val="22"/>
                <w:szCs w:val="22"/>
              </w:rPr>
            </w:pPr>
            <w:r>
              <w:rPr>
                <w:sz w:val="22"/>
                <w:szCs w:val="22"/>
              </w:rPr>
              <w:t>Loïc ROMERO</w:t>
            </w:r>
          </w:p>
        </w:tc>
        <w:tc>
          <w:tcPr>
            <w:tcW w:w="1414" w:type="dxa"/>
            <w:vAlign w:val="center"/>
          </w:tcPr>
          <w:p w14:paraId="1668EA1A" w14:textId="1F09407A" w:rsidR="00052531" w:rsidRDefault="00052531" w:rsidP="00052531">
            <w:pPr>
              <w:pStyle w:val="Contenudetableau"/>
              <w:jc w:val="center"/>
              <w:rPr>
                <w:sz w:val="22"/>
                <w:szCs w:val="22"/>
              </w:rPr>
            </w:pPr>
            <w:r>
              <w:rPr>
                <w:sz w:val="22"/>
                <w:szCs w:val="22"/>
              </w:rPr>
              <w:t>14/03/2021</w:t>
            </w:r>
          </w:p>
        </w:tc>
        <w:tc>
          <w:tcPr>
            <w:tcW w:w="5389" w:type="dxa"/>
            <w:vAlign w:val="center"/>
          </w:tcPr>
          <w:p w14:paraId="51E9A3C3" w14:textId="731204EB" w:rsidR="00052531" w:rsidRDefault="00052531" w:rsidP="00052531">
            <w:pPr>
              <w:pStyle w:val="Contenudetableau"/>
              <w:rPr>
                <w:sz w:val="22"/>
                <w:szCs w:val="22"/>
              </w:rPr>
            </w:pPr>
            <w:r>
              <w:rPr>
                <w:sz w:val="22"/>
                <w:szCs w:val="22"/>
              </w:rPr>
              <w:t>Remaniement de la version 1.6 du Projet 6</w:t>
            </w:r>
          </w:p>
        </w:tc>
        <w:tc>
          <w:tcPr>
            <w:tcW w:w="1314" w:type="dxa"/>
            <w:vAlign w:val="center"/>
          </w:tcPr>
          <w:p w14:paraId="0B3C5226" w14:textId="7582F9AA" w:rsidR="00052531" w:rsidRDefault="00052531" w:rsidP="00052531">
            <w:pPr>
              <w:pStyle w:val="Contenudetableau"/>
              <w:jc w:val="center"/>
              <w:rPr>
                <w:sz w:val="22"/>
                <w:szCs w:val="22"/>
              </w:rPr>
            </w:pPr>
            <w:r>
              <w:rPr>
                <w:sz w:val="22"/>
                <w:szCs w:val="22"/>
              </w:rPr>
              <w:t>2.0</w:t>
            </w:r>
          </w:p>
        </w:tc>
      </w:tr>
      <w:tr w:rsidR="00052531" w:rsidRPr="00004A26" w14:paraId="2A4D839D"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3D23E2AE" w14:textId="76DA0C29" w:rsidR="00052531" w:rsidRDefault="00052531" w:rsidP="00052531">
            <w:pPr>
              <w:pStyle w:val="Contenudetableau"/>
              <w:jc w:val="center"/>
              <w:rPr>
                <w:sz w:val="22"/>
                <w:szCs w:val="22"/>
              </w:rPr>
            </w:pPr>
          </w:p>
        </w:tc>
        <w:tc>
          <w:tcPr>
            <w:tcW w:w="1414" w:type="dxa"/>
            <w:vAlign w:val="center"/>
          </w:tcPr>
          <w:p w14:paraId="24BC05DA" w14:textId="5EB59320" w:rsidR="00052531" w:rsidRDefault="00052531" w:rsidP="00052531">
            <w:pPr>
              <w:pStyle w:val="Contenudetableau"/>
              <w:jc w:val="center"/>
              <w:rPr>
                <w:sz w:val="22"/>
                <w:szCs w:val="22"/>
              </w:rPr>
            </w:pPr>
          </w:p>
        </w:tc>
        <w:tc>
          <w:tcPr>
            <w:tcW w:w="5389" w:type="dxa"/>
            <w:vAlign w:val="center"/>
          </w:tcPr>
          <w:p w14:paraId="5C395176" w14:textId="58CA29E1" w:rsidR="00052531" w:rsidRDefault="00052531" w:rsidP="00052531">
            <w:pPr>
              <w:pStyle w:val="Contenudetableau"/>
              <w:rPr>
                <w:sz w:val="22"/>
                <w:szCs w:val="22"/>
              </w:rPr>
            </w:pPr>
          </w:p>
        </w:tc>
        <w:tc>
          <w:tcPr>
            <w:tcW w:w="1314" w:type="dxa"/>
            <w:vAlign w:val="center"/>
          </w:tcPr>
          <w:p w14:paraId="1DF710D5" w14:textId="695764FD" w:rsidR="00052531" w:rsidRDefault="00052531" w:rsidP="00052531">
            <w:pPr>
              <w:pStyle w:val="Contenudetableau"/>
              <w:jc w:val="center"/>
              <w:rPr>
                <w:sz w:val="22"/>
                <w:szCs w:val="22"/>
              </w:rPr>
            </w:pPr>
          </w:p>
        </w:tc>
      </w:tr>
      <w:tr w:rsidR="00052531" w:rsidRPr="00004A26" w14:paraId="5A72569E" w14:textId="77777777" w:rsidTr="00BA3FE7">
        <w:trPr>
          <w:trHeight w:val="377"/>
        </w:trPr>
        <w:tc>
          <w:tcPr>
            <w:tcW w:w="1517" w:type="dxa"/>
            <w:vAlign w:val="center"/>
          </w:tcPr>
          <w:p w14:paraId="18325A96" w14:textId="17C5D329" w:rsidR="00052531" w:rsidRDefault="00052531" w:rsidP="00052531">
            <w:pPr>
              <w:pStyle w:val="Contenudetableau"/>
              <w:jc w:val="center"/>
              <w:rPr>
                <w:sz w:val="22"/>
                <w:szCs w:val="22"/>
              </w:rPr>
            </w:pPr>
          </w:p>
        </w:tc>
        <w:tc>
          <w:tcPr>
            <w:tcW w:w="1414" w:type="dxa"/>
            <w:vAlign w:val="center"/>
          </w:tcPr>
          <w:p w14:paraId="5EC9EA02" w14:textId="4F15F0DB" w:rsidR="00052531" w:rsidRDefault="00052531" w:rsidP="00052531">
            <w:pPr>
              <w:pStyle w:val="Contenudetableau"/>
              <w:jc w:val="center"/>
              <w:rPr>
                <w:sz w:val="22"/>
                <w:szCs w:val="22"/>
              </w:rPr>
            </w:pPr>
          </w:p>
        </w:tc>
        <w:tc>
          <w:tcPr>
            <w:tcW w:w="5389" w:type="dxa"/>
            <w:vAlign w:val="center"/>
          </w:tcPr>
          <w:p w14:paraId="03232D71" w14:textId="08EB89E6" w:rsidR="00052531" w:rsidRDefault="00052531" w:rsidP="00052531">
            <w:pPr>
              <w:pStyle w:val="Contenudetableau"/>
              <w:rPr>
                <w:sz w:val="22"/>
                <w:szCs w:val="22"/>
              </w:rPr>
            </w:pPr>
          </w:p>
        </w:tc>
        <w:tc>
          <w:tcPr>
            <w:tcW w:w="1314" w:type="dxa"/>
            <w:vAlign w:val="center"/>
          </w:tcPr>
          <w:p w14:paraId="7792EBF0" w14:textId="2611836C" w:rsidR="00052531" w:rsidRDefault="00052531" w:rsidP="00052531">
            <w:pPr>
              <w:pStyle w:val="Contenudetableau"/>
              <w:jc w:val="center"/>
              <w:rPr>
                <w:sz w:val="22"/>
                <w:szCs w:val="22"/>
              </w:rPr>
            </w:pPr>
          </w:p>
        </w:tc>
      </w:tr>
      <w:tr w:rsidR="00052531" w:rsidRPr="00004A26" w14:paraId="5CE1FBAB" w14:textId="77777777" w:rsidTr="00BA3FE7">
        <w:trPr>
          <w:cnfStyle w:val="000000100000" w:firstRow="0" w:lastRow="0" w:firstColumn="0" w:lastColumn="0" w:oddVBand="0" w:evenVBand="0" w:oddHBand="1" w:evenHBand="0" w:firstRowFirstColumn="0" w:firstRowLastColumn="0" w:lastRowFirstColumn="0" w:lastRowLastColumn="0"/>
          <w:trHeight w:val="377"/>
        </w:trPr>
        <w:tc>
          <w:tcPr>
            <w:tcW w:w="1517" w:type="dxa"/>
            <w:vAlign w:val="center"/>
          </w:tcPr>
          <w:p w14:paraId="08913ECE" w14:textId="7AC5EC61" w:rsidR="00052531" w:rsidRDefault="00052531" w:rsidP="00052531">
            <w:pPr>
              <w:pStyle w:val="Contenudetableau"/>
              <w:jc w:val="center"/>
              <w:rPr>
                <w:sz w:val="22"/>
                <w:szCs w:val="22"/>
              </w:rPr>
            </w:pPr>
          </w:p>
        </w:tc>
        <w:tc>
          <w:tcPr>
            <w:tcW w:w="1414" w:type="dxa"/>
            <w:vAlign w:val="center"/>
          </w:tcPr>
          <w:p w14:paraId="472320A1" w14:textId="12B9BE4B" w:rsidR="00052531" w:rsidRDefault="00052531" w:rsidP="00052531">
            <w:pPr>
              <w:pStyle w:val="Contenudetableau"/>
              <w:jc w:val="center"/>
              <w:rPr>
                <w:sz w:val="22"/>
                <w:szCs w:val="22"/>
              </w:rPr>
            </w:pPr>
          </w:p>
        </w:tc>
        <w:tc>
          <w:tcPr>
            <w:tcW w:w="5389" w:type="dxa"/>
            <w:vAlign w:val="center"/>
          </w:tcPr>
          <w:p w14:paraId="29A79861" w14:textId="60009DFC" w:rsidR="00052531" w:rsidRDefault="00052531" w:rsidP="00052531">
            <w:pPr>
              <w:pStyle w:val="Contenudetableau"/>
              <w:rPr>
                <w:sz w:val="22"/>
                <w:szCs w:val="22"/>
              </w:rPr>
            </w:pPr>
          </w:p>
        </w:tc>
        <w:tc>
          <w:tcPr>
            <w:tcW w:w="1314" w:type="dxa"/>
            <w:vAlign w:val="center"/>
          </w:tcPr>
          <w:p w14:paraId="1D8D9D8D" w14:textId="1B4277F4" w:rsidR="00052531" w:rsidRDefault="00052531" w:rsidP="00052531">
            <w:pPr>
              <w:pStyle w:val="Contenudetableau"/>
              <w:jc w:val="center"/>
              <w:rPr>
                <w:sz w:val="22"/>
                <w:szCs w:val="22"/>
              </w:rPr>
            </w:pPr>
          </w:p>
        </w:tc>
      </w:tr>
      <w:tr w:rsidR="00052531" w:rsidRPr="00004A26" w14:paraId="7A1C03F0" w14:textId="77777777" w:rsidTr="00BA3FE7">
        <w:trPr>
          <w:trHeight w:val="377"/>
        </w:trPr>
        <w:tc>
          <w:tcPr>
            <w:tcW w:w="1517" w:type="dxa"/>
            <w:vAlign w:val="center"/>
          </w:tcPr>
          <w:p w14:paraId="5180FB5C" w14:textId="7B2311CF" w:rsidR="00052531" w:rsidRDefault="00052531" w:rsidP="00052531">
            <w:pPr>
              <w:pStyle w:val="Contenudetableau"/>
              <w:jc w:val="center"/>
              <w:rPr>
                <w:sz w:val="22"/>
                <w:szCs w:val="22"/>
              </w:rPr>
            </w:pPr>
          </w:p>
        </w:tc>
        <w:tc>
          <w:tcPr>
            <w:tcW w:w="1414" w:type="dxa"/>
            <w:vAlign w:val="center"/>
          </w:tcPr>
          <w:p w14:paraId="5C37C84B" w14:textId="2423593C" w:rsidR="00052531" w:rsidRDefault="00052531" w:rsidP="00052531">
            <w:pPr>
              <w:pStyle w:val="Contenudetableau"/>
              <w:jc w:val="center"/>
              <w:rPr>
                <w:sz w:val="22"/>
                <w:szCs w:val="22"/>
              </w:rPr>
            </w:pPr>
          </w:p>
        </w:tc>
        <w:tc>
          <w:tcPr>
            <w:tcW w:w="5389" w:type="dxa"/>
            <w:vAlign w:val="center"/>
          </w:tcPr>
          <w:p w14:paraId="630BD736" w14:textId="217BC438" w:rsidR="00052531" w:rsidRDefault="00052531" w:rsidP="00052531">
            <w:pPr>
              <w:pStyle w:val="Contenudetableau"/>
              <w:rPr>
                <w:sz w:val="22"/>
                <w:szCs w:val="22"/>
              </w:rPr>
            </w:pPr>
          </w:p>
        </w:tc>
        <w:tc>
          <w:tcPr>
            <w:tcW w:w="1314" w:type="dxa"/>
            <w:vAlign w:val="center"/>
          </w:tcPr>
          <w:p w14:paraId="584C1705" w14:textId="160A3ABB" w:rsidR="00052531" w:rsidRDefault="00052531" w:rsidP="00052531">
            <w:pPr>
              <w:pStyle w:val="Contenudetableau"/>
              <w:jc w:val="center"/>
              <w:rPr>
                <w:sz w:val="22"/>
                <w:szCs w:val="22"/>
              </w:rPr>
            </w:pPr>
          </w:p>
        </w:tc>
      </w:tr>
    </w:tbl>
    <w:p w14:paraId="608F1BBA" w14:textId="77777777" w:rsidR="000F0279" w:rsidRPr="00004A26" w:rsidRDefault="000F0279">
      <w:pPr>
        <w:pStyle w:val="Code"/>
        <w:rPr>
          <w:rFonts w:asciiTheme="minorHAnsi" w:hAnsiTheme="minorHAnsi"/>
          <w:color w:val="auto"/>
          <w:sz w:val="22"/>
          <w:szCs w:val="22"/>
        </w:rPr>
      </w:pPr>
    </w:p>
    <w:p w14:paraId="6D278D34" w14:textId="0846EBD3" w:rsidR="000F0279" w:rsidRDefault="000F0279">
      <w:pPr>
        <w:pStyle w:val="Corpsdetexte"/>
        <w:jc w:val="center"/>
        <w:rPr>
          <w:sz w:val="20"/>
          <w:szCs w:val="20"/>
        </w:rPr>
      </w:pPr>
    </w:p>
    <w:p w14:paraId="23D19FAC" w14:textId="30F21E68" w:rsidR="00046FEE" w:rsidRDefault="00046FEE">
      <w:pPr>
        <w:widowControl/>
        <w:suppressAutoHyphens w:val="0"/>
        <w:rPr>
          <w:sz w:val="20"/>
          <w:szCs w:val="20"/>
        </w:rPr>
      </w:pPr>
      <w:r>
        <w:rPr>
          <w:sz w:val="20"/>
          <w:szCs w:val="20"/>
        </w:rPr>
        <w:br w:type="page"/>
      </w:r>
    </w:p>
    <w:p w14:paraId="2160ED8B" w14:textId="60FB9988" w:rsidR="000F0279" w:rsidRPr="00D002D3" w:rsidRDefault="00B3229A" w:rsidP="00243305">
      <w:pPr>
        <w:pStyle w:val="Titre1"/>
      </w:pPr>
      <w:bookmarkStart w:id="3" w:name="_Toc43144520"/>
      <w:bookmarkStart w:id="4" w:name="_Toc68002021"/>
      <w:r w:rsidRPr="00D002D3">
        <w:lastRenderedPageBreak/>
        <w:t>Introduction</w:t>
      </w:r>
      <w:bookmarkEnd w:id="3"/>
      <w:bookmarkEnd w:id="4"/>
    </w:p>
    <w:p w14:paraId="1E85A578" w14:textId="1AE210A4" w:rsidR="000F0279" w:rsidRPr="00D002D3" w:rsidRDefault="00B3229A" w:rsidP="00D002D3">
      <w:pPr>
        <w:pStyle w:val="Titre2"/>
      </w:pPr>
      <w:bookmarkStart w:id="5" w:name="_Toc43144521"/>
      <w:bookmarkStart w:id="6" w:name="_Toc68002022"/>
      <w:r w:rsidRPr="00D002D3">
        <w:t>Objet du document</w:t>
      </w:r>
      <w:bookmarkEnd w:id="5"/>
      <w:bookmarkEnd w:id="6"/>
    </w:p>
    <w:p w14:paraId="348E4E10" w14:textId="5E2AF0AB" w:rsidR="00D9536A" w:rsidRPr="00D9536A" w:rsidRDefault="00B3229A" w:rsidP="003C7194">
      <w:pPr>
        <w:pStyle w:val="Corpsdetexte"/>
      </w:pPr>
      <w:r w:rsidRPr="00D9536A">
        <w:t xml:space="preserve">Le présent document constitue le </w:t>
      </w:r>
      <w:r w:rsidRPr="00D9536A">
        <w:rPr>
          <w:b/>
          <w:bCs/>
        </w:rPr>
        <w:t xml:space="preserve">dossier de </w:t>
      </w:r>
      <w:r w:rsidR="00CB4B2E">
        <w:rPr>
          <w:b/>
          <w:bCs/>
        </w:rPr>
        <w:t>spécifications</w:t>
      </w:r>
      <w:r w:rsidRPr="00D9536A">
        <w:rPr>
          <w:b/>
          <w:bCs/>
        </w:rPr>
        <w:t xml:space="preserve"> </w:t>
      </w:r>
      <w:r w:rsidR="00D9536A" w:rsidRPr="00D9536A">
        <w:rPr>
          <w:b/>
          <w:bCs/>
        </w:rPr>
        <w:t>technique</w:t>
      </w:r>
      <w:r w:rsidR="00E3432D" w:rsidRPr="00D9536A">
        <w:t xml:space="preserve"> du « Projet </w:t>
      </w:r>
      <w:r w:rsidR="00725170">
        <w:t>9</w:t>
      </w:r>
      <w:r w:rsidR="00E3432D" w:rsidRPr="00D9536A">
        <w:t xml:space="preserve"> :</w:t>
      </w:r>
      <w:r w:rsidR="00725170" w:rsidRPr="00725170">
        <w:t xml:space="preserve"> Documentez votre système de gestion de pizzeria</w:t>
      </w:r>
      <w:r w:rsidR="00725170">
        <w:t xml:space="preserve"> </w:t>
      </w:r>
      <w:r w:rsidR="00E3432D" w:rsidRPr="00D9536A">
        <w:t>».</w:t>
      </w:r>
      <w:r w:rsidR="00D9536A" w:rsidRPr="00D9536A">
        <w:t xml:space="preserve"> </w:t>
      </w:r>
    </w:p>
    <w:p w14:paraId="51FD0DC4" w14:textId="434DCFE0" w:rsidR="000B43A5" w:rsidRPr="00D9536A" w:rsidRDefault="00D9536A" w:rsidP="003C7194">
      <w:pPr>
        <w:pStyle w:val="Corpsdetexte"/>
      </w:pPr>
      <w:r w:rsidRPr="00D9536A">
        <w:rPr>
          <w:rFonts w:cstheme="minorHAnsi"/>
        </w:rPr>
        <w:t xml:space="preserve">Il fait suite au dossier de </w:t>
      </w:r>
      <w:r w:rsidR="00C6750A">
        <w:rPr>
          <w:rFonts w:cstheme="minorHAnsi"/>
        </w:rPr>
        <w:t>spécifications</w:t>
      </w:r>
      <w:r w:rsidRPr="00D9536A">
        <w:rPr>
          <w:rFonts w:cstheme="minorHAnsi"/>
        </w:rPr>
        <w:t xml:space="preserve"> fonctionnel</w:t>
      </w:r>
      <w:r w:rsidR="00C6750A">
        <w:rPr>
          <w:rFonts w:cstheme="minorHAnsi"/>
        </w:rPr>
        <w:t>les</w:t>
      </w:r>
      <w:r w:rsidRPr="00D9536A">
        <w:rPr>
          <w:rFonts w:cstheme="minorHAnsi"/>
        </w:rPr>
        <w:t>.</w:t>
      </w:r>
      <w:r w:rsidR="005C3D6C">
        <w:rPr>
          <w:rFonts w:cstheme="minorHAnsi"/>
        </w:rPr>
        <w:t xml:space="preserve"> Il est issu des conversations avec le client.</w:t>
      </w:r>
      <w:r w:rsidR="00776469">
        <w:rPr>
          <w:rFonts w:cstheme="minorHAnsi"/>
        </w:rPr>
        <w:t xml:space="preserve"> </w:t>
      </w:r>
    </w:p>
    <w:p w14:paraId="43DD9FDD" w14:textId="303BFD76" w:rsidR="00E3432D" w:rsidRDefault="00607838" w:rsidP="003C7194">
      <w:pPr>
        <w:pStyle w:val="Corpsdetexte"/>
        <w:rPr>
          <w:lang w:bidi="ar-AE"/>
        </w:rPr>
      </w:pPr>
      <w:r w:rsidRPr="00D9536A">
        <w:rPr>
          <w:b/>
          <w:bCs/>
        </w:rPr>
        <w:t>L’o</w:t>
      </w:r>
      <w:r w:rsidR="00B3229A" w:rsidRPr="00D9536A">
        <w:rPr>
          <w:b/>
          <w:bCs/>
        </w:rPr>
        <w:t>bjectif</w:t>
      </w:r>
      <w:r w:rsidR="00B3229A" w:rsidRPr="00D9536A">
        <w:t xml:space="preserve"> du documen</w:t>
      </w:r>
      <w:r w:rsidRPr="00D9536A">
        <w:t>t</w:t>
      </w:r>
      <w:r w:rsidRPr="00D9536A">
        <w:rPr>
          <w:lang w:bidi="ar-AE"/>
        </w:rPr>
        <w:t xml:space="preserve"> est</w:t>
      </w:r>
      <w:r w:rsidR="00E3432D" w:rsidRPr="00D9536A">
        <w:rPr>
          <w:lang w:bidi="ar-AE"/>
        </w:rPr>
        <w:t> </w:t>
      </w:r>
      <w:r w:rsidR="00D9536A" w:rsidRPr="00D9536A">
        <w:rPr>
          <w:lang w:bidi="ar-AE"/>
        </w:rPr>
        <w:t xml:space="preserve">de </w:t>
      </w:r>
      <w:r w:rsidR="00D9536A" w:rsidRPr="005C3D6C">
        <w:rPr>
          <w:b/>
          <w:bCs/>
          <w:lang w:bidi="ar-AE"/>
        </w:rPr>
        <w:t xml:space="preserve">décrire les méthodes, procédés et </w:t>
      </w:r>
      <w:proofErr w:type="gramStart"/>
      <w:r w:rsidR="00725170" w:rsidRPr="005C3D6C">
        <w:rPr>
          <w:b/>
          <w:bCs/>
          <w:lang w:bidi="ar-AE"/>
        </w:rPr>
        <w:t xml:space="preserve">technologies </w:t>
      </w:r>
      <w:r w:rsidR="00725170" w:rsidRPr="00725170">
        <w:rPr>
          <w:lang w:bidi="ar-AE"/>
        </w:rPr>
        <w:t>sélectionnés</w:t>
      </w:r>
      <w:proofErr w:type="gramEnd"/>
      <w:r w:rsidR="00D9536A" w:rsidRPr="00D9536A">
        <w:rPr>
          <w:lang w:bidi="ar-AE"/>
        </w:rPr>
        <w:t xml:space="preserve"> pour faire face aux contraintes de réalisation du projet.</w:t>
      </w:r>
      <w:r w:rsidR="003E0DDD">
        <w:rPr>
          <w:lang w:bidi="ar-AE"/>
        </w:rPr>
        <w:t xml:space="preserve"> Il s’agit d’obtenir l’accord du client </w:t>
      </w:r>
      <w:r w:rsidR="003E0DDD" w:rsidRPr="003E0DDD">
        <w:rPr>
          <w:b/>
          <w:bCs/>
          <w:lang w:bidi="ar-AE"/>
        </w:rPr>
        <w:t>avant le début de la phase de réalisation</w:t>
      </w:r>
      <w:r w:rsidR="003E0DDD">
        <w:rPr>
          <w:lang w:bidi="ar-AE"/>
        </w:rPr>
        <w:t>.</w:t>
      </w:r>
    </w:p>
    <w:p w14:paraId="642A95D1" w14:textId="4F699D23" w:rsidR="003E0DDD" w:rsidRDefault="003E0DDD" w:rsidP="003C7194">
      <w:pPr>
        <w:pStyle w:val="Corpsdetexte"/>
        <w:rPr>
          <w:lang w:bidi="ar-AE"/>
        </w:rPr>
      </w:pPr>
      <w:r>
        <w:rPr>
          <w:lang w:bidi="ar-AE"/>
        </w:rPr>
        <w:t>Toute modification en cours de réalisation, devra au préalable être approuvée par les parties concernées et tracées dans ce même document.</w:t>
      </w:r>
    </w:p>
    <w:p w14:paraId="21BE1545" w14:textId="0921B79B" w:rsidR="003E0DDD" w:rsidRDefault="003E0DDD" w:rsidP="003C7194">
      <w:pPr>
        <w:pStyle w:val="Corpsdetexte"/>
        <w:rPr>
          <w:lang w:bidi="ar-AE"/>
        </w:rPr>
      </w:pPr>
      <w:r>
        <w:rPr>
          <w:lang w:bidi="ar-AE"/>
        </w:rPr>
        <w:t xml:space="preserve">Les éléments présents dans le dossier, permettrons de comprendre la </w:t>
      </w:r>
      <w:r w:rsidRPr="005C3D6C">
        <w:rPr>
          <w:b/>
          <w:bCs/>
          <w:lang w:bidi="ar-AE"/>
        </w:rPr>
        <w:t>nature, l’organisation et les relations entre les composants</w:t>
      </w:r>
      <w:r>
        <w:rPr>
          <w:lang w:bidi="ar-AE"/>
        </w:rPr>
        <w:t xml:space="preserve"> de la solution informatique précédemment décrite dans le dossier de conception fonctionnel. </w:t>
      </w:r>
    </w:p>
    <w:p w14:paraId="6D8D73A5" w14:textId="3831A6D5" w:rsidR="00776469" w:rsidRPr="00D9536A" w:rsidRDefault="00776469" w:rsidP="003C7194">
      <w:pPr>
        <w:pStyle w:val="Corpsdetexte"/>
        <w:rPr>
          <w:rFonts w:cstheme="minorHAnsi"/>
        </w:rPr>
      </w:pPr>
      <w:r>
        <w:rPr>
          <w:lang w:bidi="ar-AE"/>
        </w:rPr>
        <w:t>Un rappel du contexte, des enjeux et des objectifs issus du besoin client</w:t>
      </w:r>
      <w:r w:rsidR="00AF296F">
        <w:rPr>
          <w:lang w:bidi="ar-AE"/>
        </w:rPr>
        <w:t xml:space="preserve">, OC Pizza, </w:t>
      </w:r>
      <w:r>
        <w:rPr>
          <w:lang w:bidi="ar-AE"/>
        </w:rPr>
        <w:t>sera rédigé.</w:t>
      </w:r>
    </w:p>
    <w:p w14:paraId="5D887F5F" w14:textId="4DF3518B" w:rsidR="002E5A8F" w:rsidRPr="003E0DDD" w:rsidRDefault="00776469" w:rsidP="003C7194">
      <w:pPr>
        <w:jc w:val="both"/>
        <w:rPr>
          <w:rFonts w:cstheme="minorHAnsi"/>
        </w:rPr>
      </w:pPr>
      <w:r>
        <w:rPr>
          <w:rFonts w:cstheme="minorHAnsi"/>
        </w:rPr>
        <w:t>Puis, p</w:t>
      </w:r>
      <w:r w:rsidR="003E0DDD">
        <w:rPr>
          <w:rFonts w:cstheme="minorHAnsi"/>
        </w:rPr>
        <w:t xml:space="preserve">ar le biais de la méthodologie </w:t>
      </w:r>
      <w:r w:rsidR="003E0DDD" w:rsidRPr="005C3D6C">
        <w:rPr>
          <w:rFonts w:cstheme="minorHAnsi"/>
          <w:b/>
          <w:bCs/>
        </w:rPr>
        <w:t>UML</w:t>
      </w:r>
      <w:r w:rsidR="003E0DDD">
        <w:rPr>
          <w:rFonts w:cstheme="minorHAnsi"/>
        </w:rPr>
        <w:t xml:space="preserve"> seront présentés :</w:t>
      </w:r>
    </w:p>
    <w:p w14:paraId="2431058A" w14:textId="77777777" w:rsidR="00E3432D" w:rsidRPr="006A3097" w:rsidRDefault="00E3432D" w:rsidP="003C7194">
      <w:pPr>
        <w:jc w:val="both"/>
        <w:rPr>
          <w:rFonts w:cstheme="minorHAnsi"/>
          <w:i/>
          <w:iCs/>
        </w:rPr>
      </w:pPr>
    </w:p>
    <w:p w14:paraId="2BFA72AA" w14:textId="29B86BE7" w:rsidR="002E5A8F" w:rsidRPr="006A3097" w:rsidRDefault="003E0DDD" w:rsidP="00853035">
      <w:pPr>
        <w:pStyle w:val="Paragraphedeliste"/>
        <w:widowControl/>
        <w:numPr>
          <w:ilvl w:val="0"/>
          <w:numId w:val="4"/>
        </w:numPr>
        <w:suppressAutoHyphens w:val="0"/>
        <w:spacing w:after="160" w:line="259" w:lineRule="auto"/>
        <w:jc w:val="both"/>
        <w:rPr>
          <w:rFonts w:cstheme="minorHAnsi"/>
          <w:i/>
          <w:iCs/>
        </w:rPr>
      </w:pPr>
      <w:r>
        <w:rPr>
          <w:rFonts w:cstheme="minorHAnsi"/>
          <w:i/>
          <w:iCs/>
        </w:rPr>
        <w:t>Le diagramme de représentation du modèle physique de données (MPD).</w:t>
      </w:r>
    </w:p>
    <w:p w14:paraId="420DA805" w14:textId="0BA4D5E8" w:rsidR="002E5A8F" w:rsidRPr="006A3097" w:rsidRDefault="003E0DDD" w:rsidP="00853035">
      <w:pPr>
        <w:pStyle w:val="Paragraphedeliste"/>
        <w:widowControl/>
        <w:numPr>
          <w:ilvl w:val="0"/>
          <w:numId w:val="4"/>
        </w:numPr>
        <w:suppressAutoHyphens w:val="0"/>
        <w:spacing w:after="160" w:line="259" w:lineRule="auto"/>
        <w:jc w:val="both"/>
        <w:rPr>
          <w:rFonts w:cstheme="minorHAnsi"/>
          <w:i/>
          <w:iCs/>
        </w:rPr>
      </w:pPr>
      <w:r>
        <w:rPr>
          <w:rFonts w:cstheme="minorHAnsi"/>
          <w:i/>
          <w:iCs/>
        </w:rPr>
        <w:t>Le diagramme de composants.</w:t>
      </w:r>
    </w:p>
    <w:p w14:paraId="1A2C105C" w14:textId="2AF34E85" w:rsidR="00E3432D" w:rsidRPr="006A3097" w:rsidRDefault="003E0DDD" w:rsidP="00853035">
      <w:pPr>
        <w:pStyle w:val="Paragraphedeliste"/>
        <w:widowControl/>
        <w:numPr>
          <w:ilvl w:val="0"/>
          <w:numId w:val="4"/>
        </w:numPr>
        <w:suppressAutoHyphens w:val="0"/>
        <w:spacing w:after="160" w:line="259" w:lineRule="auto"/>
        <w:jc w:val="both"/>
        <w:rPr>
          <w:i/>
          <w:iCs/>
        </w:rPr>
      </w:pPr>
      <w:r>
        <w:rPr>
          <w:rFonts w:cstheme="minorHAnsi"/>
          <w:i/>
          <w:iCs/>
        </w:rPr>
        <w:t>Le diagramme de déploiement.</w:t>
      </w:r>
    </w:p>
    <w:p w14:paraId="004F7E9F" w14:textId="2B1614DD" w:rsidR="00773E45" w:rsidRDefault="005C3D6C" w:rsidP="003C7194">
      <w:pPr>
        <w:widowControl/>
        <w:suppressAutoHyphens w:val="0"/>
        <w:spacing w:after="160" w:line="259" w:lineRule="auto"/>
        <w:jc w:val="both"/>
        <w:rPr>
          <w:i/>
          <w:iCs/>
        </w:rPr>
      </w:pPr>
      <w:r>
        <w:rPr>
          <w:i/>
          <w:iCs/>
        </w:rPr>
        <w:t>Ces schémas seront détaillés avec précision.</w:t>
      </w:r>
    </w:p>
    <w:p w14:paraId="1BAEFC22" w14:textId="751D1AF8" w:rsidR="005C3D6C" w:rsidRDefault="005C3D6C">
      <w:pPr>
        <w:widowControl/>
        <w:suppressAutoHyphens w:val="0"/>
        <w:rPr>
          <w:i/>
          <w:iCs/>
        </w:rPr>
      </w:pPr>
    </w:p>
    <w:p w14:paraId="148B8B05" w14:textId="524F8F1A" w:rsidR="0041305A" w:rsidRPr="00D002D3" w:rsidRDefault="0041305A" w:rsidP="0041305A">
      <w:pPr>
        <w:pStyle w:val="Titre2"/>
      </w:pPr>
      <w:bookmarkStart w:id="7" w:name="_Toc68002023"/>
      <w:r>
        <w:t>Références</w:t>
      </w:r>
      <w:bookmarkEnd w:id="7"/>
    </w:p>
    <w:p w14:paraId="4F8B619F" w14:textId="77777777" w:rsidR="00706C6B" w:rsidRPr="00725170" w:rsidRDefault="00706C6B" w:rsidP="00706C6B">
      <w:pPr>
        <w:widowControl/>
        <w:suppressAutoHyphens w:val="0"/>
        <w:spacing w:after="160" w:line="259" w:lineRule="auto"/>
        <w:jc w:val="both"/>
        <w:rPr>
          <w:i/>
          <w:iCs/>
          <w:highlight w:val="yellow"/>
        </w:rPr>
      </w:pPr>
      <w:bookmarkStart w:id="8" w:name="_Hlk66633432"/>
      <w:r w:rsidRPr="00725170">
        <w:rPr>
          <w:highlight w:val="yellow"/>
        </w:rPr>
        <w:t xml:space="preserve">Le </w:t>
      </w:r>
      <w:commentRangeStart w:id="9"/>
      <w:r w:rsidRPr="00725170">
        <w:rPr>
          <w:highlight w:val="yellow"/>
        </w:rPr>
        <w:t>présent</w:t>
      </w:r>
      <w:commentRangeEnd w:id="9"/>
      <w:r w:rsidR="0047372A">
        <w:rPr>
          <w:rStyle w:val="Marquedecommentaire"/>
          <w:rFonts w:cs="Mangal"/>
        </w:rPr>
        <w:commentReference w:id="9"/>
      </w:r>
      <w:r w:rsidRPr="00725170">
        <w:rPr>
          <w:highlight w:val="yellow"/>
        </w:rPr>
        <w:t xml:space="preserve"> </w:t>
      </w:r>
      <w:r w:rsidRPr="00725170">
        <w:rPr>
          <w:i/>
          <w:iCs/>
          <w:highlight w:val="yellow"/>
        </w:rPr>
        <w:t>document, « </w:t>
      </w:r>
      <w:r w:rsidRPr="00725170">
        <w:rPr>
          <w:b/>
          <w:bCs/>
          <w:highlight w:val="yellow"/>
        </w:rPr>
        <w:t>Dossier de spécifications techniques.pdf »</w:t>
      </w:r>
      <w:r w:rsidRPr="00725170">
        <w:rPr>
          <w:i/>
          <w:iCs/>
          <w:highlight w:val="yellow"/>
        </w:rPr>
        <w:t xml:space="preserve"> est disponible à l’adresse suivante :</w:t>
      </w:r>
    </w:p>
    <w:p w14:paraId="312CFE62" w14:textId="77777777" w:rsidR="00706C6B" w:rsidRPr="00725170" w:rsidRDefault="00AA2964" w:rsidP="00706C6B">
      <w:pPr>
        <w:pStyle w:val="Paragraphedeliste"/>
        <w:widowControl/>
        <w:numPr>
          <w:ilvl w:val="0"/>
          <w:numId w:val="14"/>
        </w:numPr>
        <w:suppressAutoHyphens w:val="0"/>
        <w:spacing w:after="160" w:line="259" w:lineRule="auto"/>
        <w:jc w:val="both"/>
        <w:rPr>
          <w:i/>
          <w:iCs/>
          <w:highlight w:val="yellow"/>
        </w:rPr>
      </w:pPr>
      <w:hyperlink r:id="rId23" w:history="1">
        <w:r w:rsidR="00706C6B" w:rsidRPr="00725170">
          <w:rPr>
            <w:rStyle w:val="Lienhypertexte"/>
            <w:i/>
            <w:iCs/>
            <w:highlight w:val="yellow"/>
          </w:rPr>
          <w:t>https://github.com/ROL-1/P6-Solution-Technique</w:t>
        </w:r>
      </w:hyperlink>
    </w:p>
    <w:bookmarkEnd w:id="8"/>
    <w:p w14:paraId="62B54066" w14:textId="77777777" w:rsidR="00706C6B" w:rsidRPr="00BC6FE9" w:rsidRDefault="00706C6B" w:rsidP="00706C6B">
      <w:pPr>
        <w:widowControl/>
        <w:suppressAutoHyphens w:val="0"/>
        <w:spacing w:after="160" w:line="259" w:lineRule="auto"/>
        <w:jc w:val="both"/>
        <w:rPr>
          <w:b/>
          <w:bCs/>
        </w:rPr>
      </w:pPr>
      <w:r>
        <w:t xml:space="preserve">Pour de plus amples informations, se référer également aux éléments suivants : </w:t>
      </w:r>
    </w:p>
    <w:p w14:paraId="5E74873B" w14:textId="07D4C49E" w:rsidR="00706C6B" w:rsidRPr="00BC6FE9" w:rsidRDefault="00706C6B" w:rsidP="00706C6B">
      <w:pPr>
        <w:pStyle w:val="Paragraphedeliste"/>
        <w:widowControl/>
        <w:numPr>
          <w:ilvl w:val="0"/>
          <w:numId w:val="22"/>
        </w:numPr>
        <w:suppressAutoHyphens w:val="0"/>
        <w:rPr>
          <w:b/>
          <w:bCs/>
        </w:rPr>
      </w:pPr>
      <w:r w:rsidRPr="00BC6FE9">
        <w:rPr>
          <w:b/>
          <w:bCs/>
        </w:rPr>
        <w:t>PDOCPizza_0</w:t>
      </w:r>
      <w:r>
        <w:rPr>
          <w:b/>
          <w:bCs/>
        </w:rPr>
        <w:t>1</w:t>
      </w:r>
      <w:r w:rsidRPr="00BC6FE9">
        <w:rPr>
          <w:b/>
          <w:bCs/>
        </w:rPr>
        <w:t>_</w:t>
      </w:r>
      <w:r>
        <w:rPr>
          <w:b/>
          <w:bCs/>
        </w:rPr>
        <w:t>fonctionnel</w:t>
      </w:r>
      <w:r w:rsidRPr="00BC6FE9">
        <w:rPr>
          <w:b/>
          <w:bCs/>
        </w:rPr>
        <w:t xml:space="preserve">.pdf – </w:t>
      </w:r>
      <w:r w:rsidRPr="00BC6FE9">
        <w:rPr>
          <w:b/>
          <w:bCs/>
          <w:color w:val="FF0000"/>
          <w:highlight w:val="yellow"/>
        </w:rPr>
        <w:t>[VERSION]</w:t>
      </w:r>
      <w:r>
        <w:rPr>
          <w:b/>
          <w:bCs/>
          <w:color w:val="FF0000"/>
        </w:rPr>
        <w:t> </w:t>
      </w:r>
      <w:r>
        <w:rPr>
          <w:b/>
          <w:bCs/>
        </w:rPr>
        <w:t xml:space="preserve">: </w:t>
      </w:r>
      <w:r w:rsidRPr="00BC6FE9">
        <w:t xml:space="preserve">Dossier de conception </w:t>
      </w:r>
      <w:r>
        <w:t xml:space="preserve">fonctionnel, </w:t>
      </w:r>
      <w:r w:rsidRPr="00E41866">
        <w:rPr>
          <w:highlight w:val="yellow"/>
        </w:rPr>
        <w:t>disponible à l’adresse suivante :</w:t>
      </w:r>
      <w:r>
        <w:t xml:space="preserve"> </w:t>
      </w:r>
    </w:p>
    <w:p w14:paraId="3774DE24" w14:textId="77777777" w:rsidR="00706C6B" w:rsidRPr="00BC6FE9" w:rsidRDefault="00706C6B" w:rsidP="00706C6B">
      <w:pPr>
        <w:pStyle w:val="Paragraphedeliste"/>
        <w:widowControl/>
        <w:suppressAutoHyphens w:val="0"/>
        <w:rPr>
          <w:b/>
          <w:bCs/>
        </w:rPr>
      </w:pPr>
    </w:p>
    <w:p w14:paraId="197AE0A6" w14:textId="77777777" w:rsidR="00706C6B" w:rsidRPr="00E41866" w:rsidRDefault="00706C6B" w:rsidP="00706C6B">
      <w:pPr>
        <w:pStyle w:val="Paragraphedeliste"/>
        <w:widowControl/>
        <w:numPr>
          <w:ilvl w:val="0"/>
          <w:numId w:val="22"/>
        </w:numPr>
        <w:suppressAutoHyphens w:val="0"/>
        <w:rPr>
          <w:b/>
          <w:bCs/>
        </w:rPr>
      </w:pPr>
      <w:r w:rsidRPr="00E41866">
        <w:rPr>
          <w:b/>
          <w:bCs/>
        </w:rPr>
        <w:t xml:space="preserve">PDOCPizza_03_exploitation.pdf – </w:t>
      </w:r>
      <w:r w:rsidRPr="00E41866">
        <w:rPr>
          <w:b/>
          <w:bCs/>
          <w:color w:val="FF0000"/>
          <w:highlight w:val="yellow"/>
        </w:rPr>
        <w:t>[VERSION]</w:t>
      </w:r>
      <w:r w:rsidRPr="00E41866">
        <w:rPr>
          <w:b/>
          <w:bCs/>
          <w:color w:val="FF0000"/>
        </w:rPr>
        <w:t> </w:t>
      </w:r>
      <w:r w:rsidRPr="00E41866">
        <w:rPr>
          <w:b/>
          <w:bCs/>
        </w:rPr>
        <w:t xml:space="preserve">: </w:t>
      </w:r>
      <w:r w:rsidRPr="00BC6FE9">
        <w:t>Dossier d</w:t>
      </w:r>
      <w:r>
        <w:t xml:space="preserve">’exploitation, disponible à </w:t>
      </w:r>
      <w:r w:rsidRPr="00E41866">
        <w:rPr>
          <w:highlight w:val="yellow"/>
        </w:rPr>
        <w:t>l’adresse suivante :</w:t>
      </w:r>
      <w:r>
        <w:t xml:space="preserve"> </w:t>
      </w:r>
    </w:p>
    <w:p w14:paraId="1A09046B" w14:textId="77777777" w:rsidR="00706C6B" w:rsidRPr="00BC6FE9" w:rsidRDefault="00706C6B" w:rsidP="00706C6B">
      <w:pPr>
        <w:pStyle w:val="Paragraphedeliste"/>
        <w:widowControl/>
        <w:suppressAutoHyphens w:val="0"/>
        <w:rPr>
          <w:b/>
          <w:bCs/>
        </w:rPr>
      </w:pPr>
    </w:p>
    <w:p w14:paraId="66FB349E" w14:textId="77777777" w:rsidR="00706C6B" w:rsidRPr="00BC6FE9" w:rsidRDefault="00706C6B" w:rsidP="00706C6B">
      <w:pPr>
        <w:pStyle w:val="Paragraphedeliste"/>
        <w:widowControl/>
        <w:numPr>
          <w:ilvl w:val="0"/>
          <w:numId w:val="22"/>
        </w:numPr>
        <w:suppressAutoHyphens w:val="0"/>
        <w:rPr>
          <w:b/>
          <w:bCs/>
        </w:rPr>
      </w:pPr>
      <w:r w:rsidRPr="00BC6FE9">
        <w:rPr>
          <w:b/>
          <w:bCs/>
        </w:rPr>
        <w:t xml:space="preserve">PDOCPizza_04_PV_livraison.pdf – </w:t>
      </w:r>
      <w:r w:rsidRPr="00BC6FE9">
        <w:rPr>
          <w:b/>
          <w:bCs/>
          <w:color w:val="FF0000"/>
          <w:highlight w:val="yellow"/>
        </w:rPr>
        <w:t>[VERSION]</w:t>
      </w:r>
      <w:r>
        <w:rPr>
          <w:b/>
          <w:bCs/>
          <w:color w:val="FF0000"/>
        </w:rPr>
        <w:t> </w:t>
      </w:r>
      <w:r>
        <w:rPr>
          <w:b/>
          <w:bCs/>
        </w:rPr>
        <w:t xml:space="preserve">: </w:t>
      </w:r>
      <w:r>
        <w:t xml:space="preserve">PV de livraison, disponible à </w:t>
      </w:r>
      <w:r w:rsidRPr="00E41866">
        <w:rPr>
          <w:highlight w:val="yellow"/>
        </w:rPr>
        <w:t>l’adresse suivante :</w:t>
      </w:r>
      <w:r>
        <w:t xml:space="preserve"> </w:t>
      </w:r>
    </w:p>
    <w:p w14:paraId="691FE97F" w14:textId="25E5D2D6" w:rsidR="0041305A" w:rsidRDefault="0041305A">
      <w:pPr>
        <w:widowControl/>
        <w:suppressAutoHyphens w:val="0"/>
      </w:pPr>
      <w:r>
        <w:br w:type="page"/>
      </w:r>
    </w:p>
    <w:p w14:paraId="4485CB3E" w14:textId="3AD4B6DF" w:rsidR="000F0279" w:rsidRPr="00D002D3" w:rsidRDefault="00B3229A" w:rsidP="00D002D3">
      <w:pPr>
        <w:pStyle w:val="Titre2"/>
      </w:pPr>
      <w:bookmarkStart w:id="10" w:name="_Toc43144522"/>
      <w:bookmarkStart w:id="11" w:name="_Toc68002024"/>
      <w:r w:rsidRPr="00D002D3">
        <w:lastRenderedPageBreak/>
        <w:t>Besoin du client</w:t>
      </w:r>
      <w:bookmarkEnd w:id="10"/>
      <w:bookmarkEnd w:id="11"/>
    </w:p>
    <w:p w14:paraId="5BD2D1AE" w14:textId="379F2499" w:rsidR="000F0279" w:rsidRDefault="00B3229A" w:rsidP="00D002D3">
      <w:pPr>
        <w:pStyle w:val="Titre3"/>
      </w:pPr>
      <w:bookmarkStart w:id="12" w:name="_Toc43144523"/>
      <w:bookmarkStart w:id="13" w:name="_Toc68002025"/>
      <w:r w:rsidRPr="00D002D3">
        <w:t>Contexte</w:t>
      </w:r>
      <w:bookmarkEnd w:id="12"/>
      <w:bookmarkEnd w:id="13"/>
    </w:p>
    <w:p w14:paraId="33F8B28F" w14:textId="2F227D96" w:rsidR="00F32DA0" w:rsidRPr="00DD7A57" w:rsidRDefault="00DD7A57" w:rsidP="0072022B">
      <w:pPr>
        <w:pStyle w:val="Corpsdetexte"/>
      </w:pPr>
      <w:r>
        <w:t>Le groupe « </w:t>
      </w:r>
      <w:r w:rsidRPr="00CA4A13">
        <w:rPr>
          <w:b/>
          <w:bCs/>
        </w:rPr>
        <w:t>OC Pizza</w:t>
      </w:r>
      <w:r>
        <w:t> » (client) a contacté notre entreprise, « </w:t>
      </w:r>
      <w:r w:rsidRPr="00CA4A13">
        <w:rPr>
          <w:b/>
          <w:bCs/>
        </w:rPr>
        <w:t xml:space="preserve">IT Consulting &amp; </w:t>
      </w:r>
      <w:proofErr w:type="spellStart"/>
      <w:r w:rsidRPr="00CA4A13">
        <w:rPr>
          <w:b/>
          <w:bCs/>
        </w:rPr>
        <w:t>Development</w:t>
      </w:r>
      <w:proofErr w:type="spellEnd"/>
      <w:r>
        <w:t> »</w:t>
      </w:r>
      <w:r w:rsidR="00773E45">
        <w:t xml:space="preserve"> (prestataire)</w:t>
      </w:r>
      <w:r w:rsidR="006039C9">
        <w:t xml:space="preserve"> pour</w:t>
      </w:r>
      <w:r>
        <w:t xml:space="preserve"> </w:t>
      </w:r>
      <w:r w:rsidR="006039C9">
        <w:t>signifier son</w:t>
      </w:r>
      <w:r>
        <w:t xml:space="preserve"> </w:t>
      </w:r>
      <w:r w:rsidR="006039C9">
        <w:t xml:space="preserve">souhait de faire </w:t>
      </w:r>
      <w:r w:rsidR="006039C9" w:rsidRPr="00CA4A13">
        <w:t>développer</w:t>
      </w:r>
      <w:r w:rsidR="006039C9" w:rsidRPr="00CA4A13">
        <w:rPr>
          <w:b/>
          <w:bCs/>
        </w:rPr>
        <w:t xml:space="preserve"> </w:t>
      </w:r>
      <w:r w:rsidR="006039C9">
        <w:t xml:space="preserve">un système de gestion informatique pour </w:t>
      </w:r>
      <w:r w:rsidR="006039C9" w:rsidRPr="00F32DA0">
        <w:t>l’ensemble</w:t>
      </w:r>
      <w:r w:rsidR="006039C9">
        <w:t xml:space="preserve"> des restaurants du groupe.</w:t>
      </w:r>
      <w:r w:rsidR="00F32DA0">
        <w:t xml:space="preserve"> Il s’agit de restaurants spécialisés dans les pizzas livrées ou à emporter.</w:t>
      </w:r>
    </w:p>
    <w:p w14:paraId="1D1918EB" w14:textId="15EB49B1" w:rsidR="00F32DA0" w:rsidRDefault="00482E4C" w:rsidP="0072022B">
      <w:pPr>
        <w:pStyle w:val="Corpsdetexte"/>
      </w:pPr>
      <w:r>
        <w:t>La</w:t>
      </w:r>
      <w:r w:rsidR="00F32DA0">
        <w:t xml:space="preserve"> motivation de cette démarche </w:t>
      </w:r>
      <w:r>
        <w:t>est liée à la</w:t>
      </w:r>
      <w:r w:rsidR="00F32DA0">
        <w:t xml:space="preserve"> croissance</w:t>
      </w:r>
      <w:r>
        <w:t xml:space="preserve"> du groupe</w:t>
      </w:r>
      <w:r w:rsidR="00773E45">
        <w:t>. P</w:t>
      </w:r>
      <w:r w:rsidR="00F32DA0">
        <w:t>ossédant déjà 5 points de vente,</w:t>
      </w:r>
      <w:r w:rsidR="00773E45">
        <w:t xml:space="preserve"> il</w:t>
      </w:r>
      <w:r w:rsidR="00F32DA0">
        <w:t xml:space="preserve"> prévoit d’en ouvrir au moins 3 de plus d’ici </w:t>
      </w:r>
      <w:r w:rsidR="00F32DA0" w:rsidRPr="00F32DA0">
        <w:rPr>
          <w:b/>
          <w:bCs/>
        </w:rPr>
        <w:t>6 mois</w:t>
      </w:r>
      <w:r w:rsidR="00F32DA0">
        <w:t>.</w:t>
      </w:r>
    </w:p>
    <w:p w14:paraId="65446305" w14:textId="35A2DD2E" w:rsidR="00F32DA0" w:rsidRDefault="00F32DA0" w:rsidP="0072022B">
      <w:pPr>
        <w:pStyle w:val="Corpsdetexte"/>
      </w:pPr>
      <w:r w:rsidRPr="00F32DA0">
        <w:t>Le</w:t>
      </w:r>
      <w:r>
        <w:t xml:space="preserve"> </w:t>
      </w:r>
      <w:r w:rsidRPr="00F32DA0">
        <w:t>système</w:t>
      </w:r>
      <w:r>
        <w:t xml:space="preserve"> </w:t>
      </w:r>
      <w:r w:rsidRPr="00F32DA0">
        <w:t>informatique</w:t>
      </w:r>
      <w:r>
        <w:t xml:space="preserve"> </w:t>
      </w:r>
      <w:r w:rsidRPr="00F32DA0">
        <w:t>actuel</w:t>
      </w:r>
      <w:r>
        <w:t xml:space="preserve"> </w:t>
      </w:r>
      <w:r w:rsidRPr="00F32DA0">
        <w:t>ne</w:t>
      </w:r>
      <w:r>
        <w:t xml:space="preserve"> </w:t>
      </w:r>
      <w:r w:rsidRPr="00F32DA0">
        <w:t>correspond</w:t>
      </w:r>
      <w:r>
        <w:t xml:space="preserve"> </w:t>
      </w:r>
      <w:r w:rsidRPr="00F32DA0">
        <w:t>plus</w:t>
      </w:r>
      <w:r>
        <w:t xml:space="preserve"> </w:t>
      </w:r>
      <w:r w:rsidRPr="00F32DA0">
        <w:t>aux</w:t>
      </w:r>
      <w:r>
        <w:t xml:space="preserve"> </w:t>
      </w:r>
      <w:r w:rsidRPr="00F32DA0">
        <w:t>besoins</w:t>
      </w:r>
      <w:r>
        <w:t xml:space="preserve"> </w:t>
      </w:r>
      <w:r w:rsidRPr="00F32DA0">
        <w:t>du</w:t>
      </w:r>
      <w:r>
        <w:t xml:space="preserve"> </w:t>
      </w:r>
      <w:r w:rsidRPr="00F32DA0">
        <w:t>groupe</w:t>
      </w:r>
      <w:r>
        <w:t xml:space="preserve"> </w:t>
      </w:r>
      <w:r w:rsidRPr="00F32DA0">
        <w:t>car</w:t>
      </w:r>
      <w:r>
        <w:t xml:space="preserve"> </w:t>
      </w:r>
      <w:r w:rsidRPr="00F32DA0">
        <w:t>il</w:t>
      </w:r>
      <w:r>
        <w:t xml:space="preserve"> </w:t>
      </w:r>
      <w:r w:rsidRPr="00F32DA0">
        <w:t xml:space="preserve">ne permet pas une gestion </w:t>
      </w:r>
      <w:r w:rsidRPr="00F32DA0">
        <w:rPr>
          <w:b/>
          <w:bCs/>
        </w:rPr>
        <w:t>centralisée</w:t>
      </w:r>
      <w:r w:rsidRPr="00F32DA0">
        <w:t xml:space="preserve"> de toutes les pizzerias.</w:t>
      </w:r>
    </w:p>
    <w:p w14:paraId="440BFEEF" w14:textId="15420B08" w:rsidR="00F32DA0" w:rsidRDefault="00F32DA0" w:rsidP="0072022B">
      <w:pPr>
        <w:pStyle w:val="Corpsdetexte"/>
      </w:pPr>
      <w:r>
        <w:t xml:space="preserve">Les responsables ont besoin de </w:t>
      </w:r>
      <w:r w:rsidRPr="00F32DA0">
        <w:rPr>
          <w:b/>
          <w:bCs/>
        </w:rPr>
        <w:t>suivre</w:t>
      </w:r>
      <w:r>
        <w:t xml:space="preserve"> facilement ce qui se passe dans les points de vente.</w:t>
      </w:r>
    </w:p>
    <w:p w14:paraId="21ADE143" w14:textId="65DFEC5F" w:rsidR="00F32DA0" w:rsidRDefault="00F32DA0" w:rsidP="0072022B">
      <w:pPr>
        <w:pStyle w:val="Corpsdetexte"/>
      </w:pPr>
      <w:r>
        <w:t>Les livreurs ne peuvent pas indiquer « en live » que la livraison est effectuée.</w:t>
      </w:r>
    </w:p>
    <w:p w14:paraId="41C2D6FA" w14:textId="14CC2261" w:rsidR="000F0279" w:rsidRDefault="00B3229A" w:rsidP="0072022B">
      <w:pPr>
        <w:pStyle w:val="Titre3"/>
        <w:jc w:val="both"/>
      </w:pPr>
      <w:bookmarkStart w:id="14" w:name="_Toc43144524"/>
      <w:bookmarkStart w:id="15" w:name="_Toc68002026"/>
      <w:r w:rsidRPr="00D002D3">
        <w:t>Enjeux et Objectifs</w:t>
      </w:r>
      <w:bookmarkEnd w:id="14"/>
      <w:bookmarkEnd w:id="15"/>
    </w:p>
    <w:p w14:paraId="28F5E589" w14:textId="0E3270E7" w:rsidR="001E2553" w:rsidRDefault="001E2553" w:rsidP="0072022B">
      <w:pPr>
        <w:pStyle w:val="Corpsdetexte"/>
      </w:pPr>
      <w:r>
        <w:t>L</w:t>
      </w:r>
      <w:r w:rsidR="005C5144">
        <w:t>e système</w:t>
      </w:r>
      <w:r>
        <w:t xml:space="preserve"> informatique devra répondre aux besoins suivants :</w:t>
      </w:r>
    </w:p>
    <w:p w14:paraId="7BA28B1F" w14:textId="77777777" w:rsidR="00BE763D" w:rsidRDefault="00BE763D" w:rsidP="0072022B">
      <w:pPr>
        <w:jc w:val="both"/>
        <w:rPr>
          <w:lang w:eastAsia="fr-FR" w:bidi="ar-SA"/>
        </w:rPr>
      </w:pPr>
      <w:r w:rsidRPr="00C43BE5">
        <w:rPr>
          <w:b/>
          <w:bCs/>
          <w:lang w:eastAsia="fr-FR" w:bidi="ar-SA"/>
        </w:rPr>
        <w:t>Centraliser</w:t>
      </w:r>
      <w:r>
        <w:rPr>
          <w:lang w:eastAsia="fr-FR" w:bidi="ar-SA"/>
        </w:rPr>
        <w:t> :</w:t>
      </w:r>
    </w:p>
    <w:p w14:paraId="25C0109C" w14:textId="67CB3C50" w:rsidR="00BE763D" w:rsidRDefault="00BE763D" w:rsidP="00853035">
      <w:pPr>
        <w:pStyle w:val="Paragraphedeliste"/>
        <w:numPr>
          <w:ilvl w:val="0"/>
          <w:numId w:val="8"/>
        </w:numPr>
        <w:jc w:val="both"/>
        <w:rPr>
          <w:lang w:eastAsia="fr-FR" w:bidi="ar-SA"/>
        </w:rPr>
      </w:pPr>
      <w:r>
        <w:rPr>
          <w:lang w:eastAsia="fr-FR" w:bidi="ar-SA"/>
        </w:rPr>
        <w:t>Comptes clients unique</w:t>
      </w:r>
      <w:r w:rsidR="00F57DE8">
        <w:rPr>
          <w:lang w:eastAsia="fr-FR" w:bidi="ar-SA"/>
        </w:rPr>
        <w:t>s</w:t>
      </w:r>
      <w:r>
        <w:rPr>
          <w:lang w:eastAsia="fr-FR" w:bidi="ar-SA"/>
        </w:rPr>
        <w:t xml:space="preserve"> pour tous les types d’achat (en ligne – par téléphone – sur place)</w:t>
      </w:r>
      <w:r w:rsidR="00C04DC6">
        <w:rPr>
          <w:lang w:eastAsia="fr-FR" w:bidi="ar-SA"/>
        </w:rPr>
        <w:t>.</w:t>
      </w:r>
    </w:p>
    <w:p w14:paraId="5449FD53" w14:textId="402541E5" w:rsidR="00BE763D" w:rsidRDefault="00BE763D" w:rsidP="00853035">
      <w:pPr>
        <w:pStyle w:val="Paragraphedeliste"/>
        <w:numPr>
          <w:ilvl w:val="0"/>
          <w:numId w:val="8"/>
        </w:numPr>
        <w:spacing w:line="360" w:lineRule="auto"/>
        <w:jc w:val="both"/>
        <w:rPr>
          <w:lang w:eastAsia="fr-FR" w:bidi="ar-SA"/>
        </w:rPr>
      </w:pPr>
      <w:r>
        <w:rPr>
          <w:lang w:eastAsia="fr-FR" w:bidi="ar-SA"/>
        </w:rPr>
        <w:t>Interface d’achat reliée en ligne ou à la livraison.</w:t>
      </w:r>
    </w:p>
    <w:p w14:paraId="5B0BB2D7" w14:textId="77777777" w:rsidR="005B78B5" w:rsidRDefault="005B78B5" w:rsidP="0072022B">
      <w:pPr>
        <w:spacing w:line="360" w:lineRule="auto"/>
        <w:jc w:val="both"/>
        <w:rPr>
          <w:lang w:eastAsia="fr-FR" w:bidi="ar-SA"/>
        </w:rPr>
      </w:pPr>
      <w:r>
        <w:rPr>
          <w:lang w:eastAsia="fr-FR" w:bidi="ar-SA"/>
        </w:rPr>
        <w:t xml:space="preserve">Offrir de la </w:t>
      </w:r>
      <w:r w:rsidRPr="00C43BE5">
        <w:rPr>
          <w:b/>
          <w:bCs/>
          <w:lang w:eastAsia="fr-FR" w:bidi="ar-SA"/>
        </w:rPr>
        <w:t>visibilité</w:t>
      </w:r>
      <w:r>
        <w:rPr>
          <w:lang w:eastAsia="fr-FR" w:bidi="ar-SA"/>
        </w:rPr>
        <w:t> :</w:t>
      </w:r>
    </w:p>
    <w:p w14:paraId="705DD6F0" w14:textId="768BFC8A" w:rsidR="005B78B5" w:rsidRPr="005C4ECF" w:rsidRDefault="005B78B5" w:rsidP="00853035">
      <w:pPr>
        <w:pStyle w:val="Paragraphedeliste"/>
        <w:numPr>
          <w:ilvl w:val="0"/>
          <w:numId w:val="7"/>
        </w:numPr>
        <w:spacing w:line="360" w:lineRule="auto"/>
        <w:jc w:val="both"/>
        <w:rPr>
          <w:lang w:eastAsia="fr-FR" w:bidi="ar-SA"/>
        </w:rPr>
      </w:pPr>
      <w:r>
        <w:rPr>
          <w:lang w:eastAsia="fr-FR" w:bidi="ar-SA"/>
        </w:rPr>
        <w:t>Site internet dédié aux clients (passer commande).</w:t>
      </w:r>
    </w:p>
    <w:p w14:paraId="3C48833C" w14:textId="3F85239C" w:rsidR="009B40D3" w:rsidRDefault="008A5083" w:rsidP="0072022B">
      <w:pPr>
        <w:pStyle w:val="Corpsdetexte"/>
        <w:spacing w:line="360" w:lineRule="auto"/>
      </w:pPr>
      <w:r w:rsidRPr="00C43BE5">
        <w:rPr>
          <w:b/>
          <w:bCs/>
        </w:rPr>
        <w:t>Organiser</w:t>
      </w:r>
      <w:r w:rsidR="00BE763D">
        <w:t xml:space="preserve">, </w:t>
      </w:r>
      <w:r w:rsidR="00BE763D" w:rsidRPr="00C43BE5">
        <w:rPr>
          <w:b/>
          <w:bCs/>
        </w:rPr>
        <w:t>homogénéiser</w:t>
      </w:r>
      <w:r w:rsidR="00BE763D">
        <w:t> :</w:t>
      </w:r>
    </w:p>
    <w:p w14:paraId="7725D926" w14:textId="6206819B" w:rsidR="009B40D3" w:rsidRDefault="009B40D3" w:rsidP="00853035">
      <w:pPr>
        <w:pStyle w:val="Corpsdetexte"/>
        <w:numPr>
          <w:ilvl w:val="0"/>
          <w:numId w:val="6"/>
        </w:numPr>
        <w:spacing w:after="0"/>
      </w:pPr>
      <w:r>
        <w:t>Gestion des commandes (réception – préparation – livraison).</w:t>
      </w:r>
    </w:p>
    <w:p w14:paraId="778EF826" w14:textId="7DC7BE05" w:rsidR="009B40D3" w:rsidRDefault="009B40D3" w:rsidP="00853035">
      <w:pPr>
        <w:pStyle w:val="Corpsdetexte"/>
        <w:numPr>
          <w:ilvl w:val="0"/>
          <w:numId w:val="6"/>
        </w:numPr>
        <w:spacing w:after="0"/>
      </w:pPr>
      <w:r>
        <w:t xml:space="preserve">Relier les indicateurs de stocks à l’interface d’achat (savoir si une pizza est encore réalisable). </w:t>
      </w:r>
    </w:p>
    <w:p w14:paraId="72D1CB09" w14:textId="76937F70" w:rsidR="0012778E" w:rsidRDefault="0012778E" w:rsidP="00853035">
      <w:pPr>
        <w:pStyle w:val="Paragraphedeliste"/>
        <w:numPr>
          <w:ilvl w:val="0"/>
          <w:numId w:val="6"/>
        </w:numPr>
        <w:jc w:val="both"/>
        <w:rPr>
          <w:lang w:eastAsia="fr-FR" w:bidi="ar-SA"/>
        </w:rPr>
      </w:pPr>
      <w:r>
        <w:rPr>
          <w:lang w:eastAsia="fr-FR" w:bidi="ar-SA"/>
        </w:rPr>
        <w:t>Un client peut modifier ou annuler sa commande (avant la « préparation »)</w:t>
      </w:r>
    </w:p>
    <w:p w14:paraId="138CE24D" w14:textId="5E6A7233" w:rsidR="0012778E" w:rsidRDefault="0012778E" w:rsidP="00853035">
      <w:pPr>
        <w:pStyle w:val="Paragraphedeliste"/>
        <w:numPr>
          <w:ilvl w:val="0"/>
          <w:numId w:val="6"/>
        </w:numPr>
        <w:jc w:val="both"/>
        <w:rPr>
          <w:lang w:eastAsia="fr-FR" w:bidi="ar-SA"/>
        </w:rPr>
      </w:pPr>
      <w:r>
        <w:rPr>
          <w:lang w:eastAsia="fr-FR" w:bidi="ar-SA"/>
        </w:rPr>
        <w:t>Proposer un aide-mémoire aux pizzaïolos indiquant la recette de chaque pizza.</w:t>
      </w:r>
    </w:p>
    <w:p w14:paraId="34ABE645" w14:textId="7E76C6DE" w:rsidR="00B64F7F" w:rsidRDefault="00B64F7F" w:rsidP="00853035">
      <w:pPr>
        <w:pStyle w:val="Paragraphedeliste"/>
        <w:numPr>
          <w:ilvl w:val="0"/>
          <w:numId w:val="6"/>
        </w:numPr>
        <w:jc w:val="both"/>
        <w:rPr>
          <w:lang w:eastAsia="fr-FR" w:bidi="ar-SA"/>
        </w:rPr>
      </w:pPr>
      <w:r>
        <w:rPr>
          <w:lang w:eastAsia="fr-FR" w:bidi="ar-SA"/>
        </w:rPr>
        <w:t>Définir un cycle de vie des commandes</w:t>
      </w:r>
      <w:r w:rsidR="00482E4C">
        <w:rPr>
          <w:lang w:eastAsia="fr-FR" w:bidi="ar-SA"/>
        </w:rPr>
        <w:t>.</w:t>
      </w:r>
    </w:p>
    <w:p w14:paraId="217AD754" w14:textId="6F3DD4A1" w:rsidR="00C43BE5" w:rsidRDefault="00C43BE5" w:rsidP="00853035">
      <w:pPr>
        <w:pStyle w:val="Paragraphedeliste"/>
        <w:numPr>
          <w:ilvl w:val="0"/>
          <w:numId w:val="6"/>
        </w:numPr>
        <w:spacing w:line="360" w:lineRule="auto"/>
        <w:jc w:val="both"/>
        <w:rPr>
          <w:lang w:eastAsia="fr-FR" w:bidi="ar-SA"/>
        </w:rPr>
      </w:pPr>
      <w:r>
        <w:rPr>
          <w:lang w:eastAsia="fr-FR" w:bidi="ar-SA"/>
        </w:rPr>
        <w:t>Gestion administrative (comptes utilisateurs, indicateurs).</w:t>
      </w:r>
    </w:p>
    <w:p w14:paraId="35AE97D9" w14:textId="30E5259F" w:rsidR="009B40D3" w:rsidRDefault="00BE763D" w:rsidP="0072022B">
      <w:pPr>
        <w:spacing w:line="360" w:lineRule="auto"/>
        <w:jc w:val="both"/>
        <w:rPr>
          <w:lang w:eastAsia="fr-FR" w:bidi="ar-SA"/>
        </w:rPr>
      </w:pPr>
      <w:r>
        <w:rPr>
          <w:lang w:eastAsia="fr-FR" w:bidi="ar-SA"/>
        </w:rPr>
        <w:t xml:space="preserve">Offrir un </w:t>
      </w:r>
      <w:r w:rsidRPr="00C43BE5">
        <w:rPr>
          <w:b/>
          <w:bCs/>
          <w:lang w:eastAsia="fr-FR" w:bidi="ar-SA"/>
        </w:rPr>
        <w:t>suivi</w:t>
      </w:r>
      <w:r w:rsidR="009B40D3">
        <w:rPr>
          <w:lang w:eastAsia="fr-FR" w:bidi="ar-SA"/>
        </w:rPr>
        <w:t> :</w:t>
      </w:r>
    </w:p>
    <w:p w14:paraId="114A7C7A" w14:textId="17699309" w:rsidR="009B40D3" w:rsidRDefault="009B40D3" w:rsidP="00853035">
      <w:pPr>
        <w:pStyle w:val="Paragraphedeliste"/>
        <w:numPr>
          <w:ilvl w:val="0"/>
          <w:numId w:val="5"/>
        </w:numPr>
        <w:jc w:val="both"/>
        <w:rPr>
          <w:lang w:eastAsia="fr-FR" w:bidi="ar-SA"/>
        </w:rPr>
      </w:pPr>
      <w:r>
        <w:rPr>
          <w:lang w:eastAsia="fr-FR" w:bidi="ar-SA"/>
        </w:rPr>
        <w:t>En temps réel du statut des commandes.</w:t>
      </w:r>
    </w:p>
    <w:p w14:paraId="483A7026" w14:textId="022EEF12" w:rsidR="009B40D3" w:rsidRDefault="009B40D3" w:rsidP="00853035">
      <w:pPr>
        <w:pStyle w:val="Paragraphedeliste"/>
        <w:numPr>
          <w:ilvl w:val="0"/>
          <w:numId w:val="5"/>
        </w:numPr>
        <w:spacing w:line="360" w:lineRule="auto"/>
        <w:jc w:val="both"/>
        <w:rPr>
          <w:lang w:eastAsia="fr-FR" w:bidi="ar-SA"/>
        </w:rPr>
      </w:pPr>
      <w:r>
        <w:rPr>
          <w:lang w:eastAsia="fr-FR" w:bidi="ar-SA"/>
        </w:rPr>
        <w:t>En temps réel du stock d’ingrédients.</w:t>
      </w:r>
    </w:p>
    <w:p w14:paraId="77FEEEF2" w14:textId="6C3DCFE4" w:rsidR="0030614F" w:rsidRDefault="0030614F" w:rsidP="0072022B">
      <w:pPr>
        <w:pStyle w:val="Corpsdetexte"/>
      </w:pPr>
      <w:r>
        <w:t xml:space="preserve">Enfin, il sera impératif de proposer une solution pouvant être concrétisée dans un délai raisonnable pour permettre une prise en main par les responsables </w:t>
      </w:r>
      <w:r w:rsidRPr="005B78B5">
        <w:rPr>
          <w:b/>
          <w:bCs/>
        </w:rPr>
        <w:t>avant</w:t>
      </w:r>
      <w:r>
        <w:t xml:space="preserve"> l’ouverture des nouveaux points de ventes d’ici </w:t>
      </w:r>
      <w:r w:rsidRPr="005B78B5">
        <w:rPr>
          <w:b/>
          <w:bCs/>
        </w:rPr>
        <w:t>6 mois</w:t>
      </w:r>
      <w:r>
        <w:t>.</w:t>
      </w:r>
      <w:r>
        <w:br w:type="page"/>
      </w:r>
    </w:p>
    <w:p w14:paraId="6ABE1BB2" w14:textId="7DF72C17" w:rsidR="000F0279" w:rsidRPr="00D002D3" w:rsidRDefault="0041305A" w:rsidP="00243305">
      <w:pPr>
        <w:pStyle w:val="Titre1"/>
      </w:pPr>
      <w:bookmarkStart w:id="16" w:name="_Toc68002027"/>
      <w:r>
        <w:lastRenderedPageBreak/>
        <w:t>Architecture Technique</w:t>
      </w:r>
      <w:bookmarkEnd w:id="16"/>
    </w:p>
    <w:p w14:paraId="2ED495C0" w14:textId="77777777" w:rsidR="00F9616B" w:rsidRPr="00F9616B" w:rsidRDefault="00F9616B" w:rsidP="00F9616B">
      <w:pPr>
        <w:pStyle w:val="Titre2"/>
      </w:pPr>
      <w:bookmarkStart w:id="17" w:name="_Toc68002028"/>
      <w:bookmarkStart w:id="18" w:name="_Toc66632949"/>
      <w:bookmarkStart w:id="19" w:name="_Toc43144526"/>
      <w:r w:rsidRPr="00F9616B">
        <w:t>Application</w:t>
      </w:r>
      <w:bookmarkEnd w:id="17"/>
      <w:r w:rsidRPr="00F9616B">
        <w:t xml:space="preserve"> </w:t>
      </w:r>
    </w:p>
    <w:p w14:paraId="2465CC7F" w14:textId="15065416" w:rsidR="00F9616B" w:rsidRPr="00F9616B" w:rsidRDefault="00F9616B" w:rsidP="00F9616B">
      <w:pPr>
        <w:pStyle w:val="Titre3"/>
        <w:spacing w:before="0"/>
      </w:pPr>
      <w:bookmarkStart w:id="20" w:name="_Toc68002029"/>
      <w:proofErr w:type="spellStart"/>
      <w:r w:rsidRPr="00F9616B">
        <w:t>Back-end</w:t>
      </w:r>
      <w:proofErr w:type="spellEnd"/>
      <w:r w:rsidRPr="00F9616B">
        <w:t> :</w:t>
      </w:r>
      <w:bookmarkEnd w:id="18"/>
      <w:bookmarkEnd w:id="20"/>
    </w:p>
    <w:p w14:paraId="7062F86E" w14:textId="77777777" w:rsidR="00F9616B" w:rsidRPr="00F9616B" w:rsidRDefault="00F9616B" w:rsidP="00F9616B">
      <w:pPr>
        <w:pStyle w:val="Corpsdetexte"/>
        <w:numPr>
          <w:ilvl w:val="0"/>
          <w:numId w:val="9"/>
        </w:numPr>
      </w:pPr>
      <w:r w:rsidRPr="00F9616B">
        <w:t>CMS/Langage :</w:t>
      </w:r>
    </w:p>
    <w:p w14:paraId="1FE17B11" w14:textId="77777777" w:rsidR="00F9616B" w:rsidRPr="00F9616B" w:rsidRDefault="00F9616B" w:rsidP="00F9616B">
      <w:pPr>
        <w:pStyle w:val="Corpsdetexte"/>
      </w:pPr>
      <w:r w:rsidRPr="00F9616B">
        <w:t xml:space="preserve">Utiliser un CMS offre une simplicité de mise en place mais des contraintes de conception. En séparant le fond de la forme cette solution limite les réponses envisageables. Notre entreprise étant sollicitée pour développer intégralement la solution, il est préférable de partir sur un langage de programmation qui nous est connu et qui nous permettra de concrétiser intégralement les réponses souhaitées. Nous proposons donc mettre à profit notre expérience du langage </w:t>
      </w:r>
      <w:r w:rsidRPr="00F9616B">
        <w:rPr>
          <w:b/>
          <w:bCs/>
        </w:rPr>
        <w:t>Python 3</w:t>
      </w:r>
      <w:r w:rsidRPr="00F9616B">
        <w:t xml:space="preserve"> pour avoir une maitrise totale du projet et plus de flexibilité. </w:t>
      </w:r>
    </w:p>
    <w:p w14:paraId="283AEC41" w14:textId="77777777" w:rsidR="00F9616B" w:rsidRPr="00F9616B" w:rsidRDefault="00F9616B" w:rsidP="00F9616B">
      <w:pPr>
        <w:pStyle w:val="Corpsdetexte"/>
        <w:numPr>
          <w:ilvl w:val="0"/>
          <w:numId w:val="9"/>
        </w:numPr>
      </w:pPr>
      <w:r w:rsidRPr="00F9616B">
        <w:t xml:space="preserve">Framework : </w:t>
      </w:r>
    </w:p>
    <w:p w14:paraId="7786527A" w14:textId="77777777" w:rsidR="00F9616B" w:rsidRPr="00F9616B" w:rsidRDefault="00F9616B" w:rsidP="00F9616B">
      <w:pPr>
        <w:pStyle w:val="Corpsdetexte"/>
      </w:pPr>
      <w:r w:rsidRPr="00F9616B">
        <w:rPr>
          <w:b/>
          <w:bCs/>
        </w:rPr>
        <w:t>Django</w:t>
      </w:r>
      <w:r w:rsidRPr="00F9616B">
        <w:t xml:space="preserve"> s’impose de par sa conception optimisée pour le langage python. C’est un Framework très populaire pour la création de sites web (utilisé par Instagram ou Pinterest, par exemple). Il permettra un développement rapide d’un site dynamique et pourra nous permettre de générer une interface d’administration. En comparaison avec Flask ou d’autres, il est le plus exhaustif, permet d’automatiser un bon nombre de tâches et de disposer d’une très grande communauté.</w:t>
      </w:r>
    </w:p>
    <w:p w14:paraId="7716FC7E" w14:textId="77777777" w:rsidR="00F9616B" w:rsidRPr="00F9616B" w:rsidRDefault="00F9616B" w:rsidP="00F9616B">
      <w:pPr>
        <w:pStyle w:val="Corpsdetexte"/>
        <w:numPr>
          <w:ilvl w:val="0"/>
          <w:numId w:val="9"/>
        </w:numPr>
      </w:pPr>
      <w:r w:rsidRPr="00F9616B">
        <w:t>Base de données (BDD) :</w:t>
      </w:r>
    </w:p>
    <w:p w14:paraId="47E15673" w14:textId="77777777" w:rsidR="00F9616B" w:rsidRPr="00F9616B" w:rsidRDefault="00F9616B" w:rsidP="00F9616B">
      <w:pPr>
        <w:pStyle w:val="Corpsdetexte"/>
      </w:pPr>
      <w:r w:rsidRPr="00F9616B">
        <w:t xml:space="preserve">Nous pourrons utiliser un logiciel qui permet de gérer des bases de données (comptes utilisateurs, etc…) et donc de gérer de grosses quantités d'informations par le langage SQL, avec </w:t>
      </w:r>
      <w:r w:rsidRPr="00F9616B">
        <w:rPr>
          <w:b/>
          <w:bCs/>
        </w:rPr>
        <w:t>MySQL</w:t>
      </w:r>
      <w:r w:rsidRPr="00F9616B">
        <w:t xml:space="preserve">. </w:t>
      </w:r>
      <w:proofErr w:type="spellStart"/>
      <w:r w:rsidRPr="00F9616B">
        <w:t>Opensource</w:t>
      </w:r>
      <w:proofErr w:type="spellEnd"/>
      <w:r w:rsidRPr="00F9616B">
        <w:t xml:space="preserve">, il est une fois encore un des systèmes de gestion parmi les plus connus, (davantage que PostgreSQL, par exemple) et utilisés (par </w:t>
      </w:r>
      <w:proofErr w:type="spellStart"/>
      <w:r w:rsidRPr="00F9616B">
        <w:t>Youtube</w:t>
      </w:r>
      <w:proofErr w:type="spellEnd"/>
      <w:r w:rsidRPr="00F9616B">
        <w:t xml:space="preserve"> ou Wordpress, par exemple).</w:t>
      </w:r>
    </w:p>
    <w:p w14:paraId="2ABE4A2D" w14:textId="77777777" w:rsidR="00F9616B" w:rsidRPr="00F9616B" w:rsidRDefault="00F9616B" w:rsidP="00F9616B">
      <w:pPr>
        <w:pStyle w:val="Corpsdetexte"/>
        <w:numPr>
          <w:ilvl w:val="0"/>
          <w:numId w:val="9"/>
        </w:numPr>
      </w:pPr>
      <w:r w:rsidRPr="00F9616B">
        <w:t>Hébergeur :</w:t>
      </w:r>
    </w:p>
    <w:p w14:paraId="6130765D" w14:textId="77777777" w:rsidR="00F9616B" w:rsidRPr="00F9616B" w:rsidRDefault="00F9616B" w:rsidP="00F9616B">
      <w:pPr>
        <w:pStyle w:val="Corpsdetexte"/>
      </w:pPr>
      <w:r w:rsidRPr="00F9616B">
        <w:t>Il sera également nécessaire de choisir un hébergeur. Les hébergeurs gratuits pouvant engendrer des problèmes de maintenance, il sera nécessaire d’estimer le budget allouable pour obtenir un service de qualité satisfaisante pour ce site visant à accueillir un publique large. Les solutions sont nombreuses (OVH, IONOS, LIKUID.COM, par exemple). La même réflexion pourra également se porter sur le nom de domaine.</w:t>
      </w:r>
    </w:p>
    <w:p w14:paraId="1B39BBB5" w14:textId="77777777" w:rsidR="00F9616B" w:rsidRPr="00F9616B" w:rsidRDefault="00F9616B" w:rsidP="00F9616B">
      <w:pPr>
        <w:pStyle w:val="Titre3"/>
        <w:spacing w:before="0"/>
      </w:pPr>
      <w:bookmarkStart w:id="21" w:name="_Toc66632950"/>
      <w:bookmarkStart w:id="22" w:name="_Toc68002030"/>
      <w:proofErr w:type="spellStart"/>
      <w:r w:rsidRPr="00F9616B">
        <w:t>Front-end</w:t>
      </w:r>
      <w:proofErr w:type="spellEnd"/>
      <w:r w:rsidRPr="00F9616B">
        <w:t> :</w:t>
      </w:r>
      <w:bookmarkEnd w:id="21"/>
      <w:bookmarkEnd w:id="22"/>
    </w:p>
    <w:p w14:paraId="10E2D424" w14:textId="77777777" w:rsidR="00F9616B" w:rsidRPr="00F9616B" w:rsidRDefault="00F9616B" w:rsidP="00F9616B">
      <w:pPr>
        <w:pStyle w:val="Corpsdetexte"/>
      </w:pPr>
      <w:r w:rsidRPr="00F9616B">
        <w:t xml:space="preserve">Nous proposons de mettre en place une </w:t>
      </w:r>
      <w:r w:rsidRPr="00F9616B">
        <w:rPr>
          <w:b/>
          <w:bCs/>
        </w:rPr>
        <w:t>arborescence hiérarchique</w:t>
      </w:r>
      <w:r w:rsidRPr="00F9616B">
        <w:t xml:space="preserve"> du fait que les liens entre les différents modules seront plus intuitifs et que cette structure s’accorde parfaitement avec ce projet de type commercial. </w:t>
      </w:r>
    </w:p>
    <w:p w14:paraId="68F12432" w14:textId="77777777" w:rsidR="00F9616B" w:rsidRPr="00F9616B" w:rsidRDefault="00F9616B" w:rsidP="00F9616B">
      <w:pPr>
        <w:pStyle w:val="Corpsdetexte"/>
      </w:pPr>
      <w:r w:rsidRPr="00F9616B">
        <w:t xml:space="preserve">De plus les usages des clients pouvant être sur différents </w:t>
      </w:r>
      <w:proofErr w:type="spellStart"/>
      <w:r w:rsidRPr="00F9616B">
        <w:rPr>
          <w:b/>
          <w:bCs/>
        </w:rPr>
        <w:t>devices</w:t>
      </w:r>
      <w:proofErr w:type="spellEnd"/>
      <w:r w:rsidRPr="00F9616B">
        <w:t xml:space="preserve"> nous mettrons en place une solution « </w:t>
      </w:r>
      <w:r w:rsidRPr="00F9616B">
        <w:rPr>
          <w:b/>
          <w:bCs/>
        </w:rPr>
        <w:t>responsive</w:t>
      </w:r>
      <w:r w:rsidRPr="00F9616B">
        <w:t> » : le site d’adaptera et se redimensionnera automatiquement selon les contraintes de résolution des navigateurs (et supports : smartphone/tablette/ordinateur).</w:t>
      </w:r>
    </w:p>
    <w:p w14:paraId="31752265" w14:textId="58157033" w:rsidR="00F9616B" w:rsidRDefault="00F9616B" w:rsidP="00F9616B">
      <w:r w:rsidRPr="00F9616B">
        <w:t xml:space="preserve">Les technologies retenues seront les standards du web, à savoir : </w:t>
      </w:r>
      <w:r w:rsidRPr="00F9616B">
        <w:rPr>
          <w:b/>
          <w:bCs/>
        </w:rPr>
        <w:t>HTML 5,</w:t>
      </w:r>
      <w:r w:rsidRPr="00F9616B">
        <w:t xml:space="preserve"> </w:t>
      </w:r>
      <w:r w:rsidRPr="00F9616B">
        <w:rPr>
          <w:b/>
          <w:bCs/>
        </w:rPr>
        <w:t>CSS 3</w:t>
      </w:r>
      <w:r w:rsidRPr="00F9616B">
        <w:t xml:space="preserve"> et </w:t>
      </w:r>
      <w:r w:rsidRPr="00F9616B">
        <w:rPr>
          <w:b/>
          <w:bCs/>
        </w:rPr>
        <w:t>JavaScript</w:t>
      </w:r>
      <w:r w:rsidRPr="00F9616B">
        <w:t>.</w:t>
      </w:r>
    </w:p>
    <w:p w14:paraId="497E4392" w14:textId="77777777" w:rsidR="00F9616B" w:rsidRDefault="00F9616B">
      <w:pPr>
        <w:widowControl/>
        <w:suppressAutoHyphens w:val="0"/>
      </w:pPr>
      <w:r>
        <w:br w:type="page"/>
      </w:r>
    </w:p>
    <w:p w14:paraId="61E4E815" w14:textId="0B21AFF3" w:rsidR="00F9616B" w:rsidRDefault="00F9616B" w:rsidP="00F9616B">
      <w:pPr>
        <w:pStyle w:val="Titre2"/>
      </w:pPr>
      <w:bookmarkStart w:id="23" w:name="_Toc68002031"/>
      <w:r>
        <w:lastRenderedPageBreak/>
        <w:t>Modèle physique de données</w:t>
      </w:r>
      <w:bookmarkEnd w:id="23"/>
    </w:p>
    <w:p w14:paraId="25A8619F" w14:textId="77777777" w:rsidR="00F9616B" w:rsidRDefault="00F9616B" w:rsidP="00F9616B">
      <w:pPr>
        <w:pStyle w:val="Titre3"/>
        <w:rPr>
          <w:kern w:val="2"/>
        </w:rPr>
      </w:pPr>
      <w:bookmarkStart w:id="24" w:name="_Toc68002032"/>
      <w:r>
        <w:t>Synthèse</w:t>
      </w:r>
      <w:bookmarkEnd w:id="24"/>
    </w:p>
    <w:p w14:paraId="47B5CB21" w14:textId="77777777" w:rsidR="00F9616B" w:rsidRDefault="00F9616B" w:rsidP="00F9616B">
      <w:pPr>
        <w:pStyle w:val="Corpsdetexte"/>
      </w:pPr>
      <w:r>
        <w:t>Inspiré du diagramme de classes, le modèle physique de données (</w:t>
      </w:r>
      <w:r w:rsidRPr="008E7660">
        <w:rPr>
          <w:b/>
          <w:bCs/>
        </w:rPr>
        <w:t>MPD</w:t>
      </w:r>
      <w:r>
        <w:t xml:space="preserve">) présente les </w:t>
      </w:r>
      <w:r w:rsidRPr="008E7660">
        <w:rPr>
          <w:b/>
          <w:bCs/>
        </w:rPr>
        <w:t>tables</w:t>
      </w:r>
      <w:r>
        <w:t xml:space="preserve"> utilisées pour </w:t>
      </w:r>
      <w:r w:rsidRPr="008E7660">
        <w:rPr>
          <w:b/>
          <w:bCs/>
        </w:rPr>
        <w:t>stocker les données</w:t>
      </w:r>
      <w:r>
        <w:t xml:space="preserve"> du système informatique. Il s’agit de la représentation de la </w:t>
      </w:r>
      <w:r w:rsidRPr="008E7660">
        <w:rPr>
          <w:b/>
          <w:bCs/>
        </w:rPr>
        <w:t>base de données</w:t>
      </w:r>
      <w:r>
        <w:rPr>
          <w:b/>
          <w:bCs/>
        </w:rPr>
        <w:t xml:space="preserve"> (BDD)</w:t>
      </w:r>
      <w:r>
        <w:t>. Le MPD sert à implanter la base de données (grâce au reverse engineering) et lui est donc fidèle. Les tables sont constituées d’</w:t>
      </w:r>
      <w:r w:rsidRPr="00B9377E">
        <w:rPr>
          <w:b/>
          <w:bCs/>
        </w:rPr>
        <w:t>attributs</w:t>
      </w:r>
      <w:r>
        <w:t>, correspondant aux colonnes d’un tableau, et d’</w:t>
      </w:r>
      <w:r w:rsidRPr="00B9377E">
        <w:rPr>
          <w:b/>
          <w:bCs/>
        </w:rPr>
        <w:t>instances</w:t>
      </w:r>
      <w:r>
        <w:t>, correspondant aux lignes. Les relations entre les tables sont identifiées par la notation « patte d’oie ».</w:t>
      </w:r>
    </w:p>
    <w:p w14:paraId="243E9DF0" w14:textId="77777777" w:rsidR="00F9616B" w:rsidRDefault="00F9616B" w:rsidP="00F9616B">
      <w:pPr>
        <w:pStyle w:val="Corpsdetexte"/>
      </w:pPr>
      <w:r>
        <w:t xml:space="preserve">Des </w:t>
      </w:r>
      <w:r w:rsidRPr="0039584F">
        <w:rPr>
          <w:b/>
          <w:bCs/>
        </w:rPr>
        <w:t>différences</w:t>
      </w:r>
      <w:r>
        <w:t xml:space="preserve"> apparaissent par rapport au diagramme de classes lorsque l’expression fonctionnelle ne correspond pas aux </w:t>
      </w:r>
      <w:r w:rsidRPr="0039584F">
        <w:rPr>
          <w:b/>
          <w:bCs/>
        </w:rPr>
        <w:t>besoins techniques</w:t>
      </w:r>
      <w:r>
        <w:t xml:space="preserve"> de la création de cette architecture de stockage de données. </w:t>
      </w:r>
    </w:p>
    <w:p w14:paraId="113DB7B6" w14:textId="77777777" w:rsidR="00F9616B" w:rsidRDefault="00F9616B" w:rsidP="00F9616B">
      <w:pPr>
        <w:pStyle w:val="Corpsdetexte"/>
      </w:pPr>
      <w:r>
        <w:t>Notamment, le panier (« </w:t>
      </w:r>
      <w:proofErr w:type="spellStart"/>
      <w:r>
        <w:t>ShoppingCart</w:t>
      </w:r>
      <w:proofErr w:type="spellEnd"/>
      <w:r>
        <w:t> ») n’apparait pas directement car sa gestion est déléguée à la partie site web (type cookies/API JavaScript). On notera également la fusion des classes « Customer » et « </w:t>
      </w:r>
      <w:proofErr w:type="spellStart"/>
      <w:r>
        <w:t>Employee</w:t>
      </w:r>
      <w:proofErr w:type="spellEnd"/>
      <w:r>
        <w:t> » dans une unique table « User », la différentiation pouvant se faire par l’attribution de rôle spécifiques.</w:t>
      </w:r>
    </w:p>
    <w:p w14:paraId="07BD8B73" w14:textId="77777777" w:rsidR="00F9616B" w:rsidRDefault="00F9616B" w:rsidP="00F9616B">
      <w:pPr>
        <w:pStyle w:val="Corpsdetexte"/>
      </w:pPr>
      <w:r>
        <w:t>Chaque table sera détaillée dans la partie 4.3.</w:t>
      </w:r>
    </w:p>
    <w:p w14:paraId="0D9B7573" w14:textId="77777777" w:rsidR="00F9616B" w:rsidRDefault="00F9616B" w:rsidP="00F9616B">
      <w:pPr>
        <w:pStyle w:val="Titre3"/>
      </w:pPr>
      <w:bookmarkStart w:id="25" w:name="_Toc68002033"/>
      <w:r>
        <w:t>Schéma du modèle physique de données</w:t>
      </w:r>
      <w:bookmarkEnd w:id="25"/>
    </w:p>
    <w:p w14:paraId="1FF578DF" w14:textId="77777777" w:rsidR="00F9616B" w:rsidRDefault="00F9616B" w:rsidP="00F9616B">
      <w:pPr>
        <w:widowControl/>
        <w:suppressAutoHyphens w:val="0"/>
        <w:rPr>
          <w:i/>
          <w:iCs/>
        </w:rPr>
      </w:pPr>
      <w:r>
        <w:rPr>
          <w:i/>
          <w:iCs/>
        </w:rPr>
        <w:t xml:space="preserve">Schéma visible page suivante. </w:t>
      </w:r>
    </w:p>
    <w:p w14:paraId="272AD06A" w14:textId="77777777" w:rsidR="00F9616B" w:rsidRDefault="00F9616B" w:rsidP="00F9616B">
      <w:pPr>
        <w:widowControl/>
        <w:suppressAutoHyphens w:val="0"/>
        <w:rPr>
          <w:i/>
          <w:iCs/>
        </w:rPr>
      </w:pPr>
      <w:r>
        <w:rPr>
          <w:i/>
          <w:iCs/>
        </w:rPr>
        <w:t>Réalisé avec MySQL Workbench.</w:t>
      </w:r>
    </w:p>
    <w:p w14:paraId="78411FE4" w14:textId="7C29E08C" w:rsidR="00F9616B" w:rsidRDefault="00F9616B" w:rsidP="00F9616B">
      <w:pPr>
        <w:widowControl/>
        <w:suppressAutoHyphens w:val="0"/>
      </w:pPr>
      <w:r>
        <w:rPr>
          <w:i/>
          <w:iCs/>
        </w:rPr>
        <w:t xml:space="preserve">Lien vers la documentation : </w:t>
      </w:r>
      <w:hyperlink r:id="rId24" w:history="1">
        <w:r w:rsidRPr="00DD4875">
          <w:rPr>
            <w:rStyle w:val="Lienhypertexte"/>
            <w:i/>
            <w:iCs/>
          </w:rPr>
          <w:t>Documentation MySQL Workbench</w:t>
        </w:r>
      </w:hyperlink>
    </w:p>
    <w:p w14:paraId="7571700D" w14:textId="77777777" w:rsidR="00F9616B" w:rsidRDefault="00F9616B" w:rsidP="00F9616B">
      <w:pPr>
        <w:pStyle w:val="Corpsdetexte"/>
      </w:pPr>
    </w:p>
    <w:p w14:paraId="1BE4973D" w14:textId="77777777" w:rsidR="00F9616B" w:rsidRDefault="00F9616B" w:rsidP="00F9616B">
      <w:pPr>
        <w:pStyle w:val="Corpsdetexte"/>
        <w:sectPr w:rsidR="00F9616B" w:rsidSect="002C71E8">
          <w:headerReference w:type="default" r:id="rId25"/>
          <w:pgSz w:w="11906" w:h="16838"/>
          <w:pgMar w:top="1418" w:right="1134" w:bottom="1418" w:left="1134" w:header="1134" w:footer="284" w:gutter="0"/>
          <w:cols w:space="720"/>
          <w:docGrid w:linePitch="326"/>
        </w:sectPr>
      </w:pPr>
    </w:p>
    <w:p w14:paraId="2B8AC405" w14:textId="77777777" w:rsidR="00F9616B" w:rsidRDefault="00F9616B" w:rsidP="00F9616B">
      <w:pPr>
        <w:pStyle w:val="Corpsdetexte"/>
        <w:jc w:val="center"/>
        <w:rPr>
          <w:noProof/>
        </w:rPr>
      </w:pPr>
      <w:r w:rsidRPr="00163E31">
        <w:rPr>
          <w:noProof/>
        </w:rPr>
        <w:lastRenderedPageBreak/>
        <w:drawing>
          <wp:anchor distT="0" distB="0" distL="114300" distR="114300" simplePos="0" relativeHeight="251707392" behindDoc="0" locked="0" layoutInCell="1" allowOverlap="1" wp14:anchorId="440DA43D" wp14:editId="5CC14546">
            <wp:simplePos x="0" y="0"/>
            <wp:positionH relativeFrom="margin">
              <wp:posOffset>-920659</wp:posOffset>
            </wp:positionH>
            <wp:positionV relativeFrom="paragraph">
              <wp:posOffset>-148642</wp:posOffset>
            </wp:positionV>
            <wp:extent cx="10705770" cy="5517222"/>
            <wp:effectExtent l="0" t="0" r="0" b="0"/>
            <wp:wrapNone/>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r="4433" b="29661"/>
                    <a:stretch/>
                  </pic:blipFill>
                  <pic:spPr bwMode="auto">
                    <a:xfrm>
                      <a:off x="0" y="0"/>
                      <a:ext cx="10705770" cy="55172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8ECAE3" w14:textId="77777777" w:rsidR="00F9616B" w:rsidRDefault="00F9616B" w:rsidP="00F9616B">
      <w:pPr>
        <w:pStyle w:val="Corpsdetexte"/>
        <w:jc w:val="center"/>
        <w:rPr>
          <w:noProof/>
        </w:rPr>
      </w:pPr>
    </w:p>
    <w:p w14:paraId="520A1C7D" w14:textId="77777777" w:rsidR="00F9616B" w:rsidRDefault="00AA2964" w:rsidP="00F9616B">
      <w:pPr>
        <w:pStyle w:val="Corpsdetexte"/>
        <w:jc w:val="center"/>
        <w:rPr>
          <w:noProof/>
        </w:rPr>
      </w:pPr>
      <w:r>
        <w:rPr>
          <w:noProof/>
        </w:rPr>
        <w:pict w14:anchorId="29E145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6.9pt;margin-top:4.65pt;width:66.35pt;height:32.3pt;z-index:251706368;mso-position-horizontal-relative:text;mso-position-vertical-relative:text;mso-width-relative:page;mso-height-relative:page">
            <v:imagedata r:id="rId28" o:title=""/>
          </v:shape>
        </w:pict>
      </w:r>
    </w:p>
    <w:p w14:paraId="68F3BFD3" w14:textId="77777777" w:rsidR="00F9616B" w:rsidRDefault="00F9616B" w:rsidP="00F9616B">
      <w:pPr>
        <w:pStyle w:val="Corpsdetexte"/>
        <w:jc w:val="center"/>
        <w:rPr>
          <w:noProof/>
        </w:rPr>
      </w:pPr>
    </w:p>
    <w:p w14:paraId="6A12E860" w14:textId="77777777" w:rsidR="00F9616B" w:rsidRDefault="00F9616B" w:rsidP="00F9616B">
      <w:pPr>
        <w:pStyle w:val="Corpsdetexte"/>
        <w:jc w:val="center"/>
        <w:rPr>
          <w:noProof/>
        </w:rPr>
      </w:pPr>
    </w:p>
    <w:p w14:paraId="7269AC33" w14:textId="77777777" w:rsidR="00F9616B" w:rsidRDefault="00F9616B" w:rsidP="00F9616B">
      <w:pPr>
        <w:pStyle w:val="Corpsdetexte"/>
        <w:jc w:val="center"/>
        <w:rPr>
          <w:noProof/>
        </w:rPr>
      </w:pPr>
    </w:p>
    <w:p w14:paraId="5B000DFF" w14:textId="77777777" w:rsidR="00F9616B" w:rsidRDefault="00F9616B" w:rsidP="00F9616B">
      <w:pPr>
        <w:pStyle w:val="Corpsdetexte"/>
        <w:jc w:val="center"/>
      </w:pPr>
      <w:r w:rsidRPr="003416A5">
        <w:rPr>
          <w:noProof/>
        </w:rPr>
        <w:t xml:space="preserve"> </w:t>
      </w:r>
      <w:r w:rsidRPr="00B321A7">
        <w:rPr>
          <w:noProof/>
        </w:rPr>
        <w:t xml:space="preserve"> </w:t>
      </w:r>
    </w:p>
    <w:p w14:paraId="2C25D803" w14:textId="77777777" w:rsidR="00F9616B" w:rsidRDefault="00F9616B" w:rsidP="00F9616B">
      <w:pPr>
        <w:pStyle w:val="Corpsdetexte"/>
      </w:pPr>
    </w:p>
    <w:p w14:paraId="42DCC5E7" w14:textId="77777777" w:rsidR="00F9616B" w:rsidRDefault="00F9616B" w:rsidP="00F9616B">
      <w:pPr>
        <w:pStyle w:val="Corpsdetexte"/>
        <w:sectPr w:rsidR="00F9616B" w:rsidSect="00520203">
          <w:headerReference w:type="default" r:id="rId29"/>
          <w:pgSz w:w="16838" w:h="11906" w:orient="landscape"/>
          <w:pgMar w:top="1134" w:right="1418" w:bottom="1134" w:left="1418" w:header="1134" w:footer="284" w:gutter="0"/>
          <w:cols w:space="720"/>
          <w:docGrid w:linePitch="326"/>
        </w:sectPr>
      </w:pPr>
    </w:p>
    <w:p w14:paraId="2AA10E74" w14:textId="77777777" w:rsidR="00F9616B" w:rsidRPr="00F156CC" w:rsidRDefault="00F9616B" w:rsidP="00F9616B">
      <w:pPr>
        <w:pStyle w:val="Titre3"/>
      </w:pPr>
      <w:bookmarkStart w:id="26" w:name="_Toc68002034"/>
      <w:r>
        <w:lastRenderedPageBreak/>
        <w:t>Détail des tables</w:t>
      </w:r>
      <w:bookmarkEnd w:id="26"/>
    </w:p>
    <w:p w14:paraId="7FB44251" w14:textId="77777777" w:rsidR="00F9616B" w:rsidRDefault="00F9616B" w:rsidP="00F9616B">
      <w:pPr>
        <w:pStyle w:val="Corpsdetexte"/>
      </w:pPr>
      <w:r>
        <w:t xml:space="preserve">Chaque table est détaillée, ci-dessous, dans deux tableaux : </w:t>
      </w:r>
    </w:p>
    <w:p w14:paraId="416116E3" w14:textId="77777777" w:rsidR="00F9616B" w:rsidRDefault="00F9616B" w:rsidP="00F9616B">
      <w:pPr>
        <w:pStyle w:val="Corpsdetexte"/>
        <w:numPr>
          <w:ilvl w:val="0"/>
          <w:numId w:val="14"/>
        </w:numPr>
      </w:pPr>
      <w:r>
        <w:t xml:space="preserve">Colonne : décrit les types de chaque colonne. La colonne « PK » indique si l’attribut est une clef primaire. La colonne « NN » indique que la valeur NULL n’est pas autorisée. La colonne « AI » précise que la colonne est auto-incrémentée. La mention « FK » précise qu’il s’agit d’une clef étrangère (faisant référence à une autre table). </w:t>
      </w:r>
    </w:p>
    <w:p w14:paraId="44B7C6E0" w14:textId="77777777" w:rsidR="00F9616B" w:rsidRDefault="00F9616B" w:rsidP="00F9616B">
      <w:pPr>
        <w:pStyle w:val="Corpsdetexte"/>
        <w:numPr>
          <w:ilvl w:val="0"/>
          <w:numId w:val="14"/>
        </w:numPr>
      </w:pPr>
      <w:r w:rsidRPr="00811C9F">
        <w:t>Relation : indique la multiplicité (ou cardinalité) de la relation entre la table et celle indiquée dans la colonne « Table », décrit la relation en précisant éventuellement sa nature (</w:t>
      </w:r>
      <w:r>
        <w:t>jo</w:t>
      </w:r>
      <w:r w:rsidRPr="00811C9F">
        <w:t>nction).</w:t>
      </w:r>
    </w:p>
    <w:p w14:paraId="595552FE" w14:textId="77777777" w:rsidR="00F9616B" w:rsidRDefault="00F9616B" w:rsidP="00F9616B">
      <w:pPr>
        <w:pStyle w:val="Corpsdetexte"/>
        <w:numPr>
          <w:ilvl w:val="0"/>
          <w:numId w:val="14"/>
        </w:numPr>
      </w:pPr>
      <w:r>
        <w:t>Les tables de jonction sont détaillées avec les tables auxquelles elles sont liées.</w:t>
      </w:r>
    </w:p>
    <w:p w14:paraId="395DCF63" w14:textId="77777777" w:rsidR="00F9616B" w:rsidRPr="00811C9F" w:rsidRDefault="00F9616B" w:rsidP="00F9616B">
      <w:pPr>
        <w:pStyle w:val="Corpsdetexte"/>
      </w:pPr>
    </w:p>
    <w:p w14:paraId="5EE9DF21" w14:textId="77777777" w:rsidR="00F9616B" w:rsidRDefault="00F9616B" w:rsidP="00F9616B">
      <w:pPr>
        <w:pStyle w:val="Titre4"/>
      </w:pPr>
      <w:r>
        <w:t>Table « </w:t>
      </w:r>
      <w:proofErr w:type="spellStart"/>
      <w:r>
        <w:t>Adress</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6385"/>
      </w:tblGrid>
      <w:tr w:rsidR="00F9616B" w14:paraId="30DB46FA"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4D21F0D8" w14:textId="77777777" w:rsidR="00F9616B" w:rsidRDefault="00F9616B" w:rsidP="00F9616B">
            <w:pPr>
              <w:pStyle w:val="Corpsdetexte"/>
              <w:jc w:val="center"/>
            </w:pPr>
            <w:r w:rsidRPr="00865DB1">
              <w:rPr>
                <w:noProof/>
              </w:rPr>
              <w:drawing>
                <wp:inline distT="0" distB="0" distL="0" distR="0" wp14:anchorId="0FC4BB7D" wp14:editId="09596DC6">
                  <wp:extent cx="1980000" cy="2077200"/>
                  <wp:effectExtent l="0" t="0" r="127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0000" cy="2077200"/>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317"/>
              <w:gridCol w:w="3803"/>
              <w:gridCol w:w="379"/>
              <w:gridCol w:w="404"/>
              <w:gridCol w:w="408"/>
            </w:tblGrid>
            <w:tr w:rsidR="00F9616B" w14:paraId="571D4112"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17" w:type="dxa"/>
                  <w:tcBorders>
                    <w:right w:val="single" w:sz="4" w:space="0" w:color="FFFFFF" w:themeColor="background1"/>
                  </w:tcBorders>
                </w:tcPr>
                <w:p w14:paraId="2A2171FA" w14:textId="77777777" w:rsidR="00F9616B" w:rsidRPr="00E44B00" w:rsidRDefault="00F9616B" w:rsidP="00F9616B">
                  <w:pPr>
                    <w:rPr>
                      <w:sz w:val="22"/>
                      <w:szCs w:val="22"/>
                    </w:rPr>
                  </w:pPr>
                  <w:r>
                    <w:rPr>
                      <w:sz w:val="22"/>
                      <w:szCs w:val="22"/>
                    </w:rPr>
                    <w:t>Colonne</w:t>
                  </w:r>
                </w:p>
              </w:tc>
              <w:tc>
                <w:tcPr>
                  <w:tcW w:w="3803" w:type="dxa"/>
                  <w:tcBorders>
                    <w:left w:val="single" w:sz="4" w:space="0" w:color="FFFFFF" w:themeColor="background1"/>
                    <w:right w:val="single" w:sz="4" w:space="0" w:color="FFFFFF" w:themeColor="background1"/>
                  </w:tcBorders>
                </w:tcPr>
                <w:p w14:paraId="601E3FB0"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79" w:type="dxa"/>
                  <w:tcBorders>
                    <w:left w:val="single" w:sz="4" w:space="0" w:color="FFFFFF" w:themeColor="background1"/>
                  </w:tcBorders>
                  <w:vAlign w:val="center"/>
                </w:tcPr>
                <w:p w14:paraId="037E21CD"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18E3674D"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408" w:type="dxa"/>
                  <w:tcBorders>
                    <w:left w:val="single" w:sz="4" w:space="0" w:color="FFFFFF" w:themeColor="background1"/>
                  </w:tcBorders>
                  <w:vAlign w:val="center"/>
                </w:tcPr>
                <w:p w14:paraId="66FEC6CB"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471C0DD9"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17" w:type="dxa"/>
                </w:tcPr>
                <w:p w14:paraId="18563BE3" w14:textId="77777777" w:rsidR="00F9616B" w:rsidRPr="00E44B00" w:rsidRDefault="00F9616B" w:rsidP="00F9616B">
                  <w:pPr>
                    <w:rPr>
                      <w:sz w:val="22"/>
                      <w:szCs w:val="22"/>
                    </w:rPr>
                  </w:pPr>
                  <w:proofErr w:type="spellStart"/>
                  <w:proofErr w:type="gramStart"/>
                  <w:r>
                    <w:rPr>
                      <w:sz w:val="22"/>
                      <w:szCs w:val="22"/>
                    </w:rPr>
                    <w:t>adress</w:t>
                  </w:r>
                  <w:proofErr w:type="gramEnd"/>
                  <w:r>
                    <w:rPr>
                      <w:sz w:val="22"/>
                      <w:szCs w:val="22"/>
                    </w:rPr>
                    <w:t>_id</w:t>
                  </w:r>
                  <w:proofErr w:type="spellEnd"/>
                </w:p>
              </w:tc>
              <w:tc>
                <w:tcPr>
                  <w:tcW w:w="3803" w:type="dxa"/>
                </w:tcPr>
                <w:p w14:paraId="3F443FF8"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79" w:type="dxa"/>
                  <w:vAlign w:val="center"/>
                </w:tcPr>
                <w:p w14:paraId="3856D207"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75C43493"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8" w:type="dxa"/>
                  <w:vAlign w:val="center"/>
                </w:tcPr>
                <w:p w14:paraId="0321EA0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62F65737"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317" w:type="dxa"/>
                </w:tcPr>
                <w:p w14:paraId="1A4C089E" w14:textId="77777777" w:rsidR="00F9616B" w:rsidRPr="00E44B00" w:rsidRDefault="00F9616B" w:rsidP="00F9616B">
                  <w:pPr>
                    <w:rPr>
                      <w:sz w:val="22"/>
                      <w:szCs w:val="22"/>
                    </w:rPr>
                  </w:pPr>
                  <w:proofErr w:type="spellStart"/>
                  <w:proofErr w:type="gramStart"/>
                  <w:r>
                    <w:rPr>
                      <w:sz w:val="22"/>
                      <w:szCs w:val="22"/>
                    </w:rPr>
                    <w:t>number</w:t>
                  </w:r>
                  <w:proofErr w:type="spellEnd"/>
                  <w:proofErr w:type="gramEnd"/>
                </w:p>
              </w:tc>
              <w:tc>
                <w:tcPr>
                  <w:tcW w:w="3803" w:type="dxa"/>
                </w:tcPr>
                <w:p w14:paraId="71F34427"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5 charactères autorisés.</w:t>
                  </w:r>
                </w:p>
              </w:tc>
              <w:tc>
                <w:tcPr>
                  <w:tcW w:w="379" w:type="dxa"/>
                  <w:vAlign w:val="center"/>
                </w:tcPr>
                <w:p w14:paraId="1C8A7332"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067215B7"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61B7CB12"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5F52CD1F"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17" w:type="dxa"/>
                </w:tcPr>
                <w:p w14:paraId="1F7CC57B" w14:textId="77777777" w:rsidR="00F9616B" w:rsidRPr="00E44B00" w:rsidRDefault="00F9616B" w:rsidP="00F9616B">
                  <w:pPr>
                    <w:rPr>
                      <w:sz w:val="22"/>
                      <w:szCs w:val="22"/>
                    </w:rPr>
                  </w:pPr>
                  <w:proofErr w:type="spellStart"/>
                  <w:proofErr w:type="gramStart"/>
                  <w:r>
                    <w:rPr>
                      <w:sz w:val="22"/>
                      <w:szCs w:val="22"/>
                    </w:rPr>
                    <w:t>street</w:t>
                  </w:r>
                  <w:proofErr w:type="spellEnd"/>
                  <w:proofErr w:type="gramEnd"/>
                </w:p>
              </w:tc>
              <w:tc>
                <w:tcPr>
                  <w:tcW w:w="3803" w:type="dxa"/>
                </w:tcPr>
                <w:p w14:paraId="10B0B3C3"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79" w:type="dxa"/>
                  <w:vAlign w:val="center"/>
                </w:tcPr>
                <w:p w14:paraId="65ECFC8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4FA0CC31"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66C64505"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581F79B3"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317" w:type="dxa"/>
                </w:tcPr>
                <w:p w14:paraId="06940538" w14:textId="77777777" w:rsidR="00F9616B" w:rsidRPr="00E44B00" w:rsidRDefault="00F9616B" w:rsidP="00F9616B">
                  <w:pPr>
                    <w:rPr>
                      <w:sz w:val="22"/>
                      <w:szCs w:val="22"/>
                    </w:rPr>
                  </w:pPr>
                  <w:proofErr w:type="gramStart"/>
                  <w:r>
                    <w:rPr>
                      <w:sz w:val="22"/>
                      <w:szCs w:val="22"/>
                    </w:rPr>
                    <w:t>zip</w:t>
                  </w:r>
                  <w:proofErr w:type="gramEnd"/>
                </w:p>
              </w:tc>
              <w:tc>
                <w:tcPr>
                  <w:tcW w:w="3803" w:type="dxa"/>
                </w:tcPr>
                <w:p w14:paraId="7798D87B"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10 charactères autorisés.</w:t>
                  </w:r>
                </w:p>
              </w:tc>
              <w:tc>
                <w:tcPr>
                  <w:tcW w:w="379" w:type="dxa"/>
                  <w:vAlign w:val="center"/>
                </w:tcPr>
                <w:p w14:paraId="3DB5EE28"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077E3799"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10278B80"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08533381"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17" w:type="dxa"/>
                </w:tcPr>
                <w:p w14:paraId="4A8CBDD0" w14:textId="77777777" w:rsidR="00F9616B" w:rsidRDefault="00F9616B" w:rsidP="00F9616B">
                  <w:pPr>
                    <w:rPr>
                      <w:sz w:val="22"/>
                      <w:szCs w:val="22"/>
                    </w:rPr>
                  </w:pPr>
                  <w:proofErr w:type="gramStart"/>
                  <w:r>
                    <w:rPr>
                      <w:sz w:val="22"/>
                      <w:szCs w:val="22"/>
                    </w:rPr>
                    <w:t>city</w:t>
                  </w:r>
                  <w:proofErr w:type="gramEnd"/>
                </w:p>
              </w:tc>
              <w:tc>
                <w:tcPr>
                  <w:tcW w:w="3803" w:type="dxa"/>
                </w:tcPr>
                <w:p w14:paraId="145AC316"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79" w:type="dxa"/>
                  <w:vAlign w:val="center"/>
                </w:tcPr>
                <w:p w14:paraId="78FAD365"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498CB091"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355E93A7"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0C8CDB1C"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317" w:type="dxa"/>
                </w:tcPr>
                <w:p w14:paraId="7AEB9A6D" w14:textId="77777777" w:rsidR="00F9616B" w:rsidRDefault="00F9616B" w:rsidP="00F9616B">
                  <w:pPr>
                    <w:rPr>
                      <w:sz w:val="22"/>
                      <w:szCs w:val="22"/>
                    </w:rPr>
                  </w:pPr>
                  <w:proofErr w:type="gramStart"/>
                  <w:r>
                    <w:rPr>
                      <w:sz w:val="22"/>
                      <w:szCs w:val="22"/>
                    </w:rPr>
                    <w:t>comment</w:t>
                  </w:r>
                  <w:proofErr w:type="gramEnd"/>
                </w:p>
              </w:tc>
              <w:tc>
                <w:tcPr>
                  <w:tcW w:w="3803" w:type="dxa"/>
                </w:tcPr>
                <w:p w14:paraId="3B903B23"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255 charactères autorisés.</w:t>
                  </w:r>
                </w:p>
              </w:tc>
              <w:tc>
                <w:tcPr>
                  <w:tcW w:w="379" w:type="dxa"/>
                  <w:vAlign w:val="center"/>
                </w:tcPr>
                <w:p w14:paraId="27398B27"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659C1E0C"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8" w:type="dxa"/>
                  <w:vAlign w:val="center"/>
                </w:tcPr>
                <w:p w14:paraId="3139AC1E"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12BE7D58"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673EAC86"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03"/>
        <w:gridCol w:w="2153"/>
        <w:gridCol w:w="6378"/>
      </w:tblGrid>
      <w:tr w:rsidR="00F9616B" w14:paraId="66D85E5F"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Borders>
              <w:right w:val="single" w:sz="4" w:space="0" w:color="FFFFFF" w:themeColor="background1"/>
            </w:tcBorders>
          </w:tcPr>
          <w:p w14:paraId="6A6D8A5C" w14:textId="77777777" w:rsidR="00F9616B" w:rsidRPr="00E44B00" w:rsidRDefault="00F9616B" w:rsidP="00F9616B">
            <w:pPr>
              <w:rPr>
                <w:sz w:val="22"/>
                <w:szCs w:val="22"/>
              </w:rPr>
            </w:pPr>
            <w:r>
              <w:rPr>
                <w:sz w:val="22"/>
                <w:szCs w:val="22"/>
              </w:rPr>
              <w:t>Relation</w:t>
            </w:r>
          </w:p>
        </w:tc>
        <w:tc>
          <w:tcPr>
            <w:tcW w:w="2153" w:type="dxa"/>
            <w:tcBorders>
              <w:left w:val="single" w:sz="4" w:space="0" w:color="FFFFFF" w:themeColor="background1"/>
              <w:right w:val="single" w:sz="4" w:space="0" w:color="FFFFFF" w:themeColor="background1"/>
            </w:tcBorders>
          </w:tcPr>
          <w:p w14:paraId="0761EB07"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378" w:type="dxa"/>
            <w:tcBorders>
              <w:left w:val="single" w:sz="4" w:space="0" w:color="FFFFFF" w:themeColor="background1"/>
            </w:tcBorders>
          </w:tcPr>
          <w:p w14:paraId="52822BD5"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44317A25"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5A9541B" w14:textId="77777777" w:rsidR="00F9616B" w:rsidRDefault="00F9616B" w:rsidP="00F9616B">
            <w:pPr>
              <w:rPr>
                <w:sz w:val="22"/>
                <w:szCs w:val="22"/>
              </w:rPr>
            </w:pPr>
            <w:r>
              <w:rPr>
                <w:sz w:val="22"/>
                <w:szCs w:val="22"/>
              </w:rPr>
              <w:t>0..1 – 1</w:t>
            </w:r>
          </w:p>
        </w:tc>
        <w:tc>
          <w:tcPr>
            <w:tcW w:w="2153" w:type="dxa"/>
          </w:tcPr>
          <w:p w14:paraId="1C0C5160"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w:t>
            </w:r>
            <w:proofErr w:type="spellEnd"/>
          </w:p>
        </w:tc>
        <w:tc>
          <w:tcPr>
            <w:tcW w:w="6378" w:type="dxa"/>
          </w:tcPr>
          <w:p w14:paraId="1F9A80E1"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adresse est liée à aucune ou plusieurs commandes.</w:t>
            </w:r>
          </w:p>
          <w:p w14:paraId="054F09A4"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une unique adresse.</w:t>
            </w:r>
          </w:p>
        </w:tc>
      </w:tr>
      <w:tr w:rsidR="00F9616B" w14:paraId="0A206F54" w14:textId="77777777" w:rsidTr="00F9616B">
        <w:tc>
          <w:tcPr>
            <w:cnfStyle w:val="001000000000" w:firstRow="0" w:lastRow="0" w:firstColumn="1" w:lastColumn="0" w:oddVBand="0" w:evenVBand="0" w:oddHBand="0" w:evenHBand="0" w:firstRowFirstColumn="0" w:firstRowLastColumn="0" w:lastRowFirstColumn="0" w:lastRowLastColumn="0"/>
            <w:tcW w:w="1103" w:type="dxa"/>
          </w:tcPr>
          <w:p w14:paraId="3927C5AB" w14:textId="77777777" w:rsidR="00F9616B" w:rsidRDefault="00F9616B" w:rsidP="00F9616B">
            <w:pPr>
              <w:rPr>
                <w:sz w:val="22"/>
                <w:szCs w:val="22"/>
              </w:rPr>
            </w:pPr>
            <w:r>
              <w:rPr>
                <w:sz w:val="22"/>
                <w:szCs w:val="22"/>
              </w:rPr>
              <w:t>0..1 – 1</w:t>
            </w:r>
          </w:p>
        </w:tc>
        <w:tc>
          <w:tcPr>
            <w:tcW w:w="2153" w:type="dxa"/>
          </w:tcPr>
          <w:p w14:paraId="45D6FDFF"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Restaurant</w:t>
            </w:r>
          </w:p>
        </w:tc>
        <w:tc>
          <w:tcPr>
            <w:tcW w:w="6378" w:type="dxa"/>
          </w:tcPr>
          <w:p w14:paraId="63DB0769"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adresse est liée à aucun ou plusieurs restaurants.</w:t>
            </w:r>
          </w:p>
          <w:p w14:paraId="64B836F0"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une unique adresse postale.</w:t>
            </w:r>
          </w:p>
        </w:tc>
      </w:tr>
      <w:tr w:rsidR="00F9616B" w14:paraId="6E46EE1C"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95BB0B3" w14:textId="77777777" w:rsidR="00F9616B" w:rsidRPr="00E44B00" w:rsidRDefault="00F9616B" w:rsidP="00F9616B">
            <w:pPr>
              <w:rPr>
                <w:sz w:val="22"/>
                <w:szCs w:val="22"/>
              </w:rPr>
            </w:pPr>
            <w:r>
              <w:rPr>
                <w:sz w:val="22"/>
                <w:szCs w:val="22"/>
              </w:rPr>
              <w:t>1 - 1</w:t>
            </w:r>
          </w:p>
        </w:tc>
        <w:tc>
          <w:tcPr>
            <w:tcW w:w="2153" w:type="dxa"/>
          </w:tcPr>
          <w:p w14:paraId="6D968BE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User</w:t>
            </w:r>
          </w:p>
        </w:tc>
        <w:tc>
          <w:tcPr>
            <w:tcW w:w="6378" w:type="dxa"/>
          </w:tcPr>
          <w:p w14:paraId="43831F8C"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adresse de facturation est liée à un unique utilisateur.</w:t>
            </w:r>
          </w:p>
          <w:p w14:paraId="185E21E4"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utilisateur est lié à une unique adresse de facturation.</w:t>
            </w:r>
          </w:p>
        </w:tc>
      </w:tr>
    </w:tbl>
    <w:p w14:paraId="3229908C" w14:textId="77777777" w:rsidR="00F9616B" w:rsidRDefault="00F9616B" w:rsidP="00F9616B">
      <w:pPr>
        <w:widowControl/>
        <w:suppressAutoHyphens w:val="0"/>
      </w:pPr>
    </w:p>
    <w:p w14:paraId="7F9B25BE" w14:textId="77777777" w:rsidR="00F9616B" w:rsidRDefault="00F9616B" w:rsidP="00F9616B">
      <w:pPr>
        <w:pStyle w:val="Paragraphedeliste"/>
        <w:widowControl/>
        <w:numPr>
          <w:ilvl w:val="0"/>
          <w:numId w:val="15"/>
        </w:numPr>
        <w:suppressAutoHyphens w:val="0"/>
      </w:pPr>
      <w:r w:rsidRPr="00D4368A">
        <w:rPr>
          <w:u w:val="single"/>
        </w:rPr>
        <w:t>Logique d’utilisation</w:t>
      </w:r>
      <w:r>
        <w:t xml:space="preserve"> : Avant de créer son panier, le client doit choisir son restaurant. La vérification de l’adresse de livraison se fera lorsque le restaurant devra accepter la commande.</w:t>
      </w:r>
    </w:p>
    <w:p w14:paraId="7E03F6E3" w14:textId="77777777" w:rsidR="00F9616B" w:rsidRDefault="00F9616B" w:rsidP="00F9616B">
      <w:pPr>
        <w:widowControl/>
        <w:suppressAutoHyphens w:val="0"/>
        <w:rPr>
          <w:b/>
          <w:color w:val="4C4C4C"/>
          <w:sz w:val="28"/>
        </w:rPr>
      </w:pPr>
      <w:r>
        <w:br w:type="page"/>
      </w:r>
    </w:p>
    <w:p w14:paraId="79234EE2" w14:textId="77777777" w:rsidR="00F9616B" w:rsidRDefault="00F9616B" w:rsidP="00F9616B">
      <w:pPr>
        <w:pStyle w:val="Titre4"/>
      </w:pPr>
      <w:r>
        <w:lastRenderedPageBreak/>
        <w:t>Table « Bill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6385"/>
      </w:tblGrid>
      <w:tr w:rsidR="00F9616B" w14:paraId="5F35415F"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5A962E02" w14:textId="77777777" w:rsidR="00F9616B" w:rsidRDefault="00F9616B" w:rsidP="00F9616B">
            <w:pPr>
              <w:pStyle w:val="Corpsdetexte"/>
              <w:jc w:val="center"/>
            </w:pPr>
            <w:r w:rsidRPr="00A53BA4">
              <w:rPr>
                <w:noProof/>
              </w:rPr>
              <w:drawing>
                <wp:inline distT="0" distB="0" distL="0" distR="0" wp14:anchorId="46D503B8" wp14:editId="74FC8BEC">
                  <wp:extent cx="1980000" cy="1234800"/>
                  <wp:effectExtent l="0" t="0" r="127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0000" cy="1234800"/>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2137"/>
              <w:gridCol w:w="3028"/>
              <w:gridCol w:w="369"/>
              <w:gridCol w:w="404"/>
              <w:gridCol w:w="373"/>
            </w:tblGrid>
            <w:tr w:rsidR="00F9616B" w14:paraId="491AB9CB"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137" w:type="dxa"/>
                  <w:tcBorders>
                    <w:right w:val="single" w:sz="4" w:space="0" w:color="FFFFFF" w:themeColor="background1"/>
                  </w:tcBorders>
                </w:tcPr>
                <w:p w14:paraId="4E6FF0F2" w14:textId="77777777" w:rsidR="00F9616B" w:rsidRPr="00E44B00" w:rsidRDefault="00F9616B" w:rsidP="00F9616B">
                  <w:pPr>
                    <w:rPr>
                      <w:sz w:val="22"/>
                      <w:szCs w:val="22"/>
                    </w:rPr>
                  </w:pPr>
                  <w:r>
                    <w:rPr>
                      <w:sz w:val="22"/>
                      <w:szCs w:val="22"/>
                    </w:rPr>
                    <w:t>Colonne</w:t>
                  </w:r>
                </w:p>
              </w:tc>
              <w:tc>
                <w:tcPr>
                  <w:tcW w:w="3028" w:type="dxa"/>
                  <w:tcBorders>
                    <w:left w:val="single" w:sz="4" w:space="0" w:color="FFFFFF" w:themeColor="background1"/>
                    <w:right w:val="single" w:sz="4" w:space="0" w:color="FFFFFF" w:themeColor="background1"/>
                  </w:tcBorders>
                </w:tcPr>
                <w:p w14:paraId="377B552C"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69" w:type="dxa"/>
                  <w:tcBorders>
                    <w:left w:val="single" w:sz="4" w:space="0" w:color="FFFFFF" w:themeColor="background1"/>
                  </w:tcBorders>
                  <w:vAlign w:val="center"/>
                </w:tcPr>
                <w:p w14:paraId="117F49FC"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5B460995"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73" w:type="dxa"/>
                  <w:tcBorders>
                    <w:left w:val="single" w:sz="4" w:space="0" w:color="FFFFFF" w:themeColor="background1"/>
                  </w:tcBorders>
                  <w:vAlign w:val="center"/>
                </w:tcPr>
                <w:p w14:paraId="28EA8C72"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7377CD9A"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137" w:type="dxa"/>
                </w:tcPr>
                <w:p w14:paraId="21568C6C" w14:textId="77777777" w:rsidR="00F9616B" w:rsidRPr="00E44B00" w:rsidRDefault="00F9616B" w:rsidP="00F9616B">
                  <w:pPr>
                    <w:rPr>
                      <w:sz w:val="22"/>
                      <w:szCs w:val="22"/>
                    </w:rPr>
                  </w:pPr>
                  <w:proofErr w:type="spellStart"/>
                  <w:proofErr w:type="gramStart"/>
                  <w:r>
                    <w:rPr>
                      <w:sz w:val="22"/>
                      <w:szCs w:val="22"/>
                    </w:rPr>
                    <w:t>bill</w:t>
                  </w:r>
                  <w:proofErr w:type="gramEnd"/>
                  <w:r>
                    <w:rPr>
                      <w:sz w:val="22"/>
                      <w:szCs w:val="22"/>
                    </w:rPr>
                    <w:t>_id</w:t>
                  </w:r>
                  <w:proofErr w:type="spellEnd"/>
                </w:p>
              </w:tc>
              <w:tc>
                <w:tcPr>
                  <w:tcW w:w="3028" w:type="dxa"/>
                </w:tcPr>
                <w:p w14:paraId="1055BF63"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449BFCA0"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2F3760CA"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7A88F6FA"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31543DE9"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2137" w:type="dxa"/>
                </w:tcPr>
                <w:p w14:paraId="561785A7" w14:textId="77777777" w:rsidR="00F9616B" w:rsidRPr="00E44B00" w:rsidRDefault="00F9616B" w:rsidP="00F9616B">
                  <w:pPr>
                    <w:rPr>
                      <w:sz w:val="22"/>
                      <w:szCs w:val="22"/>
                    </w:rPr>
                  </w:pPr>
                  <w:proofErr w:type="spellStart"/>
                  <w:r>
                    <w:rPr>
                      <w:sz w:val="22"/>
                      <w:szCs w:val="22"/>
                    </w:rPr>
                    <w:t>Order_order_id</w:t>
                  </w:r>
                  <w:proofErr w:type="spellEnd"/>
                </w:p>
              </w:tc>
              <w:tc>
                <w:tcPr>
                  <w:tcW w:w="3028" w:type="dxa"/>
                </w:tcPr>
                <w:p w14:paraId="5F6F497C"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4B62F084"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4" w:type="dxa"/>
                  <w:vAlign w:val="center"/>
                </w:tcPr>
                <w:p w14:paraId="2DB1C2F5"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3" w:type="dxa"/>
                  <w:vAlign w:val="center"/>
                </w:tcPr>
                <w:p w14:paraId="17910407"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62C4284A"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137" w:type="dxa"/>
                </w:tcPr>
                <w:p w14:paraId="07D7E46C" w14:textId="77777777" w:rsidR="00F9616B" w:rsidRDefault="00F9616B" w:rsidP="00F9616B">
                  <w:pPr>
                    <w:rPr>
                      <w:sz w:val="22"/>
                      <w:szCs w:val="22"/>
                    </w:rPr>
                  </w:pPr>
                  <w:proofErr w:type="gramStart"/>
                  <w:r>
                    <w:rPr>
                      <w:sz w:val="22"/>
                      <w:szCs w:val="22"/>
                    </w:rPr>
                    <w:t>date</w:t>
                  </w:r>
                  <w:proofErr w:type="gramEnd"/>
                </w:p>
              </w:tc>
              <w:tc>
                <w:tcPr>
                  <w:tcW w:w="3028" w:type="dxa"/>
                </w:tcPr>
                <w:p w14:paraId="0062AF5F"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DATETIME : date de création.</w:t>
                  </w:r>
                </w:p>
              </w:tc>
              <w:tc>
                <w:tcPr>
                  <w:tcW w:w="369" w:type="dxa"/>
                  <w:vAlign w:val="center"/>
                </w:tcPr>
                <w:p w14:paraId="64EE8276"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2D0FD67D"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53A457AB"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18B89C1F"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2137" w:type="dxa"/>
                </w:tcPr>
                <w:p w14:paraId="1A4A91AD" w14:textId="77777777" w:rsidR="00F9616B" w:rsidRDefault="00F9616B" w:rsidP="00F9616B">
                  <w:pPr>
                    <w:rPr>
                      <w:sz w:val="22"/>
                      <w:szCs w:val="22"/>
                    </w:rPr>
                  </w:pPr>
                  <w:proofErr w:type="gramStart"/>
                  <w:r>
                    <w:rPr>
                      <w:sz w:val="22"/>
                      <w:szCs w:val="22"/>
                    </w:rPr>
                    <w:t>total</w:t>
                  </w:r>
                  <w:proofErr w:type="gramEnd"/>
                </w:p>
              </w:tc>
              <w:tc>
                <w:tcPr>
                  <w:tcW w:w="3028" w:type="dxa"/>
                </w:tcPr>
                <w:p w14:paraId="39C357D0"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DECIMAL : montant total.</w:t>
                  </w:r>
                </w:p>
              </w:tc>
              <w:tc>
                <w:tcPr>
                  <w:tcW w:w="369" w:type="dxa"/>
                  <w:vAlign w:val="center"/>
                </w:tcPr>
                <w:p w14:paraId="160CA8B9"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7EB172B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788B729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49D4E0A8"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137" w:type="dxa"/>
                </w:tcPr>
                <w:p w14:paraId="7D4A15D1" w14:textId="77777777" w:rsidR="00F9616B" w:rsidRPr="007549F6" w:rsidRDefault="00F9616B" w:rsidP="00F9616B">
                  <w:pPr>
                    <w:rPr>
                      <w:b w:val="0"/>
                      <w:bCs w:val="0"/>
                      <w:sz w:val="22"/>
                      <w:szCs w:val="22"/>
                      <w:lang w:val="en-US"/>
                    </w:rPr>
                  </w:pPr>
                  <w:proofErr w:type="spellStart"/>
                  <w:r w:rsidRPr="007549F6">
                    <w:rPr>
                      <w:sz w:val="22"/>
                      <w:szCs w:val="22"/>
                      <w:lang w:val="en-US"/>
                    </w:rPr>
                    <w:t>Payement_Method</w:t>
                  </w:r>
                  <w:proofErr w:type="spellEnd"/>
                  <w:r w:rsidRPr="007549F6">
                    <w:rPr>
                      <w:sz w:val="22"/>
                      <w:szCs w:val="22"/>
                      <w:lang w:val="en-US"/>
                    </w:rPr>
                    <w:t>_</w:t>
                  </w:r>
                </w:p>
                <w:p w14:paraId="1E33FAD9" w14:textId="77777777" w:rsidR="00F9616B" w:rsidRPr="007549F6" w:rsidRDefault="00F9616B" w:rsidP="00F9616B">
                  <w:pPr>
                    <w:rPr>
                      <w:b w:val="0"/>
                      <w:bCs w:val="0"/>
                      <w:sz w:val="22"/>
                      <w:szCs w:val="22"/>
                      <w:lang w:val="en-US"/>
                    </w:rPr>
                  </w:pPr>
                  <w:proofErr w:type="spellStart"/>
                  <w:r w:rsidRPr="007549F6">
                    <w:rPr>
                      <w:sz w:val="22"/>
                      <w:szCs w:val="22"/>
                      <w:lang w:val="en-US"/>
                    </w:rPr>
                    <w:t>Payement_method_id</w:t>
                  </w:r>
                  <w:proofErr w:type="spellEnd"/>
                </w:p>
              </w:tc>
              <w:tc>
                <w:tcPr>
                  <w:tcW w:w="3028" w:type="dxa"/>
                </w:tcPr>
                <w:p w14:paraId="4B2B1D7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FK : renvoie à la table « </w:t>
                  </w:r>
                  <w:proofErr w:type="spellStart"/>
                  <w:r w:rsidRPr="00106293">
                    <w:rPr>
                      <w:i/>
                      <w:iCs/>
                      <w:sz w:val="22"/>
                      <w:szCs w:val="22"/>
                    </w:rPr>
                    <w:t>Payement_Method</w:t>
                  </w:r>
                  <w:proofErr w:type="spellEnd"/>
                  <w:r>
                    <w:rPr>
                      <w:sz w:val="22"/>
                      <w:szCs w:val="22"/>
                    </w:rPr>
                    <w:t xml:space="preserve"> </w:t>
                  </w:r>
                  <w:r>
                    <w:rPr>
                      <w:i/>
                      <w:iCs/>
                      <w:color w:val="auto"/>
                      <w:sz w:val="22"/>
                      <w:szCs w:val="22"/>
                    </w:rPr>
                    <w:t>» et son attribut « </w:t>
                  </w:r>
                  <w:proofErr w:type="spellStart"/>
                  <w:r w:rsidRPr="00106293">
                    <w:rPr>
                      <w:i/>
                      <w:iCs/>
                      <w:sz w:val="22"/>
                      <w:szCs w:val="22"/>
                    </w:rPr>
                    <w:t>Payement_method_id</w:t>
                  </w:r>
                  <w:proofErr w:type="spellEnd"/>
                  <w:r>
                    <w:rPr>
                      <w:i/>
                      <w:iCs/>
                      <w:color w:val="auto"/>
                      <w:sz w:val="22"/>
                      <w:szCs w:val="22"/>
                    </w:rPr>
                    <w:t xml:space="preserve"> ». Pour identifier le moyen de paiement.</w:t>
                  </w:r>
                </w:p>
              </w:tc>
              <w:tc>
                <w:tcPr>
                  <w:tcW w:w="369" w:type="dxa"/>
                  <w:vAlign w:val="center"/>
                </w:tcPr>
                <w:p w14:paraId="50172943"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2396DBEA"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6D7F5B0D"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06BB6C45"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1919BD18"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02"/>
        <w:gridCol w:w="1921"/>
        <w:gridCol w:w="6611"/>
      </w:tblGrid>
      <w:tr w:rsidR="00F9616B" w14:paraId="5B664F24"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2" w:type="dxa"/>
            <w:tcBorders>
              <w:right w:val="single" w:sz="4" w:space="0" w:color="FFFFFF" w:themeColor="background1"/>
            </w:tcBorders>
          </w:tcPr>
          <w:p w14:paraId="0B78048F" w14:textId="77777777" w:rsidR="00F9616B" w:rsidRPr="00E44B00" w:rsidRDefault="00F9616B" w:rsidP="00F9616B">
            <w:pPr>
              <w:rPr>
                <w:sz w:val="22"/>
                <w:szCs w:val="22"/>
              </w:rPr>
            </w:pPr>
            <w:r>
              <w:rPr>
                <w:sz w:val="22"/>
                <w:szCs w:val="22"/>
              </w:rPr>
              <w:t>Relation</w:t>
            </w:r>
          </w:p>
        </w:tc>
        <w:tc>
          <w:tcPr>
            <w:tcW w:w="1921" w:type="dxa"/>
            <w:tcBorders>
              <w:left w:val="single" w:sz="4" w:space="0" w:color="FFFFFF" w:themeColor="background1"/>
              <w:right w:val="single" w:sz="4" w:space="0" w:color="FFFFFF" w:themeColor="background1"/>
            </w:tcBorders>
          </w:tcPr>
          <w:p w14:paraId="16539654"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611" w:type="dxa"/>
            <w:tcBorders>
              <w:left w:val="single" w:sz="4" w:space="0" w:color="FFFFFF" w:themeColor="background1"/>
            </w:tcBorders>
          </w:tcPr>
          <w:p w14:paraId="1FBAC6B8"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186A9751"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2" w:type="dxa"/>
          </w:tcPr>
          <w:p w14:paraId="7EF71129" w14:textId="77777777" w:rsidR="00F9616B" w:rsidRDefault="00F9616B" w:rsidP="00F9616B">
            <w:pPr>
              <w:rPr>
                <w:sz w:val="22"/>
                <w:szCs w:val="22"/>
              </w:rPr>
            </w:pPr>
            <w:r>
              <w:rPr>
                <w:sz w:val="22"/>
                <w:szCs w:val="22"/>
              </w:rPr>
              <w:t xml:space="preserve">1 – </w:t>
            </w:r>
            <w:proofErr w:type="gramStart"/>
            <w:r>
              <w:rPr>
                <w:sz w:val="22"/>
                <w:szCs w:val="22"/>
              </w:rPr>
              <w:t>0..</w:t>
            </w:r>
            <w:proofErr w:type="gramEnd"/>
            <w:r>
              <w:rPr>
                <w:sz w:val="22"/>
                <w:szCs w:val="22"/>
              </w:rPr>
              <w:t>1</w:t>
            </w:r>
          </w:p>
        </w:tc>
        <w:tc>
          <w:tcPr>
            <w:tcW w:w="1921" w:type="dxa"/>
          </w:tcPr>
          <w:p w14:paraId="675A401D"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w:t>
            </w:r>
            <w:proofErr w:type="spellEnd"/>
          </w:p>
        </w:tc>
        <w:tc>
          <w:tcPr>
            <w:tcW w:w="6611" w:type="dxa"/>
          </w:tcPr>
          <w:p w14:paraId="0C5A79DF"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facture est liée à une unique commande.</w:t>
            </w:r>
          </w:p>
          <w:p w14:paraId="0602119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aucune ou une facture.</w:t>
            </w:r>
          </w:p>
        </w:tc>
      </w:tr>
      <w:tr w:rsidR="00F9616B" w14:paraId="28C6BB98" w14:textId="77777777" w:rsidTr="00F9616B">
        <w:tc>
          <w:tcPr>
            <w:cnfStyle w:val="001000000000" w:firstRow="0" w:lastRow="0" w:firstColumn="1" w:lastColumn="0" w:oddVBand="0" w:evenVBand="0" w:oddHBand="0" w:evenHBand="0" w:firstRowFirstColumn="0" w:firstRowLastColumn="0" w:lastRowFirstColumn="0" w:lastRowLastColumn="0"/>
            <w:tcW w:w="1102" w:type="dxa"/>
          </w:tcPr>
          <w:p w14:paraId="4C3BCBC0" w14:textId="77777777" w:rsidR="00F9616B" w:rsidRDefault="00F9616B" w:rsidP="00F9616B">
            <w:pPr>
              <w:rPr>
                <w:sz w:val="22"/>
                <w:szCs w:val="22"/>
              </w:rPr>
            </w:pPr>
            <w:r>
              <w:rPr>
                <w:sz w:val="22"/>
                <w:szCs w:val="22"/>
              </w:rPr>
              <w:t>1 - 1</w:t>
            </w:r>
          </w:p>
        </w:tc>
        <w:tc>
          <w:tcPr>
            <w:tcW w:w="1921" w:type="dxa"/>
          </w:tcPr>
          <w:p w14:paraId="2D046FF9"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Payement_Method</w:t>
            </w:r>
            <w:proofErr w:type="spellEnd"/>
          </w:p>
        </w:tc>
        <w:tc>
          <w:tcPr>
            <w:tcW w:w="6611" w:type="dxa"/>
          </w:tcPr>
          <w:p w14:paraId="1E487A87"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facture est liée à un unique moyen de paiement.</w:t>
            </w:r>
          </w:p>
          <w:p w14:paraId="5D914311"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moyen de paiement est lié à aucune ou une facture.</w:t>
            </w:r>
          </w:p>
        </w:tc>
      </w:tr>
    </w:tbl>
    <w:p w14:paraId="6B177694" w14:textId="77777777" w:rsidR="00F9616B" w:rsidRPr="00D4368A" w:rsidRDefault="00F9616B" w:rsidP="00F9616B">
      <w:pPr>
        <w:pStyle w:val="Paragraphedeliste"/>
        <w:widowControl/>
        <w:suppressAutoHyphens w:val="0"/>
      </w:pPr>
    </w:p>
    <w:p w14:paraId="7E2D0D17" w14:textId="77777777" w:rsidR="00F9616B" w:rsidRDefault="00F9616B" w:rsidP="00F9616B">
      <w:pPr>
        <w:pStyle w:val="Paragraphedeliste"/>
        <w:widowControl/>
        <w:numPr>
          <w:ilvl w:val="0"/>
          <w:numId w:val="15"/>
        </w:numPr>
        <w:suppressAutoHyphens w:val="0"/>
      </w:pPr>
      <w:r w:rsidRPr="00D4368A">
        <w:rPr>
          <w:u w:val="single"/>
        </w:rPr>
        <w:t>Logique d’utilisation</w:t>
      </w:r>
      <w:r>
        <w:t xml:space="preserve"> : Chaque facture doit impérativement avoir un numéro unique non réutilisable. La facture est créée au moment du paiement. Eventuellement cette tâche est prise en charge par le service de livraison, une facture est tout de même éditée par le restaurant.</w:t>
      </w:r>
    </w:p>
    <w:p w14:paraId="215C18FA" w14:textId="77777777" w:rsidR="00F9616B" w:rsidRDefault="00F9616B" w:rsidP="00F9616B">
      <w:pPr>
        <w:pStyle w:val="Titre4"/>
      </w:pPr>
      <w:r>
        <w:t>Table « </w:t>
      </w:r>
      <w:proofErr w:type="spellStart"/>
      <w:r>
        <w:t>Category</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6385"/>
      </w:tblGrid>
      <w:tr w:rsidR="00F9616B" w14:paraId="0148E43D"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6536FEC4" w14:textId="77777777" w:rsidR="00F9616B" w:rsidRDefault="00F9616B" w:rsidP="00F9616B">
            <w:pPr>
              <w:pStyle w:val="Corpsdetexte"/>
              <w:jc w:val="center"/>
            </w:pPr>
            <w:r w:rsidRPr="00D00EC2">
              <w:rPr>
                <w:noProof/>
              </w:rPr>
              <w:drawing>
                <wp:inline distT="0" distB="0" distL="0" distR="0" wp14:anchorId="1790D406" wp14:editId="2A22A440">
                  <wp:extent cx="1980000" cy="1227600"/>
                  <wp:effectExtent l="0" t="0" r="127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0000" cy="1227600"/>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673"/>
              <w:gridCol w:w="3494"/>
              <w:gridCol w:w="369"/>
              <w:gridCol w:w="404"/>
              <w:gridCol w:w="371"/>
            </w:tblGrid>
            <w:tr w:rsidR="00F9616B" w14:paraId="7A561C5C"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73" w:type="dxa"/>
                  <w:tcBorders>
                    <w:right w:val="single" w:sz="4" w:space="0" w:color="FFFFFF" w:themeColor="background1"/>
                  </w:tcBorders>
                </w:tcPr>
                <w:p w14:paraId="09D89E24" w14:textId="77777777" w:rsidR="00F9616B" w:rsidRPr="00E44B00" w:rsidRDefault="00F9616B" w:rsidP="00F9616B">
                  <w:pPr>
                    <w:rPr>
                      <w:sz w:val="22"/>
                      <w:szCs w:val="22"/>
                    </w:rPr>
                  </w:pPr>
                  <w:r>
                    <w:rPr>
                      <w:sz w:val="22"/>
                      <w:szCs w:val="22"/>
                    </w:rPr>
                    <w:t>Colonne</w:t>
                  </w:r>
                </w:p>
              </w:tc>
              <w:tc>
                <w:tcPr>
                  <w:tcW w:w="3494" w:type="dxa"/>
                  <w:tcBorders>
                    <w:left w:val="single" w:sz="4" w:space="0" w:color="FFFFFF" w:themeColor="background1"/>
                    <w:right w:val="single" w:sz="4" w:space="0" w:color="FFFFFF" w:themeColor="background1"/>
                  </w:tcBorders>
                </w:tcPr>
                <w:p w14:paraId="563784FF"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69" w:type="dxa"/>
                  <w:tcBorders>
                    <w:left w:val="single" w:sz="4" w:space="0" w:color="FFFFFF" w:themeColor="background1"/>
                  </w:tcBorders>
                  <w:vAlign w:val="center"/>
                </w:tcPr>
                <w:p w14:paraId="2AF61423"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3D6F52F7"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71" w:type="dxa"/>
                  <w:tcBorders>
                    <w:left w:val="single" w:sz="4" w:space="0" w:color="FFFFFF" w:themeColor="background1"/>
                  </w:tcBorders>
                  <w:vAlign w:val="center"/>
                </w:tcPr>
                <w:p w14:paraId="72CE95CF"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071DFDE3"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73" w:type="dxa"/>
                </w:tcPr>
                <w:p w14:paraId="548AE07E" w14:textId="77777777" w:rsidR="00F9616B" w:rsidRPr="00E44B00" w:rsidRDefault="00F9616B" w:rsidP="00F9616B">
                  <w:pPr>
                    <w:rPr>
                      <w:sz w:val="22"/>
                      <w:szCs w:val="22"/>
                    </w:rPr>
                  </w:pPr>
                  <w:proofErr w:type="spellStart"/>
                  <w:proofErr w:type="gramStart"/>
                  <w:r>
                    <w:rPr>
                      <w:sz w:val="22"/>
                      <w:szCs w:val="22"/>
                    </w:rPr>
                    <w:t>category</w:t>
                  </w:r>
                  <w:proofErr w:type="gramEnd"/>
                  <w:r>
                    <w:rPr>
                      <w:sz w:val="22"/>
                      <w:szCs w:val="22"/>
                    </w:rPr>
                    <w:t>_id</w:t>
                  </w:r>
                  <w:proofErr w:type="spellEnd"/>
                </w:p>
              </w:tc>
              <w:tc>
                <w:tcPr>
                  <w:tcW w:w="3494" w:type="dxa"/>
                </w:tcPr>
                <w:p w14:paraId="6ED33157"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3718C23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4BDF186F"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1" w:type="dxa"/>
                  <w:vAlign w:val="center"/>
                </w:tcPr>
                <w:p w14:paraId="48B9487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3CD27903"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73" w:type="dxa"/>
                </w:tcPr>
                <w:p w14:paraId="24A19C39" w14:textId="77777777" w:rsidR="00F9616B" w:rsidRPr="00E44B00" w:rsidRDefault="00F9616B" w:rsidP="00F9616B">
                  <w:pPr>
                    <w:rPr>
                      <w:sz w:val="22"/>
                      <w:szCs w:val="22"/>
                    </w:rPr>
                  </w:pPr>
                  <w:proofErr w:type="spellStart"/>
                  <w:proofErr w:type="gramStart"/>
                  <w:r>
                    <w:rPr>
                      <w:sz w:val="22"/>
                      <w:szCs w:val="22"/>
                    </w:rPr>
                    <w:t>name</w:t>
                  </w:r>
                  <w:proofErr w:type="spellEnd"/>
                  <w:proofErr w:type="gramEnd"/>
                </w:p>
              </w:tc>
              <w:tc>
                <w:tcPr>
                  <w:tcW w:w="3494" w:type="dxa"/>
                </w:tcPr>
                <w:p w14:paraId="66F2F75E"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69" w:type="dxa"/>
                  <w:vAlign w:val="center"/>
                </w:tcPr>
                <w:p w14:paraId="1208C7FD"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75ECEB88"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1" w:type="dxa"/>
                  <w:vAlign w:val="center"/>
                </w:tcPr>
                <w:p w14:paraId="1D14AA35"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26FAD84D"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73" w:type="dxa"/>
                </w:tcPr>
                <w:p w14:paraId="7179460C" w14:textId="77777777" w:rsidR="00F9616B" w:rsidRDefault="00F9616B" w:rsidP="00F9616B">
                  <w:pPr>
                    <w:rPr>
                      <w:b w:val="0"/>
                      <w:bCs w:val="0"/>
                      <w:sz w:val="22"/>
                      <w:szCs w:val="22"/>
                    </w:rPr>
                  </w:pPr>
                  <w:proofErr w:type="spellStart"/>
                  <w:r>
                    <w:rPr>
                      <w:sz w:val="22"/>
                      <w:szCs w:val="22"/>
                    </w:rPr>
                    <w:t>Category</w:t>
                  </w:r>
                  <w:proofErr w:type="spellEnd"/>
                  <w:r>
                    <w:rPr>
                      <w:sz w:val="22"/>
                      <w:szCs w:val="22"/>
                    </w:rPr>
                    <w:t>_</w:t>
                  </w:r>
                </w:p>
                <w:p w14:paraId="54813205" w14:textId="77777777" w:rsidR="00F9616B" w:rsidRDefault="00F9616B" w:rsidP="00F9616B">
                  <w:pPr>
                    <w:rPr>
                      <w:sz w:val="22"/>
                      <w:szCs w:val="22"/>
                    </w:rPr>
                  </w:pPr>
                  <w:proofErr w:type="spellStart"/>
                  <w:proofErr w:type="gramStart"/>
                  <w:r>
                    <w:rPr>
                      <w:sz w:val="22"/>
                      <w:szCs w:val="22"/>
                    </w:rPr>
                    <w:t>category</w:t>
                  </w:r>
                  <w:proofErr w:type="gramEnd"/>
                  <w:r>
                    <w:rPr>
                      <w:sz w:val="22"/>
                      <w:szCs w:val="22"/>
                    </w:rPr>
                    <w:t>_id</w:t>
                  </w:r>
                  <w:proofErr w:type="spellEnd"/>
                </w:p>
              </w:tc>
              <w:tc>
                <w:tcPr>
                  <w:tcW w:w="3494" w:type="dxa"/>
                </w:tcPr>
                <w:p w14:paraId="7B68C6C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FK : renvoie à la table « </w:t>
                  </w:r>
                  <w:proofErr w:type="spellStart"/>
                  <w:r>
                    <w:rPr>
                      <w:i/>
                      <w:iCs/>
                      <w:sz w:val="22"/>
                      <w:szCs w:val="22"/>
                    </w:rPr>
                    <w:t>Category</w:t>
                  </w:r>
                  <w:proofErr w:type="spellEnd"/>
                  <w:r>
                    <w:rPr>
                      <w:i/>
                      <w:iCs/>
                      <w:sz w:val="22"/>
                      <w:szCs w:val="22"/>
                    </w:rPr>
                    <w:t xml:space="preserve"> </w:t>
                  </w:r>
                  <w:r>
                    <w:rPr>
                      <w:i/>
                      <w:iCs/>
                      <w:color w:val="auto"/>
                      <w:sz w:val="22"/>
                      <w:szCs w:val="22"/>
                    </w:rPr>
                    <w:t>» et son attribut « </w:t>
                  </w:r>
                  <w:proofErr w:type="spellStart"/>
                  <w:r>
                    <w:rPr>
                      <w:sz w:val="22"/>
                      <w:szCs w:val="22"/>
                    </w:rPr>
                    <w:t>category_id</w:t>
                  </w:r>
                  <w:proofErr w:type="spellEnd"/>
                  <w:r w:rsidRPr="00086A29">
                    <w:rPr>
                      <w:sz w:val="22"/>
                      <w:szCs w:val="22"/>
                    </w:rPr>
                    <w:t xml:space="preserve"> </w:t>
                  </w:r>
                  <w:r>
                    <w:rPr>
                      <w:i/>
                      <w:iCs/>
                      <w:color w:val="auto"/>
                      <w:sz w:val="22"/>
                      <w:szCs w:val="22"/>
                    </w:rPr>
                    <w:t>».</w:t>
                  </w:r>
                </w:p>
              </w:tc>
              <w:tc>
                <w:tcPr>
                  <w:tcW w:w="369" w:type="dxa"/>
                  <w:vAlign w:val="center"/>
                </w:tcPr>
                <w:p w14:paraId="7D9F9045"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6D6E932F"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371" w:type="dxa"/>
                  <w:vAlign w:val="center"/>
                </w:tcPr>
                <w:p w14:paraId="4611767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0048BB5F"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64689887"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075"/>
        <w:gridCol w:w="2468"/>
        <w:gridCol w:w="6091"/>
      </w:tblGrid>
      <w:tr w:rsidR="00F9616B" w14:paraId="03726C2D"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Borders>
              <w:right w:val="single" w:sz="4" w:space="0" w:color="FFFFFF" w:themeColor="background1"/>
            </w:tcBorders>
          </w:tcPr>
          <w:p w14:paraId="1BB06D3E" w14:textId="77777777" w:rsidR="00F9616B" w:rsidRPr="00E44B00" w:rsidRDefault="00F9616B" w:rsidP="00F9616B">
            <w:pPr>
              <w:rPr>
                <w:sz w:val="22"/>
                <w:szCs w:val="22"/>
              </w:rPr>
            </w:pPr>
            <w:r>
              <w:rPr>
                <w:sz w:val="22"/>
                <w:szCs w:val="22"/>
              </w:rPr>
              <w:t>Relation</w:t>
            </w:r>
          </w:p>
        </w:tc>
        <w:tc>
          <w:tcPr>
            <w:tcW w:w="2468" w:type="dxa"/>
            <w:tcBorders>
              <w:left w:val="single" w:sz="4" w:space="0" w:color="FFFFFF" w:themeColor="background1"/>
              <w:right w:val="single" w:sz="4" w:space="0" w:color="FFFFFF" w:themeColor="background1"/>
            </w:tcBorders>
          </w:tcPr>
          <w:p w14:paraId="5A5B956D"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091" w:type="dxa"/>
            <w:tcBorders>
              <w:left w:val="single" w:sz="4" w:space="0" w:color="FFFFFF" w:themeColor="background1"/>
            </w:tcBorders>
          </w:tcPr>
          <w:p w14:paraId="06804F64"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5EC36105"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7AC9A57" w14:textId="77777777" w:rsidR="00F9616B" w:rsidRDefault="00F9616B" w:rsidP="00F9616B">
            <w:pPr>
              <w:rPr>
                <w:sz w:val="22"/>
                <w:szCs w:val="22"/>
              </w:rPr>
            </w:pPr>
            <w:r>
              <w:rPr>
                <w:sz w:val="22"/>
                <w:szCs w:val="22"/>
              </w:rPr>
              <w:t xml:space="preserve">0..1 - </w:t>
            </w:r>
            <w:proofErr w:type="gramStart"/>
            <w:r>
              <w:rPr>
                <w:sz w:val="22"/>
                <w:szCs w:val="22"/>
              </w:rPr>
              <w:t>1..</w:t>
            </w:r>
            <w:proofErr w:type="gramEnd"/>
            <w:r>
              <w:rPr>
                <w:sz w:val="22"/>
                <w:szCs w:val="22"/>
              </w:rPr>
              <w:t>*</w:t>
            </w:r>
          </w:p>
        </w:tc>
        <w:tc>
          <w:tcPr>
            <w:tcW w:w="2468" w:type="dxa"/>
          </w:tcPr>
          <w:p w14:paraId="13A9EAF4"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Category</w:t>
            </w:r>
            <w:proofErr w:type="spellEnd"/>
          </w:p>
        </w:tc>
        <w:tc>
          <w:tcPr>
            <w:tcW w:w="6091" w:type="dxa"/>
          </w:tcPr>
          <w:p w14:paraId="78A742F7"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catégorie est liée a aucune ou plusieurs sous-catégories.</w:t>
            </w:r>
          </w:p>
          <w:p w14:paraId="43C10401"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sous-catégorie est liée à une unique catégorie.</w:t>
            </w:r>
          </w:p>
        </w:tc>
      </w:tr>
      <w:tr w:rsidR="00F9616B" w14:paraId="759779C8" w14:textId="77777777" w:rsidTr="00F9616B">
        <w:tc>
          <w:tcPr>
            <w:cnfStyle w:val="001000000000" w:firstRow="0" w:lastRow="0" w:firstColumn="1" w:lastColumn="0" w:oddVBand="0" w:evenVBand="0" w:oddHBand="0" w:evenHBand="0" w:firstRowFirstColumn="0" w:firstRowLastColumn="0" w:lastRowFirstColumn="0" w:lastRowLastColumn="0"/>
            <w:tcW w:w="1075" w:type="dxa"/>
          </w:tcPr>
          <w:p w14:paraId="086DE1AC" w14:textId="77777777" w:rsidR="00F9616B" w:rsidRDefault="00F9616B" w:rsidP="00F9616B">
            <w:pPr>
              <w:rPr>
                <w:sz w:val="22"/>
                <w:szCs w:val="22"/>
              </w:rPr>
            </w:pPr>
            <w:r>
              <w:rPr>
                <w:sz w:val="22"/>
                <w:szCs w:val="22"/>
              </w:rPr>
              <w:t>Junction</w:t>
            </w:r>
          </w:p>
        </w:tc>
        <w:tc>
          <w:tcPr>
            <w:tcW w:w="2468" w:type="dxa"/>
          </w:tcPr>
          <w:p w14:paraId="7A7749B0"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Ingredient_has_Category</w:t>
            </w:r>
            <w:proofErr w:type="spellEnd"/>
          </w:p>
        </w:tc>
        <w:tc>
          <w:tcPr>
            <w:tcW w:w="6091" w:type="dxa"/>
          </w:tcPr>
          <w:p w14:paraId="4D52ECB5"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Ingredient_has_Category</w:t>
            </w:r>
            <w:proofErr w:type="spellEnd"/>
            <w:r>
              <w:rPr>
                <w:i/>
                <w:iCs/>
                <w:sz w:val="22"/>
                <w:szCs w:val="22"/>
              </w:rPr>
              <w:t xml:space="preserve"> est une table de jonction entre </w:t>
            </w:r>
            <w:proofErr w:type="spellStart"/>
            <w:r>
              <w:rPr>
                <w:i/>
                <w:iCs/>
                <w:sz w:val="22"/>
                <w:szCs w:val="22"/>
              </w:rPr>
              <w:t>Ingredient</w:t>
            </w:r>
            <w:proofErr w:type="spellEnd"/>
            <w:r>
              <w:rPr>
                <w:i/>
                <w:iCs/>
                <w:sz w:val="22"/>
                <w:szCs w:val="22"/>
              </w:rPr>
              <w:t xml:space="preserve"> et </w:t>
            </w:r>
            <w:proofErr w:type="spellStart"/>
            <w:r>
              <w:rPr>
                <w:i/>
                <w:iCs/>
                <w:sz w:val="22"/>
                <w:szCs w:val="22"/>
              </w:rPr>
              <w:t>Category</w:t>
            </w:r>
            <w:proofErr w:type="spellEnd"/>
          </w:p>
          <w:p w14:paraId="014FBAB1"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catégorie est liée à aucun ou plusieurs ingrédients.</w:t>
            </w:r>
          </w:p>
          <w:p w14:paraId="6AB9D118"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ingrédient est lié à une ou plusieurs catégories.</w:t>
            </w:r>
          </w:p>
        </w:tc>
      </w:tr>
      <w:tr w:rsidR="00F9616B" w14:paraId="50A81753"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F27E0D2" w14:textId="77777777" w:rsidR="00F9616B" w:rsidRDefault="00F9616B" w:rsidP="00F9616B">
            <w:pPr>
              <w:rPr>
                <w:sz w:val="22"/>
                <w:szCs w:val="22"/>
              </w:rPr>
            </w:pPr>
            <w:r>
              <w:rPr>
                <w:sz w:val="22"/>
                <w:szCs w:val="22"/>
              </w:rPr>
              <w:t>Junction</w:t>
            </w:r>
          </w:p>
        </w:tc>
        <w:tc>
          <w:tcPr>
            <w:tcW w:w="2468" w:type="dxa"/>
          </w:tcPr>
          <w:p w14:paraId="47E8B92C"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Product_has_Category</w:t>
            </w:r>
            <w:proofErr w:type="spellEnd"/>
          </w:p>
        </w:tc>
        <w:tc>
          <w:tcPr>
            <w:tcW w:w="6091" w:type="dxa"/>
          </w:tcPr>
          <w:p w14:paraId="4614A181"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Product_has_Category</w:t>
            </w:r>
            <w:proofErr w:type="spellEnd"/>
            <w:r>
              <w:rPr>
                <w:i/>
                <w:iCs/>
                <w:sz w:val="22"/>
                <w:szCs w:val="22"/>
              </w:rPr>
              <w:t xml:space="preserve"> est une table de jonction entre Product et </w:t>
            </w:r>
            <w:proofErr w:type="spellStart"/>
            <w:r>
              <w:rPr>
                <w:i/>
                <w:iCs/>
                <w:sz w:val="22"/>
                <w:szCs w:val="22"/>
              </w:rPr>
              <w:t>Category</w:t>
            </w:r>
            <w:proofErr w:type="spellEnd"/>
          </w:p>
          <w:p w14:paraId="2084A782"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catégorie est liée à aucun ou plusieurs produits.</w:t>
            </w:r>
          </w:p>
          <w:p w14:paraId="1C1AF14F"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à aucune ou plusieurs catégories.</w:t>
            </w:r>
          </w:p>
        </w:tc>
      </w:tr>
    </w:tbl>
    <w:p w14:paraId="5B93AAC2" w14:textId="77777777" w:rsidR="00F9616B" w:rsidRPr="00D4368A" w:rsidRDefault="00F9616B" w:rsidP="00F9616B">
      <w:pPr>
        <w:pStyle w:val="Paragraphedeliste"/>
        <w:widowControl/>
        <w:suppressAutoHyphens w:val="0"/>
      </w:pPr>
    </w:p>
    <w:p w14:paraId="4B0ACBFD" w14:textId="77777777" w:rsidR="00F9616B" w:rsidRDefault="00F9616B" w:rsidP="00F9616B">
      <w:pPr>
        <w:pStyle w:val="Paragraphedeliste"/>
        <w:widowControl/>
        <w:numPr>
          <w:ilvl w:val="0"/>
          <w:numId w:val="15"/>
        </w:numPr>
        <w:suppressAutoHyphens w:val="0"/>
      </w:pPr>
      <w:r w:rsidRPr="00D4368A">
        <w:rPr>
          <w:u w:val="single"/>
        </w:rPr>
        <w:t>Logique d’utilisation</w:t>
      </w:r>
      <w:r>
        <w:t xml:space="preserve"> : Les catégories « produits » et « ingrédients » permettent d’identifier les objets pouvant apparaitre ou non dans le catalogue produit.</w:t>
      </w:r>
    </w:p>
    <w:p w14:paraId="784077E2" w14:textId="77777777" w:rsidR="00F9616B" w:rsidRDefault="00F9616B" w:rsidP="00F9616B">
      <w:pPr>
        <w:pStyle w:val="Titre4"/>
      </w:pPr>
      <w:r>
        <w:lastRenderedPageBreak/>
        <w:t>Table « </w:t>
      </w:r>
      <w:proofErr w:type="spellStart"/>
      <w:r>
        <w:t>Ingredient</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6385"/>
      </w:tblGrid>
      <w:tr w:rsidR="00F9616B" w14:paraId="3165AC3C"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5C44042C" w14:textId="77777777" w:rsidR="00F9616B" w:rsidRDefault="00F9616B" w:rsidP="00F9616B">
            <w:pPr>
              <w:pStyle w:val="Corpsdetexte"/>
              <w:jc w:val="center"/>
            </w:pPr>
            <w:r w:rsidRPr="00DC54AD">
              <w:rPr>
                <w:noProof/>
              </w:rPr>
              <w:drawing>
                <wp:inline distT="0" distB="0" distL="0" distR="0" wp14:anchorId="0E03FC53" wp14:editId="49F3C428">
                  <wp:extent cx="1979388" cy="1191491"/>
                  <wp:effectExtent l="0" t="0" r="1905"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3332"/>
                          <a:stretch/>
                        </pic:blipFill>
                        <pic:spPr bwMode="auto">
                          <a:xfrm>
                            <a:off x="0" y="0"/>
                            <a:ext cx="1980000" cy="119185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742"/>
              <w:gridCol w:w="3423"/>
              <w:gridCol w:w="369"/>
              <w:gridCol w:w="404"/>
              <w:gridCol w:w="373"/>
            </w:tblGrid>
            <w:tr w:rsidR="00F9616B" w14:paraId="725FE21A"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42" w:type="dxa"/>
                  <w:tcBorders>
                    <w:right w:val="single" w:sz="4" w:space="0" w:color="FFFFFF" w:themeColor="background1"/>
                  </w:tcBorders>
                </w:tcPr>
                <w:p w14:paraId="3860FB8E" w14:textId="77777777" w:rsidR="00F9616B" w:rsidRPr="00E44B00" w:rsidRDefault="00F9616B" w:rsidP="00F9616B">
                  <w:pPr>
                    <w:rPr>
                      <w:sz w:val="22"/>
                      <w:szCs w:val="22"/>
                    </w:rPr>
                  </w:pPr>
                  <w:r>
                    <w:rPr>
                      <w:sz w:val="22"/>
                      <w:szCs w:val="22"/>
                    </w:rPr>
                    <w:t>Colonne</w:t>
                  </w:r>
                </w:p>
              </w:tc>
              <w:tc>
                <w:tcPr>
                  <w:tcW w:w="3423" w:type="dxa"/>
                  <w:tcBorders>
                    <w:left w:val="single" w:sz="4" w:space="0" w:color="FFFFFF" w:themeColor="background1"/>
                    <w:right w:val="single" w:sz="4" w:space="0" w:color="FFFFFF" w:themeColor="background1"/>
                  </w:tcBorders>
                </w:tcPr>
                <w:p w14:paraId="7B9F3BD1"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69" w:type="dxa"/>
                  <w:tcBorders>
                    <w:left w:val="single" w:sz="4" w:space="0" w:color="FFFFFF" w:themeColor="background1"/>
                  </w:tcBorders>
                  <w:vAlign w:val="center"/>
                </w:tcPr>
                <w:p w14:paraId="26C6BAD6"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30FA6B9A"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73" w:type="dxa"/>
                  <w:tcBorders>
                    <w:left w:val="single" w:sz="4" w:space="0" w:color="FFFFFF" w:themeColor="background1"/>
                  </w:tcBorders>
                  <w:vAlign w:val="center"/>
                </w:tcPr>
                <w:p w14:paraId="11FEADD8"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7241E785"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42" w:type="dxa"/>
                </w:tcPr>
                <w:p w14:paraId="6371E6D8" w14:textId="77777777" w:rsidR="00F9616B" w:rsidRPr="00E44B00" w:rsidRDefault="00F9616B" w:rsidP="00F9616B">
                  <w:pPr>
                    <w:rPr>
                      <w:sz w:val="22"/>
                      <w:szCs w:val="22"/>
                    </w:rPr>
                  </w:pPr>
                  <w:proofErr w:type="gramStart"/>
                  <w:r>
                    <w:rPr>
                      <w:sz w:val="22"/>
                      <w:szCs w:val="22"/>
                    </w:rPr>
                    <w:t>code</w:t>
                  </w:r>
                  <w:proofErr w:type="gramEnd"/>
                </w:p>
              </w:tc>
              <w:tc>
                <w:tcPr>
                  <w:tcW w:w="3423" w:type="dxa"/>
                </w:tcPr>
                <w:p w14:paraId="23B1DFC9"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79E2EA66"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114736BB"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740B582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5995589E"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742" w:type="dxa"/>
                </w:tcPr>
                <w:p w14:paraId="655BD638" w14:textId="77777777" w:rsidR="00F9616B" w:rsidRPr="00E44B00" w:rsidRDefault="00F9616B" w:rsidP="00F9616B">
                  <w:pPr>
                    <w:rPr>
                      <w:sz w:val="22"/>
                      <w:szCs w:val="22"/>
                    </w:rPr>
                  </w:pPr>
                  <w:proofErr w:type="spellStart"/>
                  <w:proofErr w:type="gramStart"/>
                  <w:r>
                    <w:rPr>
                      <w:sz w:val="22"/>
                      <w:szCs w:val="22"/>
                    </w:rPr>
                    <w:t>name</w:t>
                  </w:r>
                  <w:proofErr w:type="spellEnd"/>
                  <w:proofErr w:type="gramEnd"/>
                </w:p>
              </w:tc>
              <w:tc>
                <w:tcPr>
                  <w:tcW w:w="3423" w:type="dxa"/>
                </w:tcPr>
                <w:p w14:paraId="0F361AC2"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29AD33FC"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74B0042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3" w:type="dxa"/>
                  <w:vAlign w:val="center"/>
                </w:tcPr>
                <w:p w14:paraId="1F9CB340"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26E648A0"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42" w:type="dxa"/>
                </w:tcPr>
                <w:p w14:paraId="51759258" w14:textId="77777777" w:rsidR="00F9616B" w:rsidRDefault="00F9616B" w:rsidP="00F9616B">
                  <w:pPr>
                    <w:rPr>
                      <w:sz w:val="22"/>
                      <w:szCs w:val="22"/>
                    </w:rPr>
                  </w:pPr>
                  <w:proofErr w:type="spellStart"/>
                  <w:proofErr w:type="gramStart"/>
                  <w:r>
                    <w:rPr>
                      <w:sz w:val="22"/>
                      <w:szCs w:val="22"/>
                    </w:rPr>
                    <w:t>priceExclTax</w:t>
                  </w:r>
                  <w:proofErr w:type="spellEnd"/>
                  <w:proofErr w:type="gramEnd"/>
                </w:p>
              </w:tc>
              <w:tc>
                <w:tcPr>
                  <w:tcW w:w="3423" w:type="dxa"/>
                </w:tcPr>
                <w:p w14:paraId="267C17DB"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DECIMAL : prix Hors taxe.</w:t>
                  </w:r>
                </w:p>
              </w:tc>
              <w:tc>
                <w:tcPr>
                  <w:tcW w:w="369" w:type="dxa"/>
                  <w:vAlign w:val="center"/>
                </w:tcPr>
                <w:p w14:paraId="01ABF6E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3D2B437F"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3FC9419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6B7CE4E2"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248D56A3"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082"/>
        <w:gridCol w:w="2637"/>
        <w:gridCol w:w="5915"/>
      </w:tblGrid>
      <w:tr w:rsidR="00F9616B" w14:paraId="6B5DD288"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dxa"/>
            <w:tcBorders>
              <w:right w:val="single" w:sz="4" w:space="0" w:color="FFFFFF" w:themeColor="background1"/>
            </w:tcBorders>
          </w:tcPr>
          <w:p w14:paraId="5D4160B6" w14:textId="77777777" w:rsidR="00F9616B" w:rsidRPr="00E44B00" w:rsidRDefault="00F9616B" w:rsidP="00F9616B">
            <w:pPr>
              <w:rPr>
                <w:sz w:val="22"/>
                <w:szCs w:val="22"/>
              </w:rPr>
            </w:pPr>
            <w:r>
              <w:rPr>
                <w:sz w:val="22"/>
                <w:szCs w:val="22"/>
              </w:rPr>
              <w:t>Relation</w:t>
            </w:r>
          </w:p>
        </w:tc>
        <w:tc>
          <w:tcPr>
            <w:tcW w:w="2637" w:type="dxa"/>
            <w:tcBorders>
              <w:left w:val="single" w:sz="4" w:space="0" w:color="FFFFFF" w:themeColor="background1"/>
              <w:right w:val="single" w:sz="4" w:space="0" w:color="FFFFFF" w:themeColor="background1"/>
            </w:tcBorders>
          </w:tcPr>
          <w:p w14:paraId="30281A7B"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5915" w:type="dxa"/>
            <w:tcBorders>
              <w:left w:val="single" w:sz="4" w:space="0" w:color="FFFFFF" w:themeColor="background1"/>
            </w:tcBorders>
          </w:tcPr>
          <w:p w14:paraId="0D8CBDE6"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2EFA86B0"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dxa"/>
          </w:tcPr>
          <w:p w14:paraId="09628B2B" w14:textId="77777777" w:rsidR="00F9616B" w:rsidRDefault="00F9616B" w:rsidP="00F9616B">
            <w:pPr>
              <w:rPr>
                <w:sz w:val="22"/>
                <w:szCs w:val="22"/>
              </w:rPr>
            </w:pPr>
            <w:proofErr w:type="gramStart"/>
            <w:r>
              <w:rPr>
                <w:sz w:val="22"/>
                <w:szCs w:val="22"/>
              </w:rPr>
              <w:t>0..*</w:t>
            </w:r>
            <w:proofErr w:type="gramEnd"/>
            <w:r>
              <w:rPr>
                <w:sz w:val="22"/>
                <w:szCs w:val="22"/>
              </w:rPr>
              <w:t xml:space="preserve"> - 1</w:t>
            </w:r>
          </w:p>
        </w:tc>
        <w:tc>
          <w:tcPr>
            <w:tcW w:w="2637" w:type="dxa"/>
          </w:tcPr>
          <w:p w14:paraId="2481A97E"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FormOrderSupplier</w:t>
            </w:r>
            <w:proofErr w:type="spellEnd"/>
          </w:p>
        </w:tc>
        <w:tc>
          <w:tcPr>
            <w:tcW w:w="5915" w:type="dxa"/>
          </w:tcPr>
          <w:p w14:paraId="1D501B72"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ingrédient est lié à aucun ou plusieurs bons de commande.</w:t>
            </w:r>
          </w:p>
          <w:p w14:paraId="2539A1A2"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ligne de bon de commande est lié à un ingrédient.</w:t>
            </w:r>
          </w:p>
        </w:tc>
      </w:tr>
      <w:tr w:rsidR="00F9616B" w14:paraId="38DC5C89" w14:textId="77777777" w:rsidTr="00F9616B">
        <w:tc>
          <w:tcPr>
            <w:cnfStyle w:val="001000000000" w:firstRow="0" w:lastRow="0" w:firstColumn="1" w:lastColumn="0" w:oddVBand="0" w:evenVBand="0" w:oddHBand="0" w:evenHBand="0" w:firstRowFirstColumn="0" w:firstRowLastColumn="0" w:lastRowFirstColumn="0" w:lastRowLastColumn="0"/>
            <w:tcW w:w="1082" w:type="dxa"/>
          </w:tcPr>
          <w:p w14:paraId="5C0DE8AD" w14:textId="77777777" w:rsidR="00F9616B" w:rsidRDefault="00F9616B" w:rsidP="00F9616B">
            <w:pPr>
              <w:rPr>
                <w:sz w:val="22"/>
                <w:szCs w:val="22"/>
              </w:rPr>
            </w:pPr>
            <w:r>
              <w:rPr>
                <w:sz w:val="22"/>
                <w:szCs w:val="22"/>
              </w:rPr>
              <w:t>Junction</w:t>
            </w:r>
          </w:p>
        </w:tc>
        <w:tc>
          <w:tcPr>
            <w:tcW w:w="2637" w:type="dxa"/>
          </w:tcPr>
          <w:p w14:paraId="1CA40D6A"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Ingredient_has_Recipe</w:t>
            </w:r>
            <w:proofErr w:type="spellEnd"/>
          </w:p>
        </w:tc>
        <w:tc>
          <w:tcPr>
            <w:tcW w:w="5915" w:type="dxa"/>
          </w:tcPr>
          <w:p w14:paraId="5CA369C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Ingredient_has_Recipe</w:t>
            </w:r>
            <w:proofErr w:type="spellEnd"/>
            <w:r>
              <w:rPr>
                <w:i/>
                <w:iCs/>
                <w:sz w:val="22"/>
                <w:szCs w:val="22"/>
              </w:rPr>
              <w:t xml:space="preserve"> est une table de jonction entre </w:t>
            </w:r>
            <w:proofErr w:type="spellStart"/>
            <w:r>
              <w:rPr>
                <w:i/>
                <w:iCs/>
                <w:sz w:val="22"/>
                <w:szCs w:val="22"/>
              </w:rPr>
              <w:t>Ingredient</w:t>
            </w:r>
            <w:proofErr w:type="spellEnd"/>
            <w:r>
              <w:rPr>
                <w:i/>
                <w:iCs/>
                <w:sz w:val="22"/>
                <w:szCs w:val="22"/>
              </w:rPr>
              <w:t xml:space="preserve"> et </w:t>
            </w:r>
            <w:proofErr w:type="spellStart"/>
            <w:r>
              <w:rPr>
                <w:i/>
                <w:iCs/>
                <w:sz w:val="22"/>
                <w:szCs w:val="22"/>
              </w:rPr>
              <w:t>Recipe</w:t>
            </w:r>
            <w:proofErr w:type="spellEnd"/>
            <w:r>
              <w:rPr>
                <w:i/>
                <w:iCs/>
                <w:sz w:val="22"/>
                <w:szCs w:val="22"/>
              </w:rPr>
              <w:t>.</w:t>
            </w:r>
          </w:p>
          <w:p w14:paraId="041EFCED"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ingrédient est lié à aucune ou plusieurs recettes.</w:t>
            </w:r>
          </w:p>
          <w:p w14:paraId="33D9B197"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recette est liée à un ou plusieurs ingrédients.</w:t>
            </w:r>
          </w:p>
          <w:p w14:paraId="417ECF1D"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La table précise la quantité (en grammes) par ingrédient.</w:t>
            </w:r>
          </w:p>
        </w:tc>
      </w:tr>
      <w:tr w:rsidR="00F9616B" w14:paraId="3E52AC99"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dxa"/>
          </w:tcPr>
          <w:p w14:paraId="78D6B4CE" w14:textId="77777777" w:rsidR="00F9616B" w:rsidRDefault="00F9616B" w:rsidP="00F9616B">
            <w:pPr>
              <w:rPr>
                <w:sz w:val="22"/>
                <w:szCs w:val="22"/>
              </w:rPr>
            </w:pPr>
            <w:r>
              <w:rPr>
                <w:sz w:val="22"/>
                <w:szCs w:val="22"/>
              </w:rPr>
              <w:t>Junction</w:t>
            </w:r>
          </w:p>
        </w:tc>
        <w:tc>
          <w:tcPr>
            <w:tcW w:w="2637" w:type="dxa"/>
          </w:tcPr>
          <w:p w14:paraId="5FE33626"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Ingredient_has_Category</w:t>
            </w:r>
            <w:proofErr w:type="spellEnd"/>
          </w:p>
        </w:tc>
        <w:tc>
          <w:tcPr>
            <w:tcW w:w="5915" w:type="dxa"/>
          </w:tcPr>
          <w:p w14:paraId="2AA13EA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Ingredient_has_Category</w:t>
            </w:r>
            <w:proofErr w:type="spellEnd"/>
            <w:r>
              <w:rPr>
                <w:i/>
                <w:iCs/>
                <w:sz w:val="22"/>
                <w:szCs w:val="22"/>
              </w:rPr>
              <w:t xml:space="preserve"> est une table de jonction entre </w:t>
            </w:r>
            <w:proofErr w:type="spellStart"/>
            <w:r>
              <w:rPr>
                <w:i/>
                <w:iCs/>
                <w:sz w:val="22"/>
                <w:szCs w:val="22"/>
              </w:rPr>
              <w:t>Ingredient</w:t>
            </w:r>
            <w:proofErr w:type="spellEnd"/>
            <w:r>
              <w:rPr>
                <w:i/>
                <w:iCs/>
                <w:sz w:val="22"/>
                <w:szCs w:val="22"/>
              </w:rPr>
              <w:t xml:space="preserve"> et </w:t>
            </w:r>
            <w:proofErr w:type="spellStart"/>
            <w:r>
              <w:rPr>
                <w:i/>
                <w:iCs/>
                <w:sz w:val="22"/>
                <w:szCs w:val="22"/>
              </w:rPr>
              <w:t>Category</w:t>
            </w:r>
            <w:proofErr w:type="spellEnd"/>
            <w:r>
              <w:rPr>
                <w:i/>
                <w:iCs/>
                <w:sz w:val="22"/>
                <w:szCs w:val="22"/>
              </w:rPr>
              <w:t>.</w:t>
            </w:r>
          </w:p>
          <w:p w14:paraId="06EC4C68"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à aucune ou plusieurs catégories.</w:t>
            </w:r>
          </w:p>
          <w:p w14:paraId="323BE1D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catégorie est liée à aucun ou plusieurs produits.</w:t>
            </w:r>
          </w:p>
        </w:tc>
      </w:tr>
      <w:tr w:rsidR="00F9616B" w14:paraId="6069381A" w14:textId="77777777" w:rsidTr="00F9616B">
        <w:tc>
          <w:tcPr>
            <w:cnfStyle w:val="001000000000" w:firstRow="0" w:lastRow="0" w:firstColumn="1" w:lastColumn="0" w:oddVBand="0" w:evenVBand="0" w:oddHBand="0" w:evenHBand="0" w:firstRowFirstColumn="0" w:firstRowLastColumn="0" w:lastRowFirstColumn="0" w:lastRowLastColumn="0"/>
            <w:tcW w:w="1082" w:type="dxa"/>
          </w:tcPr>
          <w:p w14:paraId="04B440BA" w14:textId="77777777" w:rsidR="00F9616B" w:rsidRDefault="00F9616B" w:rsidP="00F9616B">
            <w:pPr>
              <w:rPr>
                <w:sz w:val="22"/>
                <w:szCs w:val="22"/>
              </w:rPr>
            </w:pPr>
            <w:r>
              <w:rPr>
                <w:sz w:val="22"/>
                <w:szCs w:val="22"/>
              </w:rPr>
              <w:t>Junction</w:t>
            </w:r>
          </w:p>
        </w:tc>
        <w:tc>
          <w:tcPr>
            <w:tcW w:w="2637" w:type="dxa"/>
          </w:tcPr>
          <w:p w14:paraId="1223DC91"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Restaurant_has_Ingredient</w:t>
            </w:r>
            <w:proofErr w:type="spellEnd"/>
          </w:p>
        </w:tc>
        <w:tc>
          <w:tcPr>
            <w:tcW w:w="5915" w:type="dxa"/>
          </w:tcPr>
          <w:p w14:paraId="04D1549C"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Restaurant_has_Ingredient</w:t>
            </w:r>
            <w:proofErr w:type="spellEnd"/>
            <w:r>
              <w:rPr>
                <w:i/>
                <w:iCs/>
                <w:sz w:val="22"/>
                <w:szCs w:val="22"/>
              </w:rPr>
              <w:t xml:space="preserve"> est une table de jonction entre Restaurant et </w:t>
            </w:r>
            <w:proofErr w:type="spellStart"/>
            <w:r>
              <w:rPr>
                <w:i/>
                <w:iCs/>
                <w:sz w:val="22"/>
                <w:szCs w:val="22"/>
              </w:rPr>
              <w:t>Ingredient</w:t>
            </w:r>
            <w:proofErr w:type="spellEnd"/>
            <w:r>
              <w:rPr>
                <w:i/>
                <w:iCs/>
                <w:sz w:val="22"/>
                <w:szCs w:val="22"/>
              </w:rPr>
              <w:t>.</w:t>
            </w:r>
          </w:p>
          <w:p w14:paraId="6DA7A568"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aucun ou plusieurs ingrédients.</w:t>
            </w:r>
          </w:p>
          <w:p w14:paraId="53818496"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ingrédient est lié à un ou plusieurs restaurants.</w:t>
            </w:r>
          </w:p>
          <w:p w14:paraId="2AC8476F"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La table précise la quantité (en grammes) par ingrédient.</w:t>
            </w:r>
          </w:p>
        </w:tc>
      </w:tr>
    </w:tbl>
    <w:p w14:paraId="3F9A21ED" w14:textId="77777777" w:rsidR="00F9616B" w:rsidRDefault="00F9616B" w:rsidP="00F9616B">
      <w:pPr>
        <w:pStyle w:val="Titre4"/>
      </w:pPr>
      <w:r>
        <w:t>Table « </w:t>
      </w:r>
      <w:proofErr w:type="spellStart"/>
      <w:r>
        <w:t>FormOrderSupplier</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6385"/>
      </w:tblGrid>
      <w:tr w:rsidR="00F9616B" w14:paraId="2256D3BC"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17144AD4" w14:textId="77777777" w:rsidR="00F9616B" w:rsidRDefault="00F9616B" w:rsidP="00F9616B">
            <w:pPr>
              <w:pStyle w:val="Corpsdetexte"/>
              <w:jc w:val="center"/>
            </w:pPr>
            <w:r w:rsidRPr="00216AAB">
              <w:rPr>
                <w:noProof/>
              </w:rPr>
              <w:drawing>
                <wp:inline distT="0" distB="0" distL="0" distR="0" wp14:anchorId="27B921BA" wp14:editId="044FA554">
                  <wp:extent cx="1980000" cy="1713600"/>
                  <wp:effectExtent l="0" t="0" r="1270" b="127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000" cy="1713600"/>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619"/>
              <w:gridCol w:w="3515"/>
              <w:gridCol w:w="376"/>
              <w:gridCol w:w="404"/>
              <w:gridCol w:w="397"/>
            </w:tblGrid>
            <w:tr w:rsidR="00F9616B" w14:paraId="7F0AD1BE"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6" w:type="dxa"/>
                  <w:tcBorders>
                    <w:right w:val="single" w:sz="4" w:space="0" w:color="FFFFFF" w:themeColor="background1"/>
                  </w:tcBorders>
                </w:tcPr>
                <w:p w14:paraId="008776AB" w14:textId="77777777" w:rsidR="00F9616B" w:rsidRPr="00E44B00" w:rsidRDefault="00F9616B" w:rsidP="00F9616B">
                  <w:pPr>
                    <w:rPr>
                      <w:sz w:val="22"/>
                      <w:szCs w:val="22"/>
                    </w:rPr>
                  </w:pPr>
                  <w:r>
                    <w:rPr>
                      <w:sz w:val="22"/>
                      <w:szCs w:val="22"/>
                    </w:rPr>
                    <w:t>Colonne</w:t>
                  </w:r>
                </w:p>
              </w:tc>
              <w:tc>
                <w:tcPr>
                  <w:tcW w:w="3527" w:type="dxa"/>
                  <w:tcBorders>
                    <w:left w:val="single" w:sz="4" w:space="0" w:color="FFFFFF" w:themeColor="background1"/>
                    <w:right w:val="single" w:sz="4" w:space="0" w:color="FFFFFF" w:themeColor="background1"/>
                  </w:tcBorders>
                </w:tcPr>
                <w:p w14:paraId="67E034D1"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76" w:type="dxa"/>
                  <w:tcBorders>
                    <w:left w:val="single" w:sz="4" w:space="0" w:color="FFFFFF" w:themeColor="background1"/>
                  </w:tcBorders>
                  <w:vAlign w:val="center"/>
                </w:tcPr>
                <w:p w14:paraId="1F5726B2"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6D7447C3"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98" w:type="dxa"/>
                  <w:tcBorders>
                    <w:left w:val="single" w:sz="4" w:space="0" w:color="FFFFFF" w:themeColor="background1"/>
                  </w:tcBorders>
                  <w:vAlign w:val="center"/>
                </w:tcPr>
                <w:p w14:paraId="20F20086"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4AEAD6A9"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6" w:type="dxa"/>
                </w:tcPr>
                <w:p w14:paraId="5D1D67A6" w14:textId="77777777" w:rsidR="00F9616B" w:rsidRPr="00E44B00" w:rsidRDefault="00F9616B" w:rsidP="00F9616B">
                  <w:pPr>
                    <w:rPr>
                      <w:sz w:val="22"/>
                      <w:szCs w:val="22"/>
                    </w:rPr>
                  </w:pPr>
                  <w:proofErr w:type="spellStart"/>
                  <w:proofErr w:type="gramStart"/>
                  <w:r>
                    <w:rPr>
                      <w:sz w:val="22"/>
                      <w:szCs w:val="22"/>
                    </w:rPr>
                    <w:t>number</w:t>
                  </w:r>
                  <w:proofErr w:type="gramEnd"/>
                  <w:r>
                    <w:rPr>
                      <w:sz w:val="22"/>
                      <w:szCs w:val="22"/>
                    </w:rPr>
                    <w:t>_id</w:t>
                  </w:r>
                  <w:proofErr w:type="spellEnd"/>
                </w:p>
              </w:tc>
              <w:tc>
                <w:tcPr>
                  <w:tcW w:w="3527" w:type="dxa"/>
                </w:tcPr>
                <w:p w14:paraId="4C1E2E6F"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76" w:type="dxa"/>
                  <w:vAlign w:val="center"/>
                </w:tcPr>
                <w:p w14:paraId="3CE83E1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34A2525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98" w:type="dxa"/>
                  <w:vAlign w:val="center"/>
                </w:tcPr>
                <w:p w14:paraId="523EB677"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3019C2ED"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06" w:type="dxa"/>
                </w:tcPr>
                <w:p w14:paraId="2E39ECA9" w14:textId="77777777" w:rsidR="00F9616B" w:rsidRPr="00E44B00" w:rsidRDefault="00F9616B" w:rsidP="00F9616B">
                  <w:pPr>
                    <w:rPr>
                      <w:sz w:val="22"/>
                      <w:szCs w:val="22"/>
                    </w:rPr>
                  </w:pPr>
                  <w:proofErr w:type="gramStart"/>
                  <w:r>
                    <w:rPr>
                      <w:sz w:val="22"/>
                      <w:szCs w:val="22"/>
                    </w:rPr>
                    <w:t>date</w:t>
                  </w:r>
                  <w:proofErr w:type="gramEnd"/>
                </w:p>
              </w:tc>
              <w:tc>
                <w:tcPr>
                  <w:tcW w:w="3527" w:type="dxa"/>
                </w:tcPr>
                <w:p w14:paraId="7F38CC02"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DATETIME : date de création du bon.</w:t>
                  </w:r>
                </w:p>
              </w:tc>
              <w:tc>
                <w:tcPr>
                  <w:tcW w:w="376" w:type="dxa"/>
                  <w:vAlign w:val="center"/>
                </w:tcPr>
                <w:p w14:paraId="40F766E8"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6E33A79F"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98" w:type="dxa"/>
                  <w:vAlign w:val="center"/>
                </w:tcPr>
                <w:p w14:paraId="4EB27AB1"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2DEED05C"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6" w:type="dxa"/>
                </w:tcPr>
                <w:p w14:paraId="6757C3C7" w14:textId="77777777" w:rsidR="00F9616B" w:rsidRPr="00E44B00" w:rsidRDefault="00F9616B" w:rsidP="00F9616B">
                  <w:pPr>
                    <w:rPr>
                      <w:sz w:val="22"/>
                      <w:szCs w:val="22"/>
                    </w:rPr>
                  </w:pPr>
                  <w:proofErr w:type="spellStart"/>
                  <w:proofErr w:type="gramStart"/>
                  <w:r>
                    <w:rPr>
                      <w:sz w:val="22"/>
                      <w:szCs w:val="22"/>
                    </w:rPr>
                    <w:t>amount</w:t>
                  </w:r>
                  <w:proofErr w:type="spellEnd"/>
                  <w:proofErr w:type="gramEnd"/>
                  <w:r>
                    <w:rPr>
                      <w:sz w:val="22"/>
                      <w:szCs w:val="22"/>
                    </w:rPr>
                    <w:t>(grams)</w:t>
                  </w:r>
                </w:p>
              </w:tc>
              <w:tc>
                <w:tcPr>
                  <w:tcW w:w="3527" w:type="dxa"/>
                </w:tcPr>
                <w:p w14:paraId="2CFEA6A6"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proofErr w:type="gramStart"/>
                  <w:r>
                    <w:rPr>
                      <w:i/>
                      <w:iCs/>
                      <w:color w:val="auto"/>
                      <w:sz w:val="22"/>
                      <w:szCs w:val="22"/>
                    </w:rPr>
                    <w:t>DECIMAL(</w:t>
                  </w:r>
                  <w:proofErr w:type="gramEnd"/>
                  <w:r>
                    <w:rPr>
                      <w:i/>
                      <w:iCs/>
                      <w:color w:val="auto"/>
                      <w:sz w:val="22"/>
                      <w:szCs w:val="22"/>
                    </w:rPr>
                    <w:t>10,2) : quantité (en grammes) d’ingrédient à commander.</w:t>
                  </w:r>
                </w:p>
              </w:tc>
              <w:tc>
                <w:tcPr>
                  <w:tcW w:w="376" w:type="dxa"/>
                  <w:vAlign w:val="center"/>
                </w:tcPr>
                <w:p w14:paraId="404C03B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3F37ACB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398" w:type="dxa"/>
                  <w:vAlign w:val="center"/>
                </w:tcPr>
                <w:p w14:paraId="55EADB60"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034FFA7A"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06" w:type="dxa"/>
                </w:tcPr>
                <w:p w14:paraId="3DBC3522" w14:textId="77777777" w:rsidR="00F9616B" w:rsidRDefault="00F9616B" w:rsidP="00F9616B">
                  <w:pPr>
                    <w:rPr>
                      <w:sz w:val="22"/>
                      <w:szCs w:val="22"/>
                    </w:rPr>
                  </w:pPr>
                  <w:proofErr w:type="spellStart"/>
                  <w:r>
                    <w:rPr>
                      <w:sz w:val="22"/>
                      <w:szCs w:val="22"/>
                    </w:rPr>
                    <w:t>Restaurant_siret</w:t>
                  </w:r>
                  <w:proofErr w:type="spellEnd"/>
                </w:p>
              </w:tc>
              <w:tc>
                <w:tcPr>
                  <w:tcW w:w="3527" w:type="dxa"/>
                </w:tcPr>
                <w:p w14:paraId="784F3FC7"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color w:val="auto"/>
                      <w:sz w:val="22"/>
                      <w:szCs w:val="22"/>
                    </w:rPr>
                    <w:t>FK : renvoie à la table « </w:t>
                  </w:r>
                  <w:r>
                    <w:rPr>
                      <w:sz w:val="22"/>
                      <w:szCs w:val="22"/>
                    </w:rPr>
                    <w:t xml:space="preserve">Restaurant </w:t>
                  </w:r>
                  <w:r>
                    <w:rPr>
                      <w:i/>
                      <w:iCs/>
                      <w:color w:val="auto"/>
                      <w:sz w:val="22"/>
                      <w:szCs w:val="22"/>
                    </w:rPr>
                    <w:t>» et son attribut « </w:t>
                  </w:r>
                  <w:proofErr w:type="spellStart"/>
                  <w:r>
                    <w:rPr>
                      <w:sz w:val="22"/>
                      <w:szCs w:val="22"/>
                    </w:rPr>
                    <w:t>siret</w:t>
                  </w:r>
                  <w:proofErr w:type="spellEnd"/>
                  <w:r>
                    <w:rPr>
                      <w:i/>
                      <w:iCs/>
                      <w:color w:val="auto"/>
                      <w:sz w:val="22"/>
                      <w:szCs w:val="22"/>
                    </w:rPr>
                    <w:t xml:space="preserve"> ». Pour identifier le restaurant à l’origine du bon de commande.</w:t>
                  </w:r>
                </w:p>
              </w:tc>
              <w:tc>
                <w:tcPr>
                  <w:tcW w:w="376" w:type="dxa"/>
                  <w:vAlign w:val="center"/>
                </w:tcPr>
                <w:p w14:paraId="134E9AC0"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49936921"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r w:rsidRPr="000322AE">
                    <w:rPr>
                      <w:sz w:val="22"/>
                      <w:szCs w:val="22"/>
                    </w:rPr>
                    <w:sym w:font="Wingdings" w:char="F0FC"/>
                  </w:r>
                </w:p>
              </w:tc>
              <w:tc>
                <w:tcPr>
                  <w:tcW w:w="398" w:type="dxa"/>
                  <w:vAlign w:val="center"/>
                </w:tcPr>
                <w:p w14:paraId="3734E55D"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2DBF2FD0"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6" w:type="dxa"/>
                </w:tcPr>
                <w:p w14:paraId="2E48DE0F" w14:textId="77777777" w:rsidR="00F9616B" w:rsidRDefault="00F9616B" w:rsidP="00F9616B">
                  <w:pPr>
                    <w:rPr>
                      <w:sz w:val="22"/>
                      <w:szCs w:val="22"/>
                    </w:rPr>
                  </w:pPr>
                  <w:proofErr w:type="spellStart"/>
                  <w:r>
                    <w:rPr>
                      <w:sz w:val="22"/>
                      <w:szCs w:val="22"/>
                    </w:rPr>
                    <w:t>Ingredient_code</w:t>
                  </w:r>
                  <w:proofErr w:type="spellEnd"/>
                </w:p>
              </w:tc>
              <w:tc>
                <w:tcPr>
                  <w:tcW w:w="3527" w:type="dxa"/>
                </w:tcPr>
                <w:p w14:paraId="3C7BA0B8"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FK : renvoie à la table « User » et son attribut « </w:t>
                  </w:r>
                  <w:proofErr w:type="spellStart"/>
                  <w:r>
                    <w:rPr>
                      <w:i/>
                      <w:iCs/>
                      <w:color w:val="auto"/>
                      <w:sz w:val="22"/>
                      <w:szCs w:val="22"/>
                    </w:rPr>
                    <w:t>user_id</w:t>
                  </w:r>
                  <w:proofErr w:type="spellEnd"/>
                  <w:r>
                    <w:rPr>
                      <w:i/>
                      <w:iCs/>
                      <w:color w:val="auto"/>
                      <w:sz w:val="22"/>
                      <w:szCs w:val="22"/>
                    </w:rPr>
                    <w:t> ». Pour identifier l’utilisateur à l’origine de l’avis.</w:t>
                  </w:r>
                </w:p>
              </w:tc>
              <w:tc>
                <w:tcPr>
                  <w:tcW w:w="376" w:type="dxa"/>
                  <w:vAlign w:val="center"/>
                </w:tcPr>
                <w:p w14:paraId="6DD19752"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1CA714E2"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98" w:type="dxa"/>
                  <w:vAlign w:val="center"/>
                </w:tcPr>
                <w:p w14:paraId="50D8F1C0"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1A9A08F8"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78058B44"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03"/>
        <w:gridCol w:w="1727"/>
        <w:gridCol w:w="6804"/>
      </w:tblGrid>
      <w:tr w:rsidR="00F9616B" w14:paraId="0C104E6C"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Borders>
              <w:right w:val="single" w:sz="4" w:space="0" w:color="FFFFFF" w:themeColor="background1"/>
            </w:tcBorders>
          </w:tcPr>
          <w:p w14:paraId="07BCA3D9" w14:textId="77777777" w:rsidR="00F9616B" w:rsidRPr="00E44B00" w:rsidRDefault="00F9616B" w:rsidP="00F9616B">
            <w:pPr>
              <w:rPr>
                <w:sz w:val="22"/>
                <w:szCs w:val="22"/>
              </w:rPr>
            </w:pPr>
            <w:r>
              <w:rPr>
                <w:sz w:val="22"/>
                <w:szCs w:val="22"/>
              </w:rPr>
              <w:t>Relation</w:t>
            </w:r>
          </w:p>
        </w:tc>
        <w:tc>
          <w:tcPr>
            <w:tcW w:w="1727" w:type="dxa"/>
            <w:tcBorders>
              <w:left w:val="single" w:sz="4" w:space="0" w:color="FFFFFF" w:themeColor="background1"/>
              <w:right w:val="single" w:sz="4" w:space="0" w:color="FFFFFF" w:themeColor="background1"/>
            </w:tcBorders>
          </w:tcPr>
          <w:p w14:paraId="6AE65DEC"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804" w:type="dxa"/>
            <w:tcBorders>
              <w:left w:val="single" w:sz="4" w:space="0" w:color="FFFFFF" w:themeColor="background1"/>
            </w:tcBorders>
          </w:tcPr>
          <w:p w14:paraId="22AE1960"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14487F8B"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689D30D7" w14:textId="77777777" w:rsidR="00F9616B" w:rsidRDefault="00F9616B" w:rsidP="00F9616B">
            <w:pPr>
              <w:rPr>
                <w:sz w:val="22"/>
                <w:szCs w:val="22"/>
              </w:rPr>
            </w:pPr>
            <w:r>
              <w:rPr>
                <w:sz w:val="22"/>
                <w:szCs w:val="22"/>
              </w:rPr>
              <w:t xml:space="preserve">1 – </w:t>
            </w:r>
            <w:proofErr w:type="gramStart"/>
            <w:r>
              <w:rPr>
                <w:sz w:val="22"/>
                <w:szCs w:val="22"/>
              </w:rPr>
              <w:t>0..</w:t>
            </w:r>
            <w:proofErr w:type="gramEnd"/>
            <w:r>
              <w:rPr>
                <w:sz w:val="22"/>
                <w:szCs w:val="22"/>
              </w:rPr>
              <w:t>*</w:t>
            </w:r>
          </w:p>
        </w:tc>
        <w:tc>
          <w:tcPr>
            <w:tcW w:w="1727" w:type="dxa"/>
          </w:tcPr>
          <w:p w14:paraId="71679D5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Ingredient</w:t>
            </w:r>
            <w:proofErr w:type="spellEnd"/>
          </w:p>
        </w:tc>
        <w:tc>
          <w:tcPr>
            <w:tcW w:w="6804" w:type="dxa"/>
          </w:tcPr>
          <w:p w14:paraId="2F0D0341"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bon de commande est lié à un unique ingrédient.</w:t>
            </w:r>
          </w:p>
          <w:p w14:paraId="2142A1D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ingrédient est lié à aucun ou plusieurs bons de commande.</w:t>
            </w:r>
          </w:p>
        </w:tc>
      </w:tr>
      <w:tr w:rsidR="00F9616B" w14:paraId="65BA379F" w14:textId="77777777" w:rsidTr="00F9616B">
        <w:tc>
          <w:tcPr>
            <w:cnfStyle w:val="001000000000" w:firstRow="0" w:lastRow="0" w:firstColumn="1" w:lastColumn="0" w:oddVBand="0" w:evenVBand="0" w:oddHBand="0" w:evenHBand="0" w:firstRowFirstColumn="0" w:firstRowLastColumn="0" w:lastRowFirstColumn="0" w:lastRowLastColumn="0"/>
            <w:tcW w:w="1103" w:type="dxa"/>
          </w:tcPr>
          <w:p w14:paraId="3C51AC52" w14:textId="77777777" w:rsidR="00F9616B" w:rsidRDefault="00F9616B" w:rsidP="00F9616B">
            <w:pPr>
              <w:rPr>
                <w:sz w:val="22"/>
                <w:szCs w:val="22"/>
              </w:rPr>
            </w:pPr>
            <w:r>
              <w:rPr>
                <w:sz w:val="22"/>
                <w:szCs w:val="22"/>
              </w:rPr>
              <w:t xml:space="preserve">1 – </w:t>
            </w:r>
            <w:proofErr w:type="gramStart"/>
            <w:r>
              <w:rPr>
                <w:sz w:val="22"/>
                <w:szCs w:val="22"/>
              </w:rPr>
              <w:t>0..</w:t>
            </w:r>
            <w:proofErr w:type="gramEnd"/>
            <w:r>
              <w:rPr>
                <w:sz w:val="22"/>
                <w:szCs w:val="22"/>
              </w:rPr>
              <w:t>*</w:t>
            </w:r>
          </w:p>
        </w:tc>
        <w:tc>
          <w:tcPr>
            <w:tcW w:w="1727" w:type="dxa"/>
          </w:tcPr>
          <w:p w14:paraId="244CA1C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Restaurant</w:t>
            </w:r>
          </w:p>
        </w:tc>
        <w:tc>
          <w:tcPr>
            <w:tcW w:w="6804" w:type="dxa"/>
          </w:tcPr>
          <w:p w14:paraId="2AE81169"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bon de commande est lié à un unique restaurant.</w:t>
            </w:r>
          </w:p>
          <w:p w14:paraId="23F0BE1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aucun ou plusieurs bons de commande.</w:t>
            </w:r>
          </w:p>
        </w:tc>
      </w:tr>
    </w:tbl>
    <w:p w14:paraId="33F4CDD7" w14:textId="77777777" w:rsidR="00F9616B" w:rsidRDefault="00F9616B" w:rsidP="00F9616B">
      <w:pPr>
        <w:pStyle w:val="Paragraphedeliste"/>
        <w:widowControl/>
        <w:numPr>
          <w:ilvl w:val="0"/>
          <w:numId w:val="15"/>
        </w:numPr>
        <w:suppressAutoHyphens w:val="0"/>
        <w:spacing w:before="120"/>
        <w:ind w:left="714" w:hanging="357"/>
      </w:pPr>
      <w:r w:rsidRPr="00D4368A">
        <w:rPr>
          <w:u w:val="single"/>
        </w:rPr>
        <w:t>Logique d’utilisation</w:t>
      </w:r>
      <w:r>
        <w:t xml:space="preserve"> : Le restaurant transmet ce bon au système « fournisseurs » (logiciel).</w:t>
      </w:r>
    </w:p>
    <w:p w14:paraId="51898D57" w14:textId="77777777" w:rsidR="00F9616B" w:rsidRDefault="00F9616B" w:rsidP="00F9616B">
      <w:pPr>
        <w:pStyle w:val="Titre4"/>
      </w:pPr>
      <w:r>
        <w:lastRenderedPageBreak/>
        <w:t>Table « Opinion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1"/>
        <w:gridCol w:w="6537"/>
      </w:tblGrid>
      <w:tr w:rsidR="00F9616B" w14:paraId="0B373B0E"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25003373" w14:textId="77777777" w:rsidR="00F9616B" w:rsidRDefault="00F9616B" w:rsidP="00F9616B">
            <w:pPr>
              <w:pStyle w:val="Corpsdetexte"/>
              <w:jc w:val="center"/>
            </w:pPr>
            <w:r w:rsidRPr="00415027">
              <w:rPr>
                <w:noProof/>
              </w:rPr>
              <w:drawing>
                <wp:inline distT="0" distB="0" distL="0" distR="0" wp14:anchorId="7E86494D" wp14:editId="00B6FB40">
                  <wp:extent cx="1478432" cy="1583266"/>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2611" cy="1598450"/>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606"/>
              <w:gridCol w:w="3527"/>
              <w:gridCol w:w="376"/>
              <w:gridCol w:w="404"/>
              <w:gridCol w:w="398"/>
            </w:tblGrid>
            <w:tr w:rsidR="00F9616B" w14:paraId="190EDECD"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6" w:type="dxa"/>
                  <w:tcBorders>
                    <w:right w:val="single" w:sz="4" w:space="0" w:color="FFFFFF" w:themeColor="background1"/>
                  </w:tcBorders>
                </w:tcPr>
                <w:p w14:paraId="13C28B63" w14:textId="77777777" w:rsidR="00F9616B" w:rsidRPr="00E44B00" w:rsidRDefault="00F9616B" w:rsidP="00F9616B">
                  <w:pPr>
                    <w:rPr>
                      <w:sz w:val="22"/>
                      <w:szCs w:val="22"/>
                    </w:rPr>
                  </w:pPr>
                  <w:r>
                    <w:rPr>
                      <w:sz w:val="22"/>
                      <w:szCs w:val="22"/>
                    </w:rPr>
                    <w:t>Colonne</w:t>
                  </w:r>
                </w:p>
              </w:tc>
              <w:tc>
                <w:tcPr>
                  <w:tcW w:w="3527" w:type="dxa"/>
                  <w:tcBorders>
                    <w:left w:val="single" w:sz="4" w:space="0" w:color="FFFFFF" w:themeColor="background1"/>
                    <w:right w:val="single" w:sz="4" w:space="0" w:color="FFFFFF" w:themeColor="background1"/>
                  </w:tcBorders>
                </w:tcPr>
                <w:p w14:paraId="296A08D1"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76" w:type="dxa"/>
                  <w:tcBorders>
                    <w:left w:val="single" w:sz="4" w:space="0" w:color="FFFFFF" w:themeColor="background1"/>
                  </w:tcBorders>
                  <w:vAlign w:val="center"/>
                </w:tcPr>
                <w:p w14:paraId="63E10813"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4AFFAC0D"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98" w:type="dxa"/>
                  <w:tcBorders>
                    <w:left w:val="single" w:sz="4" w:space="0" w:color="FFFFFF" w:themeColor="background1"/>
                  </w:tcBorders>
                  <w:vAlign w:val="center"/>
                </w:tcPr>
                <w:p w14:paraId="4D783ED2"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0D3CC138"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6" w:type="dxa"/>
                </w:tcPr>
                <w:p w14:paraId="6A861026" w14:textId="77777777" w:rsidR="00F9616B" w:rsidRPr="00E44B00" w:rsidRDefault="00F9616B" w:rsidP="00F9616B">
                  <w:pPr>
                    <w:rPr>
                      <w:sz w:val="22"/>
                      <w:szCs w:val="22"/>
                    </w:rPr>
                  </w:pPr>
                  <w:proofErr w:type="spellStart"/>
                  <w:proofErr w:type="gramStart"/>
                  <w:r>
                    <w:rPr>
                      <w:sz w:val="22"/>
                      <w:szCs w:val="22"/>
                    </w:rPr>
                    <w:t>opinion</w:t>
                  </w:r>
                  <w:proofErr w:type="gramEnd"/>
                  <w:r>
                    <w:rPr>
                      <w:sz w:val="22"/>
                      <w:szCs w:val="22"/>
                    </w:rPr>
                    <w:t>_id</w:t>
                  </w:r>
                  <w:proofErr w:type="spellEnd"/>
                </w:p>
              </w:tc>
              <w:tc>
                <w:tcPr>
                  <w:tcW w:w="3527" w:type="dxa"/>
                </w:tcPr>
                <w:p w14:paraId="34266C0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76" w:type="dxa"/>
                  <w:vAlign w:val="center"/>
                </w:tcPr>
                <w:p w14:paraId="410C1E4B"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08F2E87C"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98" w:type="dxa"/>
                  <w:vAlign w:val="center"/>
                </w:tcPr>
                <w:p w14:paraId="69CD8A3A"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0F47649A"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06" w:type="dxa"/>
                </w:tcPr>
                <w:p w14:paraId="6ECD3544" w14:textId="77777777" w:rsidR="00F9616B" w:rsidRPr="00E44B00" w:rsidRDefault="00F9616B" w:rsidP="00F9616B">
                  <w:pPr>
                    <w:rPr>
                      <w:sz w:val="22"/>
                      <w:szCs w:val="22"/>
                    </w:rPr>
                  </w:pPr>
                  <w:proofErr w:type="spellStart"/>
                  <w:proofErr w:type="gramStart"/>
                  <w:r>
                    <w:rPr>
                      <w:sz w:val="22"/>
                      <w:szCs w:val="22"/>
                    </w:rPr>
                    <w:t>text</w:t>
                  </w:r>
                  <w:proofErr w:type="spellEnd"/>
                  <w:proofErr w:type="gramEnd"/>
                </w:p>
              </w:tc>
              <w:tc>
                <w:tcPr>
                  <w:tcW w:w="3527" w:type="dxa"/>
                </w:tcPr>
                <w:p w14:paraId="51816D2F"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TEXT : champ texte de longueur variable.</w:t>
                  </w:r>
                </w:p>
              </w:tc>
              <w:tc>
                <w:tcPr>
                  <w:tcW w:w="376" w:type="dxa"/>
                  <w:vAlign w:val="center"/>
                </w:tcPr>
                <w:p w14:paraId="6D468B19"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465334E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98" w:type="dxa"/>
                  <w:vAlign w:val="center"/>
                </w:tcPr>
                <w:p w14:paraId="0121F883"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4BE1A87E"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6" w:type="dxa"/>
                </w:tcPr>
                <w:p w14:paraId="40EB2576" w14:textId="77777777" w:rsidR="00F9616B" w:rsidRPr="00E44B00" w:rsidRDefault="00F9616B" w:rsidP="00F9616B">
                  <w:pPr>
                    <w:rPr>
                      <w:sz w:val="22"/>
                      <w:szCs w:val="22"/>
                    </w:rPr>
                  </w:pPr>
                  <w:proofErr w:type="gramStart"/>
                  <w:r>
                    <w:rPr>
                      <w:sz w:val="22"/>
                      <w:szCs w:val="22"/>
                    </w:rPr>
                    <w:t>date</w:t>
                  </w:r>
                  <w:proofErr w:type="gramEnd"/>
                </w:p>
              </w:tc>
              <w:tc>
                <w:tcPr>
                  <w:tcW w:w="3527" w:type="dxa"/>
                </w:tcPr>
                <w:p w14:paraId="18090A15"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DATETIME : date de création de l’avis.</w:t>
                  </w:r>
                </w:p>
              </w:tc>
              <w:tc>
                <w:tcPr>
                  <w:tcW w:w="376" w:type="dxa"/>
                  <w:vAlign w:val="center"/>
                </w:tcPr>
                <w:p w14:paraId="2DD47A22"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4B5E2E2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398" w:type="dxa"/>
                  <w:vAlign w:val="center"/>
                </w:tcPr>
                <w:p w14:paraId="771DC37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4F9C5996"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06" w:type="dxa"/>
                </w:tcPr>
                <w:p w14:paraId="2B09BD05" w14:textId="77777777" w:rsidR="00F9616B" w:rsidRPr="00E44B00" w:rsidRDefault="00F9616B" w:rsidP="00F9616B">
                  <w:pPr>
                    <w:rPr>
                      <w:sz w:val="22"/>
                      <w:szCs w:val="22"/>
                    </w:rPr>
                  </w:pPr>
                  <w:proofErr w:type="spellStart"/>
                  <w:r>
                    <w:rPr>
                      <w:sz w:val="22"/>
                      <w:szCs w:val="22"/>
                    </w:rPr>
                    <w:t>User_user_id</w:t>
                  </w:r>
                  <w:proofErr w:type="spellEnd"/>
                </w:p>
              </w:tc>
              <w:tc>
                <w:tcPr>
                  <w:tcW w:w="3527" w:type="dxa"/>
                </w:tcPr>
                <w:p w14:paraId="2FA53B17"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FK : renvoie à la table « User » et son attribut « </w:t>
                  </w:r>
                  <w:proofErr w:type="spellStart"/>
                  <w:r>
                    <w:rPr>
                      <w:i/>
                      <w:iCs/>
                      <w:color w:val="auto"/>
                      <w:sz w:val="22"/>
                      <w:szCs w:val="22"/>
                    </w:rPr>
                    <w:t>user_id</w:t>
                  </w:r>
                  <w:proofErr w:type="spellEnd"/>
                  <w:r>
                    <w:rPr>
                      <w:i/>
                      <w:iCs/>
                      <w:color w:val="auto"/>
                      <w:sz w:val="22"/>
                      <w:szCs w:val="22"/>
                    </w:rPr>
                    <w:t> ». Pour identifier l’utilisateur à l’origine de l’avis.</w:t>
                  </w:r>
                </w:p>
              </w:tc>
              <w:tc>
                <w:tcPr>
                  <w:tcW w:w="376" w:type="dxa"/>
                  <w:vAlign w:val="center"/>
                </w:tcPr>
                <w:p w14:paraId="70D8A5C3"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425C23D3"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98" w:type="dxa"/>
                  <w:vAlign w:val="center"/>
                </w:tcPr>
                <w:p w14:paraId="63D72466"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3C25A4FC"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60E143F4"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03"/>
        <w:gridCol w:w="1727"/>
        <w:gridCol w:w="6804"/>
      </w:tblGrid>
      <w:tr w:rsidR="00F9616B" w14:paraId="778B1896"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Borders>
              <w:right w:val="single" w:sz="4" w:space="0" w:color="FFFFFF" w:themeColor="background1"/>
            </w:tcBorders>
          </w:tcPr>
          <w:p w14:paraId="3CF8C680" w14:textId="77777777" w:rsidR="00F9616B" w:rsidRPr="00E44B00" w:rsidRDefault="00F9616B" w:rsidP="00F9616B">
            <w:pPr>
              <w:rPr>
                <w:sz w:val="22"/>
                <w:szCs w:val="22"/>
              </w:rPr>
            </w:pPr>
            <w:r>
              <w:rPr>
                <w:sz w:val="22"/>
                <w:szCs w:val="22"/>
              </w:rPr>
              <w:t>Relation</w:t>
            </w:r>
          </w:p>
        </w:tc>
        <w:tc>
          <w:tcPr>
            <w:tcW w:w="1727" w:type="dxa"/>
            <w:tcBorders>
              <w:left w:val="single" w:sz="4" w:space="0" w:color="FFFFFF" w:themeColor="background1"/>
              <w:right w:val="single" w:sz="4" w:space="0" w:color="FFFFFF" w:themeColor="background1"/>
            </w:tcBorders>
          </w:tcPr>
          <w:p w14:paraId="2EE3F4B1"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804" w:type="dxa"/>
            <w:tcBorders>
              <w:left w:val="single" w:sz="4" w:space="0" w:color="FFFFFF" w:themeColor="background1"/>
            </w:tcBorders>
          </w:tcPr>
          <w:p w14:paraId="7A2EFC1F"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3CBC86E2"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2E3B1EEA" w14:textId="77777777" w:rsidR="00F9616B" w:rsidRDefault="00F9616B" w:rsidP="00F9616B">
            <w:pPr>
              <w:rPr>
                <w:sz w:val="22"/>
                <w:szCs w:val="22"/>
              </w:rPr>
            </w:pPr>
            <w:r>
              <w:rPr>
                <w:sz w:val="22"/>
                <w:szCs w:val="22"/>
              </w:rPr>
              <w:t xml:space="preserve">1 – </w:t>
            </w:r>
            <w:proofErr w:type="gramStart"/>
            <w:r>
              <w:rPr>
                <w:sz w:val="22"/>
                <w:szCs w:val="22"/>
              </w:rPr>
              <w:t>0..</w:t>
            </w:r>
            <w:proofErr w:type="gramEnd"/>
            <w:r>
              <w:rPr>
                <w:sz w:val="22"/>
                <w:szCs w:val="22"/>
              </w:rPr>
              <w:t>*</w:t>
            </w:r>
          </w:p>
        </w:tc>
        <w:tc>
          <w:tcPr>
            <w:tcW w:w="1727" w:type="dxa"/>
          </w:tcPr>
          <w:p w14:paraId="2D1DCA8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User</w:t>
            </w:r>
          </w:p>
        </w:tc>
        <w:tc>
          <w:tcPr>
            <w:tcW w:w="6804" w:type="dxa"/>
          </w:tcPr>
          <w:p w14:paraId="6AF0715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avis est lié à un unique utilisateur (client).</w:t>
            </w:r>
          </w:p>
          <w:p w14:paraId="2539FD70"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utilisateur (client) est lié à aucun ou plusieurs avis.</w:t>
            </w:r>
          </w:p>
        </w:tc>
      </w:tr>
    </w:tbl>
    <w:p w14:paraId="278F53BC" w14:textId="77777777" w:rsidR="00F9616B" w:rsidRPr="00D4368A" w:rsidRDefault="00F9616B" w:rsidP="00F9616B">
      <w:pPr>
        <w:pStyle w:val="Paragraphedeliste"/>
        <w:widowControl/>
        <w:suppressAutoHyphens w:val="0"/>
      </w:pPr>
    </w:p>
    <w:p w14:paraId="408C1FA6" w14:textId="77777777" w:rsidR="00F9616B" w:rsidRDefault="00F9616B" w:rsidP="00F9616B">
      <w:pPr>
        <w:pStyle w:val="Paragraphedeliste"/>
        <w:widowControl/>
        <w:numPr>
          <w:ilvl w:val="0"/>
          <w:numId w:val="15"/>
        </w:numPr>
        <w:suppressAutoHyphens w:val="0"/>
      </w:pPr>
      <w:r w:rsidRPr="00D4368A">
        <w:rPr>
          <w:u w:val="single"/>
        </w:rPr>
        <w:t>Logique d’utilisation</w:t>
      </w:r>
      <w:r>
        <w:t xml:space="preserve"> : Dans cette proposition, les avis ne sont pas liés à un restaurant ou une commande spécifique. </w:t>
      </w:r>
    </w:p>
    <w:p w14:paraId="5AA700AA" w14:textId="77777777" w:rsidR="00F9616B" w:rsidRDefault="00F9616B" w:rsidP="00F9616B">
      <w:pPr>
        <w:pStyle w:val="Titre4"/>
      </w:pPr>
      <w:r>
        <w:t>Table « </w:t>
      </w:r>
      <w:proofErr w:type="spellStart"/>
      <w:r>
        <w:t>Order</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7"/>
        <w:gridCol w:w="6391"/>
      </w:tblGrid>
      <w:tr w:rsidR="00F9616B" w14:paraId="73F4C491"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53D16009" w14:textId="77777777" w:rsidR="00F9616B" w:rsidRDefault="00F9616B" w:rsidP="00F9616B">
            <w:pPr>
              <w:pStyle w:val="Corpsdetexte"/>
              <w:jc w:val="center"/>
            </w:pPr>
            <w:r w:rsidRPr="00C609AF">
              <w:rPr>
                <w:noProof/>
              </w:rPr>
              <w:drawing>
                <wp:inline distT="0" distB="0" distL="0" distR="0" wp14:anchorId="06D16580" wp14:editId="2A2F892A">
                  <wp:extent cx="1980000" cy="4017600"/>
                  <wp:effectExtent l="0" t="0" r="127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0000" cy="4017600"/>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29" w:type="dxa"/>
              <w:tblCellMar>
                <w:left w:w="57" w:type="dxa"/>
                <w:right w:w="57" w:type="dxa"/>
              </w:tblCellMar>
              <w:tblLook w:val="04A0" w:firstRow="1" w:lastRow="0" w:firstColumn="1" w:lastColumn="0" w:noHBand="0" w:noVBand="1"/>
            </w:tblPr>
            <w:tblGrid>
              <w:gridCol w:w="1464"/>
              <w:gridCol w:w="3719"/>
              <w:gridCol w:w="366"/>
              <w:gridCol w:w="404"/>
              <w:gridCol w:w="376"/>
            </w:tblGrid>
            <w:tr w:rsidR="00F9616B" w14:paraId="19221BD4" w14:textId="77777777" w:rsidTr="00F9616B">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64" w:type="dxa"/>
                  <w:tcBorders>
                    <w:right w:val="single" w:sz="4" w:space="0" w:color="FFFFFF" w:themeColor="background1"/>
                  </w:tcBorders>
                </w:tcPr>
                <w:p w14:paraId="225E10CA" w14:textId="77777777" w:rsidR="00F9616B" w:rsidRPr="00E44B00" w:rsidRDefault="00F9616B" w:rsidP="00F9616B">
                  <w:pPr>
                    <w:rPr>
                      <w:sz w:val="22"/>
                      <w:szCs w:val="22"/>
                    </w:rPr>
                  </w:pPr>
                  <w:r>
                    <w:rPr>
                      <w:sz w:val="22"/>
                      <w:szCs w:val="22"/>
                    </w:rPr>
                    <w:t>Colonne</w:t>
                  </w:r>
                </w:p>
              </w:tc>
              <w:tc>
                <w:tcPr>
                  <w:tcW w:w="3719" w:type="dxa"/>
                  <w:tcBorders>
                    <w:left w:val="single" w:sz="4" w:space="0" w:color="FFFFFF" w:themeColor="background1"/>
                    <w:right w:val="single" w:sz="4" w:space="0" w:color="FFFFFF" w:themeColor="background1"/>
                  </w:tcBorders>
                </w:tcPr>
                <w:p w14:paraId="0DB6CEDB"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66" w:type="dxa"/>
                  <w:tcBorders>
                    <w:left w:val="single" w:sz="4" w:space="0" w:color="FFFFFF" w:themeColor="background1"/>
                  </w:tcBorders>
                  <w:vAlign w:val="center"/>
                </w:tcPr>
                <w:p w14:paraId="392A6740"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2AC7C4DD"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76" w:type="dxa"/>
                  <w:tcBorders>
                    <w:left w:val="single" w:sz="4" w:space="0" w:color="FFFFFF" w:themeColor="background1"/>
                  </w:tcBorders>
                  <w:vAlign w:val="center"/>
                </w:tcPr>
                <w:p w14:paraId="4CD8181E"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43F05D07" w14:textId="77777777" w:rsidTr="00F9616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64" w:type="dxa"/>
                </w:tcPr>
                <w:p w14:paraId="4C926131" w14:textId="77777777" w:rsidR="00F9616B" w:rsidRPr="00E44B00" w:rsidRDefault="00F9616B" w:rsidP="00F9616B">
                  <w:pPr>
                    <w:rPr>
                      <w:sz w:val="22"/>
                      <w:szCs w:val="22"/>
                    </w:rPr>
                  </w:pPr>
                  <w:proofErr w:type="spellStart"/>
                  <w:proofErr w:type="gramStart"/>
                  <w:r>
                    <w:rPr>
                      <w:sz w:val="22"/>
                      <w:szCs w:val="22"/>
                    </w:rPr>
                    <w:t>order</w:t>
                  </w:r>
                  <w:proofErr w:type="gramEnd"/>
                  <w:r>
                    <w:rPr>
                      <w:sz w:val="22"/>
                      <w:szCs w:val="22"/>
                    </w:rPr>
                    <w:t>_id</w:t>
                  </w:r>
                  <w:proofErr w:type="spellEnd"/>
                </w:p>
              </w:tc>
              <w:tc>
                <w:tcPr>
                  <w:tcW w:w="3719" w:type="dxa"/>
                </w:tcPr>
                <w:p w14:paraId="26A77217"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6" w:type="dxa"/>
                  <w:vAlign w:val="center"/>
                </w:tcPr>
                <w:p w14:paraId="00D0954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5CFC869C"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6" w:type="dxa"/>
                  <w:vAlign w:val="center"/>
                </w:tcPr>
                <w:p w14:paraId="5EC4EE21"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2D562E05" w14:textId="77777777" w:rsidTr="00F9616B">
              <w:trPr>
                <w:trHeight w:val="264"/>
              </w:trPr>
              <w:tc>
                <w:tcPr>
                  <w:cnfStyle w:val="001000000000" w:firstRow="0" w:lastRow="0" w:firstColumn="1" w:lastColumn="0" w:oddVBand="0" w:evenVBand="0" w:oddHBand="0" w:evenHBand="0" w:firstRowFirstColumn="0" w:firstRowLastColumn="0" w:lastRowFirstColumn="0" w:lastRowLastColumn="0"/>
                  <w:tcW w:w="1464" w:type="dxa"/>
                </w:tcPr>
                <w:p w14:paraId="772DA4BD" w14:textId="77777777" w:rsidR="00F9616B" w:rsidRPr="00E44B00" w:rsidRDefault="00F9616B" w:rsidP="00F9616B">
                  <w:pPr>
                    <w:rPr>
                      <w:sz w:val="22"/>
                      <w:szCs w:val="22"/>
                    </w:rPr>
                  </w:pPr>
                  <w:proofErr w:type="spellStart"/>
                  <w:proofErr w:type="gramStart"/>
                  <w:r>
                    <w:rPr>
                      <w:sz w:val="22"/>
                      <w:szCs w:val="22"/>
                    </w:rPr>
                    <w:t>validate</w:t>
                  </w:r>
                  <w:proofErr w:type="spellEnd"/>
                  <w:proofErr w:type="gramEnd"/>
                </w:p>
              </w:tc>
              <w:tc>
                <w:tcPr>
                  <w:tcW w:w="3719" w:type="dxa"/>
                </w:tcPr>
                <w:p w14:paraId="2D15E6A4"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TINYINT : Type booléen (statut).</w:t>
                  </w:r>
                </w:p>
              </w:tc>
              <w:tc>
                <w:tcPr>
                  <w:tcW w:w="366" w:type="dxa"/>
                  <w:vAlign w:val="center"/>
                </w:tcPr>
                <w:p w14:paraId="3C3DDE58"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2C87BBB9"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6" w:type="dxa"/>
                  <w:vAlign w:val="center"/>
                </w:tcPr>
                <w:p w14:paraId="6E39754E"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2BA7215B" w14:textId="77777777" w:rsidTr="00F9616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64" w:type="dxa"/>
                </w:tcPr>
                <w:p w14:paraId="5E3032E2" w14:textId="77777777" w:rsidR="00F9616B" w:rsidRPr="00E44B00" w:rsidRDefault="00F9616B" w:rsidP="00F9616B">
                  <w:pPr>
                    <w:rPr>
                      <w:sz w:val="22"/>
                      <w:szCs w:val="22"/>
                    </w:rPr>
                  </w:pPr>
                  <w:proofErr w:type="spellStart"/>
                  <w:proofErr w:type="gramStart"/>
                  <w:r>
                    <w:rPr>
                      <w:sz w:val="22"/>
                      <w:szCs w:val="22"/>
                    </w:rPr>
                    <w:t>paid</w:t>
                  </w:r>
                  <w:proofErr w:type="spellEnd"/>
                  <w:proofErr w:type="gramEnd"/>
                </w:p>
              </w:tc>
              <w:tc>
                <w:tcPr>
                  <w:tcW w:w="3719" w:type="dxa"/>
                </w:tcPr>
                <w:p w14:paraId="7A1CE35C"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TINYINT : Type booléen (statut).</w:t>
                  </w:r>
                </w:p>
              </w:tc>
              <w:tc>
                <w:tcPr>
                  <w:tcW w:w="366" w:type="dxa"/>
                  <w:vAlign w:val="center"/>
                </w:tcPr>
                <w:p w14:paraId="414B49C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0059BC1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376" w:type="dxa"/>
                  <w:vAlign w:val="center"/>
                </w:tcPr>
                <w:p w14:paraId="0D91C10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08790DC1" w14:textId="77777777" w:rsidTr="00F9616B">
              <w:trPr>
                <w:trHeight w:val="264"/>
              </w:trPr>
              <w:tc>
                <w:tcPr>
                  <w:cnfStyle w:val="001000000000" w:firstRow="0" w:lastRow="0" w:firstColumn="1" w:lastColumn="0" w:oddVBand="0" w:evenVBand="0" w:oddHBand="0" w:evenHBand="0" w:firstRowFirstColumn="0" w:firstRowLastColumn="0" w:lastRowFirstColumn="0" w:lastRowLastColumn="0"/>
                  <w:tcW w:w="1464" w:type="dxa"/>
                </w:tcPr>
                <w:p w14:paraId="45B772E9" w14:textId="77777777" w:rsidR="00F9616B" w:rsidRPr="00E44B00" w:rsidRDefault="00F9616B" w:rsidP="00F9616B">
                  <w:pPr>
                    <w:rPr>
                      <w:sz w:val="22"/>
                      <w:szCs w:val="22"/>
                    </w:rPr>
                  </w:pPr>
                  <w:proofErr w:type="spellStart"/>
                  <w:proofErr w:type="gramStart"/>
                  <w:r>
                    <w:rPr>
                      <w:sz w:val="22"/>
                      <w:szCs w:val="22"/>
                    </w:rPr>
                    <w:t>shipped</w:t>
                  </w:r>
                  <w:proofErr w:type="spellEnd"/>
                  <w:proofErr w:type="gramEnd"/>
                </w:p>
              </w:tc>
              <w:tc>
                <w:tcPr>
                  <w:tcW w:w="3719" w:type="dxa"/>
                </w:tcPr>
                <w:p w14:paraId="29C0324E"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TINYINT : Type booléen (statut).</w:t>
                  </w:r>
                </w:p>
              </w:tc>
              <w:tc>
                <w:tcPr>
                  <w:tcW w:w="366" w:type="dxa"/>
                  <w:vAlign w:val="center"/>
                </w:tcPr>
                <w:p w14:paraId="4D56B61F"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1295B0A9"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6" w:type="dxa"/>
                  <w:vAlign w:val="center"/>
                </w:tcPr>
                <w:p w14:paraId="13A6FE5E"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7570CB02" w14:textId="77777777" w:rsidTr="00F9616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64" w:type="dxa"/>
                </w:tcPr>
                <w:p w14:paraId="27116208" w14:textId="77777777" w:rsidR="00F9616B" w:rsidRDefault="00F9616B" w:rsidP="00F9616B">
                  <w:pPr>
                    <w:rPr>
                      <w:sz w:val="22"/>
                      <w:szCs w:val="22"/>
                    </w:rPr>
                  </w:pPr>
                  <w:proofErr w:type="spellStart"/>
                  <w:proofErr w:type="gramStart"/>
                  <w:r>
                    <w:rPr>
                      <w:sz w:val="22"/>
                      <w:szCs w:val="22"/>
                    </w:rPr>
                    <w:t>delivred</w:t>
                  </w:r>
                  <w:proofErr w:type="spellEnd"/>
                  <w:proofErr w:type="gramEnd"/>
                </w:p>
              </w:tc>
              <w:tc>
                <w:tcPr>
                  <w:tcW w:w="3719" w:type="dxa"/>
                </w:tcPr>
                <w:p w14:paraId="60EA9A3B"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TINYINT : Type booléen (statut).</w:t>
                  </w:r>
                </w:p>
              </w:tc>
              <w:tc>
                <w:tcPr>
                  <w:tcW w:w="366" w:type="dxa"/>
                  <w:vAlign w:val="center"/>
                </w:tcPr>
                <w:p w14:paraId="232BB4A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5EBE681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376" w:type="dxa"/>
                  <w:vAlign w:val="center"/>
                </w:tcPr>
                <w:p w14:paraId="49AC637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1623BFF5" w14:textId="77777777" w:rsidTr="00F9616B">
              <w:trPr>
                <w:trHeight w:val="264"/>
              </w:trPr>
              <w:tc>
                <w:tcPr>
                  <w:cnfStyle w:val="001000000000" w:firstRow="0" w:lastRow="0" w:firstColumn="1" w:lastColumn="0" w:oddVBand="0" w:evenVBand="0" w:oddHBand="0" w:evenHBand="0" w:firstRowFirstColumn="0" w:firstRowLastColumn="0" w:lastRowFirstColumn="0" w:lastRowLastColumn="0"/>
                  <w:tcW w:w="1464" w:type="dxa"/>
                </w:tcPr>
                <w:p w14:paraId="0328F275" w14:textId="77777777" w:rsidR="00F9616B" w:rsidRDefault="00F9616B" w:rsidP="00F9616B">
                  <w:pPr>
                    <w:rPr>
                      <w:sz w:val="22"/>
                      <w:szCs w:val="22"/>
                    </w:rPr>
                  </w:pPr>
                  <w:proofErr w:type="spellStart"/>
                  <w:proofErr w:type="gramStart"/>
                  <w:r>
                    <w:rPr>
                      <w:sz w:val="22"/>
                      <w:szCs w:val="22"/>
                    </w:rPr>
                    <w:t>date</w:t>
                  </w:r>
                  <w:proofErr w:type="gramEnd"/>
                  <w:r>
                    <w:rPr>
                      <w:sz w:val="22"/>
                      <w:szCs w:val="22"/>
                    </w:rPr>
                    <w:t>_created</w:t>
                  </w:r>
                  <w:proofErr w:type="spellEnd"/>
                </w:p>
              </w:tc>
              <w:tc>
                <w:tcPr>
                  <w:tcW w:w="3719" w:type="dxa"/>
                </w:tcPr>
                <w:p w14:paraId="54EA272D"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DATETIME : date de création.</w:t>
                  </w:r>
                </w:p>
              </w:tc>
              <w:tc>
                <w:tcPr>
                  <w:tcW w:w="366" w:type="dxa"/>
                  <w:vAlign w:val="center"/>
                </w:tcPr>
                <w:p w14:paraId="35EDDDC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01626335"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6" w:type="dxa"/>
                  <w:vAlign w:val="center"/>
                </w:tcPr>
                <w:p w14:paraId="36848D0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r>
            <w:tr w:rsidR="00F9616B" w14:paraId="5FC990B4" w14:textId="77777777" w:rsidTr="00F9616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64" w:type="dxa"/>
                </w:tcPr>
                <w:p w14:paraId="7487DA97" w14:textId="77777777" w:rsidR="00F9616B" w:rsidRDefault="00F9616B" w:rsidP="00F9616B">
                  <w:pPr>
                    <w:rPr>
                      <w:sz w:val="22"/>
                      <w:szCs w:val="22"/>
                    </w:rPr>
                  </w:pPr>
                  <w:proofErr w:type="spellStart"/>
                  <w:proofErr w:type="gramStart"/>
                  <w:r>
                    <w:rPr>
                      <w:sz w:val="22"/>
                      <w:szCs w:val="22"/>
                    </w:rPr>
                    <w:t>date</w:t>
                  </w:r>
                  <w:proofErr w:type="gramEnd"/>
                  <w:r>
                    <w:rPr>
                      <w:sz w:val="22"/>
                      <w:szCs w:val="22"/>
                    </w:rPr>
                    <w:t>_paid</w:t>
                  </w:r>
                  <w:proofErr w:type="spellEnd"/>
                </w:p>
              </w:tc>
              <w:tc>
                <w:tcPr>
                  <w:tcW w:w="3719" w:type="dxa"/>
                </w:tcPr>
                <w:p w14:paraId="1AD9C2BA"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DATETIME : date de paiement.</w:t>
                  </w:r>
                </w:p>
              </w:tc>
              <w:tc>
                <w:tcPr>
                  <w:tcW w:w="366" w:type="dxa"/>
                  <w:vAlign w:val="center"/>
                </w:tcPr>
                <w:p w14:paraId="2F10146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16EB0A5C"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376" w:type="dxa"/>
                  <w:vAlign w:val="center"/>
                </w:tcPr>
                <w:p w14:paraId="51F9309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r>
            <w:tr w:rsidR="00F9616B" w14:paraId="6F5C1A1F" w14:textId="77777777" w:rsidTr="00F9616B">
              <w:trPr>
                <w:trHeight w:val="264"/>
              </w:trPr>
              <w:tc>
                <w:tcPr>
                  <w:cnfStyle w:val="001000000000" w:firstRow="0" w:lastRow="0" w:firstColumn="1" w:lastColumn="0" w:oddVBand="0" w:evenVBand="0" w:oddHBand="0" w:evenHBand="0" w:firstRowFirstColumn="0" w:firstRowLastColumn="0" w:lastRowFirstColumn="0" w:lastRowLastColumn="0"/>
                  <w:tcW w:w="1464" w:type="dxa"/>
                </w:tcPr>
                <w:p w14:paraId="52C13BA8" w14:textId="77777777" w:rsidR="00F9616B" w:rsidRDefault="00F9616B" w:rsidP="00F9616B">
                  <w:pPr>
                    <w:rPr>
                      <w:sz w:val="22"/>
                      <w:szCs w:val="22"/>
                    </w:rPr>
                  </w:pPr>
                  <w:proofErr w:type="spellStart"/>
                  <w:proofErr w:type="gramStart"/>
                  <w:r>
                    <w:rPr>
                      <w:sz w:val="22"/>
                      <w:szCs w:val="22"/>
                    </w:rPr>
                    <w:t>date</w:t>
                  </w:r>
                  <w:proofErr w:type="gramEnd"/>
                  <w:r>
                    <w:rPr>
                      <w:sz w:val="22"/>
                      <w:szCs w:val="22"/>
                    </w:rPr>
                    <w:t>_shipped</w:t>
                  </w:r>
                  <w:proofErr w:type="spellEnd"/>
                </w:p>
              </w:tc>
              <w:tc>
                <w:tcPr>
                  <w:tcW w:w="3719" w:type="dxa"/>
                </w:tcPr>
                <w:p w14:paraId="5A1A75F2"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color w:val="auto"/>
                      <w:sz w:val="22"/>
                      <w:szCs w:val="22"/>
                    </w:rPr>
                    <w:t>DATETIME : date de prise en charge par le service de livraison.</w:t>
                  </w:r>
                </w:p>
              </w:tc>
              <w:tc>
                <w:tcPr>
                  <w:tcW w:w="366" w:type="dxa"/>
                  <w:vAlign w:val="center"/>
                </w:tcPr>
                <w:p w14:paraId="442B9D8E"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584825D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376" w:type="dxa"/>
                  <w:vAlign w:val="center"/>
                </w:tcPr>
                <w:p w14:paraId="62E11128"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r>
            <w:tr w:rsidR="00F9616B" w14:paraId="029C80AE" w14:textId="77777777" w:rsidTr="00F9616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64" w:type="dxa"/>
                </w:tcPr>
                <w:p w14:paraId="3B631B5C" w14:textId="77777777" w:rsidR="00F9616B" w:rsidRDefault="00F9616B" w:rsidP="00F9616B">
                  <w:pPr>
                    <w:rPr>
                      <w:sz w:val="22"/>
                      <w:szCs w:val="22"/>
                    </w:rPr>
                  </w:pPr>
                  <w:proofErr w:type="spellStart"/>
                  <w:proofErr w:type="gramStart"/>
                  <w:r>
                    <w:rPr>
                      <w:sz w:val="22"/>
                      <w:szCs w:val="22"/>
                    </w:rPr>
                    <w:t>date</w:t>
                  </w:r>
                  <w:proofErr w:type="gramEnd"/>
                  <w:r>
                    <w:rPr>
                      <w:sz w:val="22"/>
                      <w:szCs w:val="22"/>
                    </w:rPr>
                    <w:t>_delivred</w:t>
                  </w:r>
                  <w:proofErr w:type="spellEnd"/>
                </w:p>
              </w:tc>
              <w:tc>
                <w:tcPr>
                  <w:tcW w:w="3719" w:type="dxa"/>
                </w:tcPr>
                <w:p w14:paraId="641D7B4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DATETIME : date de livraison.</w:t>
                  </w:r>
                </w:p>
              </w:tc>
              <w:tc>
                <w:tcPr>
                  <w:tcW w:w="366" w:type="dxa"/>
                  <w:vAlign w:val="center"/>
                </w:tcPr>
                <w:p w14:paraId="5A0E367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6E4D5D5B"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376" w:type="dxa"/>
                  <w:vAlign w:val="center"/>
                </w:tcPr>
                <w:p w14:paraId="2903673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r>
            <w:tr w:rsidR="00F9616B" w14:paraId="6F679B63" w14:textId="77777777" w:rsidTr="00F9616B">
              <w:trPr>
                <w:trHeight w:val="264"/>
              </w:trPr>
              <w:tc>
                <w:tcPr>
                  <w:cnfStyle w:val="001000000000" w:firstRow="0" w:lastRow="0" w:firstColumn="1" w:lastColumn="0" w:oddVBand="0" w:evenVBand="0" w:oddHBand="0" w:evenHBand="0" w:firstRowFirstColumn="0" w:firstRowLastColumn="0" w:lastRowFirstColumn="0" w:lastRowLastColumn="0"/>
                  <w:tcW w:w="1464" w:type="dxa"/>
                </w:tcPr>
                <w:p w14:paraId="49014DCE" w14:textId="77777777" w:rsidR="00F9616B" w:rsidRDefault="00F9616B" w:rsidP="00F9616B">
                  <w:pPr>
                    <w:rPr>
                      <w:b w:val="0"/>
                      <w:bCs w:val="0"/>
                      <w:sz w:val="22"/>
                      <w:szCs w:val="22"/>
                    </w:rPr>
                  </w:pPr>
                  <w:r>
                    <w:rPr>
                      <w:sz w:val="22"/>
                      <w:szCs w:val="22"/>
                    </w:rPr>
                    <w:t>Restaurant_</w:t>
                  </w:r>
                </w:p>
                <w:p w14:paraId="5212B353" w14:textId="77777777" w:rsidR="00F9616B" w:rsidRPr="005B448D" w:rsidRDefault="00F9616B" w:rsidP="00F9616B">
                  <w:pPr>
                    <w:rPr>
                      <w:b w:val="0"/>
                      <w:bCs w:val="0"/>
                      <w:sz w:val="22"/>
                      <w:szCs w:val="22"/>
                    </w:rPr>
                  </w:pPr>
                  <w:proofErr w:type="spellStart"/>
                  <w:proofErr w:type="gramStart"/>
                  <w:r>
                    <w:rPr>
                      <w:sz w:val="22"/>
                      <w:szCs w:val="22"/>
                    </w:rPr>
                    <w:t>siret</w:t>
                  </w:r>
                  <w:proofErr w:type="spellEnd"/>
                  <w:proofErr w:type="gramEnd"/>
                </w:p>
              </w:tc>
              <w:tc>
                <w:tcPr>
                  <w:tcW w:w="3719" w:type="dxa"/>
                </w:tcPr>
                <w:p w14:paraId="32765FA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color w:val="auto"/>
                      <w:sz w:val="22"/>
                      <w:szCs w:val="22"/>
                    </w:rPr>
                    <w:t>FK : renvoie à la table « Restaurant » et son attribut « </w:t>
                  </w:r>
                  <w:proofErr w:type="spellStart"/>
                  <w:r>
                    <w:rPr>
                      <w:i/>
                      <w:iCs/>
                      <w:color w:val="auto"/>
                      <w:sz w:val="22"/>
                      <w:szCs w:val="22"/>
                    </w:rPr>
                    <w:t>siret</w:t>
                  </w:r>
                  <w:proofErr w:type="spellEnd"/>
                  <w:r>
                    <w:rPr>
                      <w:i/>
                      <w:iCs/>
                      <w:color w:val="auto"/>
                      <w:sz w:val="22"/>
                      <w:szCs w:val="22"/>
                    </w:rPr>
                    <w:t> ». Pour identifier le restaurant sollicité.</w:t>
                  </w:r>
                </w:p>
              </w:tc>
              <w:tc>
                <w:tcPr>
                  <w:tcW w:w="366" w:type="dxa"/>
                  <w:vAlign w:val="center"/>
                </w:tcPr>
                <w:p w14:paraId="0241589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1FF0BCE0"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6" w:type="dxa"/>
                  <w:vAlign w:val="center"/>
                </w:tcPr>
                <w:p w14:paraId="718AA84E"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r>
            <w:tr w:rsidR="00F9616B" w14:paraId="715371DF" w14:textId="77777777" w:rsidTr="00F9616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64" w:type="dxa"/>
                </w:tcPr>
                <w:p w14:paraId="74C12A42" w14:textId="77777777" w:rsidR="00F9616B" w:rsidRDefault="00F9616B" w:rsidP="00F9616B">
                  <w:pPr>
                    <w:rPr>
                      <w:b w:val="0"/>
                      <w:bCs w:val="0"/>
                      <w:sz w:val="22"/>
                      <w:szCs w:val="22"/>
                    </w:rPr>
                  </w:pPr>
                  <w:r>
                    <w:rPr>
                      <w:sz w:val="22"/>
                      <w:szCs w:val="22"/>
                    </w:rPr>
                    <w:t>User_</w:t>
                  </w:r>
                </w:p>
                <w:p w14:paraId="317F2B93" w14:textId="77777777" w:rsidR="00F9616B" w:rsidRDefault="00F9616B" w:rsidP="00F9616B">
                  <w:pPr>
                    <w:rPr>
                      <w:sz w:val="22"/>
                      <w:szCs w:val="22"/>
                    </w:rPr>
                  </w:pPr>
                  <w:proofErr w:type="spellStart"/>
                  <w:proofErr w:type="gramStart"/>
                  <w:r>
                    <w:rPr>
                      <w:sz w:val="22"/>
                      <w:szCs w:val="22"/>
                    </w:rPr>
                    <w:t>user</w:t>
                  </w:r>
                  <w:proofErr w:type="gramEnd"/>
                  <w:r>
                    <w:rPr>
                      <w:sz w:val="22"/>
                      <w:szCs w:val="22"/>
                    </w:rPr>
                    <w:t>_id</w:t>
                  </w:r>
                  <w:proofErr w:type="spellEnd"/>
                </w:p>
              </w:tc>
              <w:tc>
                <w:tcPr>
                  <w:tcW w:w="3719" w:type="dxa"/>
                </w:tcPr>
                <w:p w14:paraId="76B77B25"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FK : renvoie à la table « User » et son attribut « </w:t>
                  </w:r>
                  <w:proofErr w:type="spellStart"/>
                  <w:r>
                    <w:rPr>
                      <w:i/>
                      <w:iCs/>
                      <w:color w:val="auto"/>
                      <w:sz w:val="22"/>
                      <w:szCs w:val="22"/>
                    </w:rPr>
                    <w:t>user_id</w:t>
                  </w:r>
                  <w:proofErr w:type="spellEnd"/>
                  <w:r>
                    <w:rPr>
                      <w:i/>
                      <w:iCs/>
                      <w:color w:val="auto"/>
                      <w:sz w:val="22"/>
                      <w:szCs w:val="22"/>
                    </w:rPr>
                    <w:t> ». Pour identifier l’utilisateur à l’origine de la commande.</w:t>
                  </w:r>
                </w:p>
              </w:tc>
              <w:tc>
                <w:tcPr>
                  <w:tcW w:w="366" w:type="dxa"/>
                  <w:vAlign w:val="center"/>
                </w:tcPr>
                <w:p w14:paraId="77FC24FD"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1F23E32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376" w:type="dxa"/>
                  <w:vAlign w:val="center"/>
                </w:tcPr>
                <w:p w14:paraId="3ECD9ED7"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r>
            <w:tr w:rsidR="00F9616B" w14:paraId="1983A849" w14:textId="77777777" w:rsidTr="00F9616B">
              <w:trPr>
                <w:trHeight w:val="264"/>
              </w:trPr>
              <w:tc>
                <w:tcPr>
                  <w:cnfStyle w:val="001000000000" w:firstRow="0" w:lastRow="0" w:firstColumn="1" w:lastColumn="0" w:oddVBand="0" w:evenVBand="0" w:oddHBand="0" w:evenHBand="0" w:firstRowFirstColumn="0" w:firstRowLastColumn="0" w:lastRowFirstColumn="0" w:lastRowLastColumn="0"/>
                  <w:tcW w:w="1464" w:type="dxa"/>
                </w:tcPr>
                <w:p w14:paraId="29447B10" w14:textId="77777777" w:rsidR="00F9616B" w:rsidRDefault="00F9616B" w:rsidP="00F9616B">
                  <w:pPr>
                    <w:rPr>
                      <w:b w:val="0"/>
                      <w:bCs w:val="0"/>
                      <w:sz w:val="22"/>
                      <w:szCs w:val="22"/>
                    </w:rPr>
                  </w:pPr>
                  <w:proofErr w:type="spellStart"/>
                  <w:r>
                    <w:rPr>
                      <w:sz w:val="22"/>
                      <w:szCs w:val="22"/>
                    </w:rPr>
                    <w:t>Status</w:t>
                  </w:r>
                  <w:proofErr w:type="spellEnd"/>
                  <w:r>
                    <w:rPr>
                      <w:sz w:val="22"/>
                      <w:szCs w:val="22"/>
                    </w:rPr>
                    <w:t>_</w:t>
                  </w:r>
                </w:p>
                <w:p w14:paraId="4331E2D0" w14:textId="77777777" w:rsidR="00F9616B" w:rsidRDefault="00F9616B" w:rsidP="00F9616B">
                  <w:pPr>
                    <w:rPr>
                      <w:sz w:val="22"/>
                      <w:szCs w:val="22"/>
                    </w:rPr>
                  </w:pPr>
                  <w:proofErr w:type="spellStart"/>
                  <w:proofErr w:type="gramStart"/>
                  <w:r>
                    <w:rPr>
                      <w:sz w:val="22"/>
                      <w:szCs w:val="22"/>
                    </w:rPr>
                    <w:t>status</w:t>
                  </w:r>
                  <w:proofErr w:type="gramEnd"/>
                  <w:r>
                    <w:rPr>
                      <w:sz w:val="22"/>
                      <w:szCs w:val="22"/>
                    </w:rPr>
                    <w:t>_id</w:t>
                  </w:r>
                  <w:proofErr w:type="spellEnd"/>
                </w:p>
              </w:tc>
              <w:tc>
                <w:tcPr>
                  <w:tcW w:w="3719" w:type="dxa"/>
                </w:tcPr>
                <w:p w14:paraId="6BD722C5"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color w:val="auto"/>
                      <w:sz w:val="22"/>
                      <w:szCs w:val="22"/>
                    </w:rPr>
                    <w:t>FK : renvoie à la table « </w:t>
                  </w:r>
                  <w:proofErr w:type="spellStart"/>
                  <w:r>
                    <w:rPr>
                      <w:i/>
                      <w:iCs/>
                      <w:color w:val="auto"/>
                      <w:sz w:val="22"/>
                      <w:szCs w:val="22"/>
                    </w:rPr>
                    <w:t>Status</w:t>
                  </w:r>
                  <w:proofErr w:type="spellEnd"/>
                  <w:r>
                    <w:rPr>
                      <w:i/>
                      <w:iCs/>
                      <w:color w:val="auto"/>
                      <w:sz w:val="22"/>
                      <w:szCs w:val="22"/>
                    </w:rPr>
                    <w:t> » et son attribut « </w:t>
                  </w:r>
                  <w:proofErr w:type="spellStart"/>
                  <w:r>
                    <w:rPr>
                      <w:i/>
                      <w:iCs/>
                      <w:color w:val="auto"/>
                      <w:sz w:val="22"/>
                      <w:szCs w:val="22"/>
                    </w:rPr>
                    <w:t>status_id</w:t>
                  </w:r>
                  <w:proofErr w:type="spellEnd"/>
                  <w:r>
                    <w:rPr>
                      <w:i/>
                      <w:iCs/>
                      <w:color w:val="auto"/>
                      <w:sz w:val="22"/>
                      <w:szCs w:val="22"/>
                    </w:rPr>
                    <w:t> ». Pour identifier le statut de la commande.</w:t>
                  </w:r>
                </w:p>
              </w:tc>
              <w:tc>
                <w:tcPr>
                  <w:tcW w:w="366" w:type="dxa"/>
                  <w:vAlign w:val="center"/>
                </w:tcPr>
                <w:p w14:paraId="375DDE45"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2724DCE7"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r w:rsidRPr="000322AE">
                    <w:rPr>
                      <w:sz w:val="22"/>
                      <w:szCs w:val="22"/>
                    </w:rPr>
                    <w:sym w:font="Wingdings" w:char="F0FC"/>
                  </w:r>
                </w:p>
              </w:tc>
              <w:tc>
                <w:tcPr>
                  <w:tcW w:w="376" w:type="dxa"/>
                  <w:vAlign w:val="center"/>
                </w:tcPr>
                <w:p w14:paraId="4C3B499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r>
            <w:tr w:rsidR="00F9616B" w14:paraId="77FDC15B" w14:textId="77777777" w:rsidTr="00F9616B">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64" w:type="dxa"/>
                </w:tcPr>
                <w:p w14:paraId="6ADBBE5A" w14:textId="77777777" w:rsidR="00F9616B" w:rsidRDefault="00F9616B" w:rsidP="00F9616B">
                  <w:pPr>
                    <w:rPr>
                      <w:b w:val="0"/>
                      <w:bCs w:val="0"/>
                      <w:sz w:val="22"/>
                      <w:szCs w:val="22"/>
                    </w:rPr>
                  </w:pPr>
                  <w:proofErr w:type="spellStart"/>
                  <w:r>
                    <w:rPr>
                      <w:sz w:val="22"/>
                      <w:szCs w:val="22"/>
                    </w:rPr>
                    <w:t>Adress</w:t>
                  </w:r>
                  <w:proofErr w:type="spellEnd"/>
                  <w:r>
                    <w:rPr>
                      <w:sz w:val="22"/>
                      <w:szCs w:val="22"/>
                    </w:rPr>
                    <w:t>_</w:t>
                  </w:r>
                </w:p>
                <w:p w14:paraId="0B2267A1" w14:textId="77777777" w:rsidR="00F9616B" w:rsidRPr="005B448D" w:rsidRDefault="00F9616B" w:rsidP="00F9616B">
                  <w:pPr>
                    <w:rPr>
                      <w:b w:val="0"/>
                      <w:bCs w:val="0"/>
                      <w:sz w:val="22"/>
                      <w:szCs w:val="22"/>
                    </w:rPr>
                  </w:pPr>
                  <w:proofErr w:type="spellStart"/>
                  <w:proofErr w:type="gramStart"/>
                  <w:r>
                    <w:rPr>
                      <w:sz w:val="22"/>
                      <w:szCs w:val="22"/>
                    </w:rPr>
                    <w:t>adress</w:t>
                  </w:r>
                  <w:proofErr w:type="gramEnd"/>
                  <w:r>
                    <w:rPr>
                      <w:sz w:val="22"/>
                      <w:szCs w:val="22"/>
                    </w:rPr>
                    <w:t>_id</w:t>
                  </w:r>
                  <w:proofErr w:type="spellEnd"/>
                </w:p>
              </w:tc>
              <w:tc>
                <w:tcPr>
                  <w:tcW w:w="3719" w:type="dxa"/>
                </w:tcPr>
                <w:p w14:paraId="41EE326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FK : renvoie à la table « </w:t>
                  </w:r>
                  <w:proofErr w:type="spellStart"/>
                  <w:r>
                    <w:rPr>
                      <w:i/>
                      <w:iCs/>
                      <w:color w:val="auto"/>
                      <w:sz w:val="22"/>
                      <w:szCs w:val="22"/>
                    </w:rPr>
                    <w:t>Adress</w:t>
                  </w:r>
                  <w:proofErr w:type="spellEnd"/>
                  <w:r>
                    <w:rPr>
                      <w:i/>
                      <w:iCs/>
                      <w:color w:val="auto"/>
                      <w:sz w:val="22"/>
                      <w:szCs w:val="22"/>
                    </w:rPr>
                    <w:t> » et son attribut « </w:t>
                  </w:r>
                  <w:proofErr w:type="spellStart"/>
                  <w:r>
                    <w:rPr>
                      <w:i/>
                      <w:iCs/>
                      <w:color w:val="auto"/>
                      <w:sz w:val="22"/>
                      <w:szCs w:val="22"/>
                    </w:rPr>
                    <w:t>adress_id</w:t>
                  </w:r>
                  <w:proofErr w:type="spellEnd"/>
                  <w:r>
                    <w:rPr>
                      <w:i/>
                      <w:iCs/>
                      <w:color w:val="auto"/>
                      <w:sz w:val="22"/>
                      <w:szCs w:val="22"/>
                    </w:rPr>
                    <w:t> ». Pour identifier l’adresse de livraison.</w:t>
                  </w:r>
                </w:p>
              </w:tc>
              <w:tc>
                <w:tcPr>
                  <w:tcW w:w="366" w:type="dxa"/>
                  <w:vAlign w:val="center"/>
                </w:tcPr>
                <w:p w14:paraId="6A0F7120"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6D73DA2C"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376" w:type="dxa"/>
                  <w:vAlign w:val="center"/>
                </w:tcPr>
                <w:p w14:paraId="1085CC5D"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r>
          </w:tbl>
          <w:p w14:paraId="5CEFBB64"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1025D555" w14:textId="77777777" w:rsidR="00F9616B" w:rsidRDefault="00F9616B" w:rsidP="00F9616B">
      <w:pPr>
        <w:rPr>
          <w:noProof/>
          <w:sz w:val="10"/>
          <w:szCs w:val="10"/>
        </w:rPr>
      </w:pPr>
    </w:p>
    <w:p w14:paraId="1675CBAA" w14:textId="77777777" w:rsidR="00F9616B" w:rsidRDefault="00F9616B" w:rsidP="00F9616B">
      <w:pPr>
        <w:widowControl/>
        <w:suppressAutoHyphens w:val="0"/>
        <w:rPr>
          <w:noProof/>
          <w:sz w:val="10"/>
          <w:szCs w:val="10"/>
        </w:rPr>
      </w:pPr>
      <w:r>
        <w:rPr>
          <w:noProof/>
          <w:sz w:val="10"/>
          <w:szCs w:val="10"/>
        </w:rPr>
        <w:br w:type="page"/>
      </w:r>
    </w:p>
    <w:p w14:paraId="4012EB8F"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01"/>
        <w:gridCol w:w="1954"/>
        <w:gridCol w:w="6579"/>
      </w:tblGrid>
      <w:tr w:rsidR="00F9616B" w14:paraId="16ABBD5D"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right w:val="single" w:sz="4" w:space="0" w:color="FFFFFF" w:themeColor="background1"/>
            </w:tcBorders>
          </w:tcPr>
          <w:p w14:paraId="30E3ACA2" w14:textId="77777777" w:rsidR="00F9616B" w:rsidRPr="00E44B00" w:rsidRDefault="00F9616B" w:rsidP="00F9616B">
            <w:pPr>
              <w:rPr>
                <w:sz w:val="22"/>
                <w:szCs w:val="22"/>
              </w:rPr>
            </w:pPr>
            <w:r>
              <w:rPr>
                <w:sz w:val="22"/>
                <w:szCs w:val="22"/>
              </w:rPr>
              <w:t>Relation</w:t>
            </w:r>
          </w:p>
        </w:tc>
        <w:tc>
          <w:tcPr>
            <w:tcW w:w="1954" w:type="dxa"/>
            <w:tcBorders>
              <w:left w:val="single" w:sz="4" w:space="0" w:color="FFFFFF" w:themeColor="background1"/>
              <w:right w:val="single" w:sz="4" w:space="0" w:color="FFFFFF" w:themeColor="background1"/>
            </w:tcBorders>
          </w:tcPr>
          <w:p w14:paraId="29629AF8"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579" w:type="dxa"/>
            <w:tcBorders>
              <w:left w:val="single" w:sz="4" w:space="0" w:color="FFFFFF" w:themeColor="background1"/>
            </w:tcBorders>
          </w:tcPr>
          <w:p w14:paraId="46DFE6F2"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20791DB2"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58C5E64" w14:textId="77777777" w:rsidR="00F9616B" w:rsidRDefault="00F9616B" w:rsidP="00F9616B">
            <w:pPr>
              <w:rPr>
                <w:sz w:val="22"/>
                <w:szCs w:val="22"/>
              </w:rPr>
            </w:pPr>
            <w:r>
              <w:rPr>
                <w:sz w:val="22"/>
                <w:szCs w:val="22"/>
              </w:rPr>
              <w:t xml:space="preserve">1 – </w:t>
            </w:r>
            <w:proofErr w:type="gramStart"/>
            <w:r>
              <w:rPr>
                <w:sz w:val="22"/>
                <w:szCs w:val="22"/>
              </w:rPr>
              <w:t>0..</w:t>
            </w:r>
            <w:proofErr w:type="gramEnd"/>
            <w:r>
              <w:rPr>
                <w:sz w:val="22"/>
                <w:szCs w:val="22"/>
              </w:rPr>
              <w:t>*</w:t>
            </w:r>
          </w:p>
        </w:tc>
        <w:tc>
          <w:tcPr>
            <w:tcW w:w="1954" w:type="dxa"/>
          </w:tcPr>
          <w:p w14:paraId="050E18B8"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Adress</w:t>
            </w:r>
            <w:proofErr w:type="spellEnd"/>
          </w:p>
        </w:tc>
        <w:tc>
          <w:tcPr>
            <w:tcW w:w="6579" w:type="dxa"/>
          </w:tcPr>
          <w:p w14:paraId="08D6FE06"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une unique adresse.</w:t>
            </w:r>
          </w:p>
          <w:p w14:paraId="3ADBE1FB"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adresse est liée à aucune ou plusieurs commandes.</w:t>
            </w:r>
          </w:p>
        </w:tc>
      </w:tr>
      <w:tr w:rsidR="00F9616B" w14:paraId="0ACFA485" w14:textId="77777777" w:rsidTr="00F9616B">
        <w:tc>
          <w:tcPr>
            <w:cnfStyle w:val="001000000000" w:firstRow="0" w:lastRow="0" w:firstColumn="1" w:lastColumn="0" w:oddVBand="0" w:evenVBand="0" w:oddHBand="0" w:evenHBand="0" w:firstRowFirstColumn="0" w:firstRowLastColumn="0" w:lastRowFirstColumn="0" w:lastRowLastColumn="0"/>
            <w:tcW w:w="1101" w:type="dxa"/>
          </w:tcPr>
          <w:p w14:paraId="61750264" w14:textId="77777777" w:rsidR="00F9616B" w:rsidRDefault="00F9616B" w:rsidP="00F9616B">
            <w:pPr>
              <w:rPr>
                <w:sz w:val="22"/>
                <w:szCs w:val="22"/>
              </w:rPr>
            </w:pPr>
            <w:r>
              <w:rPr>
                <w:sz w:val="22"/>
                <w:szCs w:val="22"/>
              </w:rPr>
              <w:t>0..1 – 1</w:t>
            </w:r>
          </w:p>
        </w:tc>
        <w:tc>
          <w:tcPr>
            <w:tcW w:w="1954" w:type="dxa"/>
          </w:tcPr>
          <w:p w14:paraId="60E9902A"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Bill</w:t>
            </w:r>
          </w:p>
        </w:tc>
        <w:tc>
          <w:tcPr>
            <w:tcW w:w="6579" w:type="dxa"/>
          </w:tcPr>
          <w:p w14:paraId="7B4C934A"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commande est liée à aucune ou une unique facture.</w:t>
            </w:r>
          </w:p>
          <w:p w14:paraId="43BB7DA3"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facture est liée à une unique commande.</w:t>
            </w:r>
          </w:p>
        </w:tc>
      </w:tr>
      <w:tr w:rsidR="00F9616B" w14:paraId="78788ACC"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AE72EAC" w14:textId="77777777" w:rsidR="00F9616B" w:rsidRPr="00E44B00" w:rsidRDefault="00F9616B" w:rsidP="00F9616B">
            <w:pPr>
              <w:rPr>
                <w:sz w:val="22"/>
                <w:szCs w:val="22"/>
              </w:rPr>
            </w:pPr>
            <w:r>
              <w:rPr>
                <w:sz w:val="22"/>
                <w:szCs w:val="22"/>
              </w:rPr>
              <w:t>Junction</w:t>
            </w:r>
          </w:p>
        </w:tc>
        <w:tc>
          <w:tcPr>
            <w:tcW w:w="1954" w:type="dxa"/>
          </w:tcPr>
          <w:p w14:paraId="71F66AB3"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Order_has_Product</w:t>
            </w:r>
            <w:proofErr w:type="spellEnd"/>
          </w:p>
        </w:tc>
        <w:tc>
          <w:tcPr>
            <w:tcW w:w="6579" w:type="dxa"/>
          </w:tcPr>
          <w:p w14:paraId="15685CA7"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Order_has_Product</w:t>
            </w:r>
            <w:proofErr w:type="spellEnd"/>
            <w:r>
              <w:rPr>
                <w:i/>
                <w:iCs/>
                <w:sz w:val="22"/>
                <w:szCs w:val="22"/>
              </w:rPr>
              <w:t xml:space="preserve"> est une table de jonction entre </w:t>
            </w:r>
            <w:proofErr w:type="spellStart"/>
            <w:r>
              <w:rPr>
                <w:i/>
                <w:iCs/>
                <w:sz w:val="22"/>
                <w:szCs w:val="22"/>
              </w:rPr>
              <w:t>Order</w:t>
            </w:r>
            <w:proofErr w:type="spellEnd"/>
            <w:r>
              <w:rPr>
                <w:i/>
                <w:iCs/>
                <w:sz w:val="22"/>
                <w:szCs w:val="22"/>
              </w:rPr>
              <w:t xml:space="preserve"> et Product.</w:t>
            </w:r>
          </w:p>
          <w:p w14:paraId="5FB71D73"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aucun ou plusieurs produits.</w:t>
            </w:r>
          </w:p>
          <w:p w14:paraId="0EF1BA1E"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à aucune ou plusieurs commandes.</w:t>
            </w:r>
          </w:p>
          <w:p w14:paraId="6A7DD59B"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table précise la quantité, le prix hors taxes et l’ajout d’un commentaire, par produit.</w:t>
            </w:r>
          </w:p>
        </w:tc>
      </w:tr>
      <w:tr w:rsidR="00F9616B" w14:paraId="5F7FE917" w14:textId="77777777" w:rsidTr="00F9616B">
        <w:tc>
          <w:tcPr>
            <w:cnfStyle w:val="001000000000" w:firstRow="0" w:lastRow="0" w:firstColumn="1" w:lastColumn="0" w:oddVBand="0" w:evenVBand="0" w:oddHBand="0" w:evenHBand="0" w:firstRowFirstColumn="0" w:firstRowLastColumn="0" w:lastRowFirstColumn="0" w:lastRowLastColumn="0"/>
            <w:tcW w:w="1101" w:type="dxa"/>
          </w:tcPr>
          <w:p w14:paraId="4371BF1A" w14:textId="77777777" w:rsidR="00F9616B" w:rsidRPr="00E44B00" w:rsidRDefault="00F9616B" w:rsidP="00F9616B">
            <w:pPr>
              <w:rPr>
                <w:sz w:val="22"/>
                <w:szCs w:val="22"/>
              </w:rPr>
            </w:pPr>
            <w:r>
              <w:rPr>
                <w:sz w:val="22"/>
                <w:szCs w:val="22"/>
              </w:rPr>
              <w:t xml:space="preserve">1 – </w:t>
            </w:r>
            <w:proofErr w:type="gramStart"/>
            <w:r>
              <w:rPr>
                <w:sz w:val="22"/>
                <w:szCs w:val="22"/>
              </w:rPr>
              <w:t>0..</w:t>
            </w:r>
            <w:proofErr w:type="gramEnd"/>
            <w:r>
              <w:rPr>
                <w:sz w:val="22"/>
                <w:szCs w:val="22"/>
              </w:rPr>
              <w:t>*</w:t>
            </w:r>
          </w:p>
        </w:tc>
        <w:tc>
          <w:tcPr>
            <w:tcW w:w="1954" w:type="dxa"/>
          </w:tcPr>
          <w:p w14:paraId="7DBD202F"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Restaurant</w:t>
            </w:r>
          </w:p>
        </w:tc>
        <w:tc>
          <w:tcPr>
            <w:tcW w:w="6579" w:type="dxa"/>
          </w:tcPr>
          <w:p w14:paraId="5B889FD0"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commande est liée à un unique restaurant.</w:t>
            </w:r>
          </w:p>
          <w:p w14:paraId="2367C867"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aucune ou une commande.</w:t>
            </w:r>
          </w:p>
        </w:tc>
      </w:tr>
      <w:tr w:rsidR="00F9616B" w14:paraId="254C4A4E"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91DF0BF" w14:textId="77777777" w:rsidR="00F9616B" w:rsidRPr="00E44B00" w:rsidRDefault="00F9616B" w:rsidP="00F9616B">
            <w:pPr>
              <w:rPr>
                <w:sz w:val="22"/>
                <w:szCs w:val="22"/>
              </w:rPr>
            </w:pPr>
            <w:r>
              <w:rPr>
                <w:sz w:val="22"/>
                <w:szCs w:val="22"/>
              </w:rPr>
              <w:t>1 – 1</w:t>
            </w:r>
          </w:p>
        </w:tc>
        <w:tc>
          <w:tcPr>
            <w:tcW w:w="1954" w:type="dxa"/>
          </w:tcPr>
          <w:p w14:paraId="1CA99D9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Status</w:t>
            </w:r>
            <w:proofErr w:type="spellEnd"/>
          </w:p>
        </w:tc>
        <w:tc>
          <w:tcPr>
            <w:tcW w:w="6579" w:type="dxa"/>
          </w:tcPr>
          <w:p w14:paraId="32105BCA"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un unique statut.</w:t>
            </w:r>
          </w:p>
          <w:p w14:paraId="389E205C"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statut est lié à aucune ou plusieurs commandes.</w:t>
            </w:r>
          </w:p>
        </w:tc>
      </w:tr>
      <w:tr w:rsidR="00F9616B" w14:paraId="24B86948" w14:textId="77777777" w:rsidTr="00F9616B">
        <w:tc>
          <w:tcPr>
            <w:cnfStyle w:val="001000000000" w:firstRow="0" w:lastRow="0" w:firstColumn="1" w:lastColumn="0" w:oddVBand="0" w:evenVBand="0" w:oddHBand="0" w:evenHBand="0" w:firstRowFirstColumn="0" w:firstRowLastColumn="0" w:lastRowFirstColumn="0" w:lastRowLastColumn="0"/>
            <w:tcW w:w="1101" w:type="dxa"/>
          </w:tcPr>
          <w:p w14:paraId="7ACB66DA" w14:textId="77777777" w:rsidR="00F9616B" w:rsidRPr="00E44B00" w:rsidRDefault="00F9616B" w:rsidP="00F9616B">
            <w:pPr>
              <w:rPr>
                <w:sz w:val="22"/>
                <w:szCs w:val="22"/>
              </w:rPr>
            </w:pPr>
            <w:r>
              <w:rPr>
                <w:sz w:val="22"/>
                <w:szCs w:val="22"/>
              </w:rPr>
              <w:t xml:space="preserve">1 – </w:t>
            </w:r>
            <w:proofErr w:type="gramStart"/>
            <w:r>
              <w:rPr>
                <w:sz w:val="22"/>
                <w:szCs w:val="22"/>
              </w:rPr>
              <w:t>0..</w:t>
            </w:r>
            <w:proofErr w:type="gramEnd"/>
            <w:r>
              <w:rPr>
                <w:sz w:val="22"/>
                <w:szCs w:val="22"/>
              </w:rPr>
              <w:t>*</w:t>
            </w:r>
          </w:p>
        </w:tc>
        <w:tc>
          <w:tcPr>
            <w:tcW w:w="1954" w:type="dxa"/>
          </w:tcPr>
          <w:p w14:paraId="6835B533"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User</w:t>
            </w:r>
          </w:p>
        </w:tc>
        <w:tc>
          <w:tcPr>
            <w:tcW w:w="6579" w:type="dxa"/>
          </w:tcPr>
          <w:p w14:paraId="6F75570B"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commande est liée à un unique utilisateur.</w:t>
            </w:r>
          </w:p>
          <w:p w14:paraId="039921F5"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utilisateur est lié à aucune ou plusieurs commandes.</w:t>
            </w:r>
          </w:p>
        </w:tc>
      </w:tr>
    </w:tbl>
    <w:p w14:paraId="51ABA840" w14:textId="77777777" w:rsidR="00F9616B" w:rsidRPr="00D4368A" w:rsidRDefault="00F9616B" w:rsidP="00F9616B">
      <w:pPr>
        <w:pStyle w:val="Paragraphedeliste"/>
        <w:widowControl/>
        <w:suppressAutoHyphens w:val="0"/>
      </w:pPr>
    </w:p>
    <w:p w14:paraId="416288D3" w14:textId="77777777" w:rsidR="00F9616B" w:rsidRDefault="00F9616B" w:rsidP="00F9616B">
      <w:pPr>
        <w:pStyle w:val="Paragraphedeliste"/>
        <w:widowControl/>
        <w:numPr>
          <w:ilvl w:val="0"/>
          <w:numId w:val="15"/>
        </w:numPr>
        <w:suppressAutoHyphens w:val="0"/>
      </w:pPr>
      <w:r w:rsidRPr="00D4368A">
        <w:rPr>
          <w:u w:val="single"/>
        </w:rPr>
        <w:t>Logique d’utilisation</w:t>
      </w:r>
      <w:r>
        <w:t xml:space="preserve"> : La gestion du panier est </w:t>
      </w:r>
      <w:proofErr w:type="gramStart"/>
      <w:r>
        <w:t>dédié</w:t>
      </w:r>
      <w:proofErr w:type="gramEnd"/>
      <w:r>
        <w:t xml:space="preserve"> au site web.</w:t>
      </w:r>
    </w:p>
    <w:p w14:paraId="7C27DDDE" w14:textId="77777777" w:rsidR="00F9616B" w:rsidRDefault="00F9616B" w:rsidP="00F9616B">
      <w:pPr>
        <w:pStyle w:val="Titre4"/>
      </w:pPr>
      <w:r>
        <w:t>Table « </w:t>
      </w:r>
      <w:proofErr w:type="spellStart"/>
      <w:r>
        <w:t>Payement_Method</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6385"/>
      </w:tblGrid>
      <w:tr w:rsidR="00F9616B" w14:paraId="39A1CE1A"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207777F9" w14:textId="77777777" w:rsidR="00F9616B" w:rsidRDefault="00F9616B" w:rsidP="00F9616B">
            <w:pPr>
              <w:pStyle w:val="Corpsdetexte"/>
              <w:jc w:val="center"/>
            </w:pPr>
            <w:r w:rsidRPr="001D322D">
              <w:rPr>
                <w:noProof/>
              </w:rPr>
              <w:drawing>
                <wp:inline distT="0" distB="0" distL="0" distR="0" wp14:anchorId="7CADCEEF" wp14:editId="32E891A3">
                  <wp:extent cx="1979083" cy="1016000"/>
                  <wp:effectExtent l="0" t="0" r="2540"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1210"/>
                          <a:stretch/>
                        </pic:blipFill>
                        <pic:spPr bwMode="auto">
                          <a:xfrm>
                            <a:off x="0" y="0"/>
                            <a:ext cx="1980000" cy="101647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2168"/>
              <w:gridCol w:w="2997"/>
              <w:gridCol w:w="369"/>
              <w:gridCol w:w="404"/>
              <w:gridCol w:w="373"/>
            </w:tblGrid>
            <w:tr w:rsidR="00F9616B" w14:paraId="49BE1857"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168" w:type="dxa"/>
                  <w:tcBorders>
                    <w:right w:val="single" w:sz="4" w:space="0" w:color="FFFFFF" w:themeColor="background1"/>
                  </w:tcBorders>
                </w:tcPr>
                <w:p w14:paraId="22425BB5" w14:textId="77777777" w:rsidR="00F9616B" w:rsidRPr="00E44B00" w:rsidRDefault="00F9616B" w:rsidP="00F9616B">
                  <w:pPr>
                    <w:rPr>
                      <w:sz w:val="22"/>
                      <w:szCs w:val="22"/>
                    </w:rPr>
                  </w:pPr>
                  <w:r>
                    <w:rPr>
                      <w:sz w:val="22"/>
                      <w:szCs w:val="22"/>
                    </w:rPr>
                    <w:t>Colonne</w:t>
                  </w:r>
                </w:p>
              </w:tc>
              <w:tc>
                <w:tcPr>
                  <w:tcW w:w="2997" w:type="dxa"/>
                  <w:tcBorders>
                    <w:left w:val="single" w:sz="4" w:space="0" w:color="FFFFFF" w:themeColor="background1"/>
                    <w:right w:val="single" w:sz="4" w:space="0" w:color="FFFFFF" w:themeColor="background1"/>
                  </w:tcBorders>
                </w:tcPr>
                <w:p w14:paraId="66C4F6D5"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69" w:type="dxa"/>
                  <w:tcBorders>
                    <w:left w:val="single" w:sz="4" w:space="0" w:color="FFFFFF" w:themeColor="background1"/>
                  </w:tcBorders>
                  <w:vAlign w:val="center"/>
                </w:tcPr>
                <w:p w14:paraId="2D3E3F8B"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48187C21"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73" w:type="dxa"/>
                  <w:tcBorders>
                    <w:left w:val="single" w:sz="4" w:space="0" w:color="FFFFFF" w:themeColor="background1"/>
                  </w:tcBorders>
                  <w:vAlign w:val="center"/>
                </w:tcPr>
                <w:p w14:paraId="6E5EE683"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0165A26F"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168" w:type="dxa"/>
                </w:tcPr>
                <w:p w14:paraId="1CB8990D" w14:textId="77777777" w:rsidR="00F9616B" w:rsidRPr="00E44B00" w:rsidRDefault="00F9616B" w:rsidP="00F9616B">
                  <w:pPr>
                    <w:rPr>
                      <w:sz w:val="22"/>
                      <w:szCs w:val="22"/>
                    </w:rPr>
                  </w:pPr>
                  <w:proofErr w:type="spellStart"/>
                  <w:r>
                    <w:rPr>
                      <w:sz w:val="22"/>
                      <w:szCs w:val="22"/>
                      <w:lang w:val="en-US"/>
                    </w:rPr>
                    <w:t>p</w:t>
                  </w:r>
                  <w:r w:rsidRPr="00CD0B55">
                    <w:rPr>
                      <w:sz w:val="22"/>
                      <w:szCs w:val="22"/>
                      <w:lang w:val="en-US"/>
                    </w:rPr>
                    <w:t>ayement_method_id</w:t>
                  </w:r>
                  <w:proofErr w:type="spellEnd"/>
                </w:p>
              </w:tc>
              <w:tc>
                <w:tcPr>
                  <w:tcW w:w="2997" w:type="dxa"/>
                </w:tcPr>
                <w:p w14:paraId="70D43A39"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18CA86E2"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2CA54E6A"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5CBE08D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51093EBA"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2168" w:type="dxa"/>
                </w:tcPr>
                <w:p w14:paraId="331521A4" w14:textId="77777777" w:rsidR="00F9616B" w:rsidRPr="00E44B00" w:rsidRDefault="00F9616B" w:rsidP="00F9616B">
                  <w:pPr>
                    <w:rPr>
                      <w:sz w:val="22"/>
                      <w:szCs w:val="22"/>
                    </w:rPr>
                  </w:pPr>
                  <w:proofErr w:type="spellStart"/>
                  <w:proofErr w:type="gramStart"/>
                  <w:r>
                    <w:rPr>
                      <w:sz w:val="22"/>
                      <w:szCs w:val="22"/>
                    </w:rPr>
                    <w:t>title</w:t>
                  </w:r>
                  <w:proofErr w:type="spellEnd"/>
                  <w:proofErr w:type="gramEnd"/>
                </w:p>
              </w:tc>
              <w:tc>
                <w:tcPr>
                  <w:tcW w:w="2997" w:type="dxa"/>
                </w:tcPr>
                <w:p w14:paraId="4CB85596"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69" w:type="dxa"/>
                  <w:vAlign w:val="center"/>
                </w:tcPr>
                <w:p w14:paraId="56B84BFF"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77485864"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3" w:type="dxa"/>
                  <w:vAlign w:val="center"/>
                </w:tcPr>
                <w:p w14:paraId="2D73DD9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6AB840FB"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0F6C8B06"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02"/>
        <w:gridCol w:w="1921"/>
        <w:gridCol w:w="6611"/>
      </w:tblGrid>
      <w:tr w:rsidR="00F9616B" w14:paraId="01974CBF"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2" w:type="dxa"/>
            <w:tcBorders>
              <w:right w:val="single" w:sz="4" w:space="0" w:color="FFFFFF" w:themeColor="background1"/>
            </w:tcBorders>
          </w:tcPr>
          <w:p w14:paraId="521E14E9" w14:textId="77777777" w:rsidR="00F9616B" w:rsidRPr="00E44B00" w:rsidRDefault="00F9616B" w:rsidP="00F9616B">
            <w:pPr>
              <w:rPr>
                <w:sz w:val="22"/>
                <w:szCs w:val="22"/>
              </w:rPr>
            </w:pPr>
            <w:r>
              <w:rPr>
                <w:sz w:val="22"/>
                <w:szCs w:val="22"/>
              </w:rPr>
              <w:t>Relation</w:t>
            </w:r>
          </w:p>
        </w:tc>
        <w:tc>
          <w:tcPr>
            <w:tcW w:w="1921" w:type="dxa"/>
            <w:tcBorders>
              <w:left w:val="single" w:sz="4" w:space="0" w:color="FFFFFF" w:themeColor="background1"/>
              <w:right w:val="single" w:sz="4" w:space="0" w:color="FFFFFF" w:themeColor="background1"/>
            </w:tcBorders>
          </w:tcPr>
          <w:p w14:paraId="6714FD2B"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611" w:type="dxa"/>
            <w:tcBorders>
              <w:left w:val="single" w:sz="4" w:space="0" w:color="FFFFFF" w:themeColor="background1"/>
            </w:tcBorders>
          </w:tcPr>
          <w:p w14:paraId="2B414240"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3F431257"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2" w:type="dxa"/>
          </w:tcPr>
          <w:p w14:paraId="2467F768" w14:textId="77777777" w:rsidR="00F9616B" w:rsidRDefault="00F9616B" w:rsidP="00F9616B">
            <w:pPr>
              <w:rPr>
                <w:sz w:val="22"/>
                <w:szCs w:val="22"/>
              </w:rPr>
            </w:pPr>
            <w:proofErr w:type="gramStart"/>
            <w:r>
              <w:rPr>
                <w:sz w:val="22"/>
                <w:szCs w:val="22"/>
              </w:rPr>
              <w:t>0..*</w:t>
            </w:r>
            <w:proofErr w:type="gramEnd"/>
            <w:r>
              <w:rPr>
                <w:sz w:val="22"/>
                <w:szCs w:val="22"/>
              </w:rPr>
              <w:t xml:space="preserve"> - 1</w:t>
            </w:r>
          </w:p>
        </w:tc>
        <w:tc>
          <w:tcPr>
            <w:tcW w:w="1921" w:type="dxa"/>
          </w:tcPr>
          <w:p w14:paraId="438B1737"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Bill</w:t>
            </w:r>
          </w:p>
        </w:tc>
        <w:tc>
          <w:tcPr>
            <w:tcW w:w="6611" w:type="dxa"/>
          </w:tcPr>
          <w:p w14:paraId="4A06746E"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moyen de paiement est lié à aucune ou une facture.</w:t>
            </w:r>
          </w:p>
          <w:p w14:paraId="74AD8137"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facture est liée à un unique moyen de paiement.</w:t>
            </w:r>
          </w:p>
        </w:tc>
      </w:tr>
    </w:tbl>
    <w:p w14:paraId="0B237B16" w14:textId="77777777" w:rsidR="00F9616B" w:rsidRDefault="00F9616B" w:rsidP="00F9616B">
      <w:pPr>
        <w:pStyle w:val="Titre4"/>
      </w:pPr>
      <w:r>
        <w:t>Table « </w:t>
      </w:r>
      <w:proofErr w:type="spellStart"/>
      <w:r>
        <w:t>Privilege</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1"/>
        <w:gridCol w:w="6537"/>
      </w:tblGrid>
      <w:tr w:rsidR="00F9616B" w14:paraId="73DF4C5F"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6B35A88C" w14:textId="77777777" w:rsidR="00F9616B" w:rsidRDefault="00F9616B" w:rsidP="00F9616B">
            <w:pPr>
              <w:pStyle w:val="Corpsdetexte"/>
              <w:jc w:val="center"/>
            </w:pPr>
            <w:r w:rsidRPr="00480988">
              <w:rPr>
                <w:noProof/>
              </w:rPr>
              <w:drawing>
                <wp:inline distT="0" distB="0" distL="0" distR="0" wp14:anchorId="1F27DE2D" wp14:editId="57833485">
                  <wp:extent cx="1563370" cy="1034473"/>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098"/>
                          <a:stretch/>
                        </pic:blipFill>
                        <pic:spPr bwMode="auto">
                          <a:xfrm>
                            <a:off x="0" y="0"/>
                            <a:ext cx="1576851" cy="104339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464"/>
              <w:gridCol w:w="3665"/>
              <w:gridCol w:w="377"/>
              <w:gridCol w:w="404"/>
              <w:gridCol w:w="401"/>
            </w:tblGrid>
            <w:tr w:rsidR="00F9616B" w14:paraId="11641D22"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464" w:type="dxa"/>
                  <w:tcBorders>
                    <w:right w:val="single" w:sz="4" w:space="0" w:color="FFFFFF" w:themeColor="background1"/>
                  </w:tcBorders>
                </w:tcPr>
                <w:p w14:paraId="048FED7C" w14:textId="77777777" w:rsidR="00F9616B" w:rsidRPr="00E44B00" w:rsidRDefault="00F9616B" w:rsidP="00F9616B">
                  <w:pPr>
                    <w:rPr>
                      <w:sz w:val="22"/>
                      <w:szCs w:val="22"/>
                    </w:rPr>
                  </w:pPr>
                  <w:r>
                    <w:rPr>
                      <w:sz w:val="22"/>
                      <w:szCs w:val="22"/>
                    </w:rPr>
                    <w:t>Colonne</w:t>
                  </w:r>
                </w:p>
              </w:tc>
              <w:tc>
                <w:tcPr>
                  <w:tcW w:w="3665" w:type="dxa"/>
                  <w:tcBorders>
                    <w:left w:val="single" w:sz="4" w:space="0" w:color="FFFFFF" w:themeColor="background1"/>
                    <w:right w:val="single" w:sz="4" w:space="0" w:color="FFFFFF" w:themeColor="background1"/>
                  </w:tcBorders>
                </w:tcPr>
                <w:p w14:paraId="209673CF"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77" w:type="dxa"/>
                  <w:tcBorders>
                    <w:left w:val="single" w:sz="4" w:space="0" w:color="FFFFFF" w:themeColor="background1"/>
                  </w:tcBorders>
                  <w:vAlign w:val="center"/>
                </w:tcPr>
                <w:p w14:paraId="46E583CC"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6DFDFA67"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401" w:type="dxa"/>
                  <w:tcBorders>
                    <w:left w:val="single" w:sz="4" w:space="0" w:color="FFFFFF" w:themeColor="background1"/>
                  </w:tcBorders>
                  <w:vAlign w:val="center"/>
                </w:tcPr>
                <w:p w14:paraId="437C44B1"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0764524D"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464" w:type="dxa"/>
                </w:tcPr>
                <w:p w14:paraId="48BE6B3B" w14:textId="77777777" w:rsidR="00F9616B" w:rsidRPr="00E44B00" w:rsidRDefault="00F9616B" w:rsidP="00F9616B">
                  <w:pPr>
                    <w:rPr>
                      <w:sz w:val="22"/>
                      <w:szCs w:val="22"/>
                    </w:rPr>
                  </w:pPr>
                  <w:proofErr w:type="spellStart"/>
                  <w:proofErr w:type="gramStart"/>
                  <w:r>
                    <w:rPr>
                      <w:sz w:val="22"/>
                      <w:szCs w:val="22"/>
                    </w:rPr>
                    <w:t>privilege</w:t>
                  </w:r>
                  <w:proofErr w:type="gramEnd"/>
                  <w:r>
                    <w:rPr>
                      <w:sz w:val="22"/>
                      <w:szCs w:val="22"/>
                    </w:rPr>
                    <w:t>_id</w:t>
                  </w:r>
                  <w:proofErr w:type="spellEnd"/>
                </w:p>
              </w:tc>
              <w:tc>
                <w:tcPr>
                  <w:tcW w:w="3665" w:type="dxa"/>
                </w:tcPr>
                <w:p w14:paraId="4C249405"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77" w:type="dxa"/>
                  <w:vAlign w:val="center"/>
                </w:tcPr>
                <w:p w14:paraId="324F58A3"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2908305F"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1" w:type="dxa"/>
                  <w:vAlign w:val="center"/>
                </w:tcPr>
                <w:p w14:paraId="3A34671B"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282C4BDB"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464" w:type="dxa"/>
                </w:tcPr>
                <w:p w14:paraId="2EB5FF22" w14:textId="77777777" w:rsidR="00F9616B" w:rsidRPr="00E44B00" w:rsidRDefault="00F9616B" w:rsidP="00F9616B">
                  <w:pPr>
                    <w:rPr>
                      <w:sz w:val="22"/>
                      <w:szCs w:val="22"/>
                    </w:rPr>
                  </w:pPr>
                  <w:proofErr w:type="spellStart"/>
                  <w:proofErr w:type="gramStart"/>
                  <w:r>
                    <w:rPr>
                      <w:sz w:val="22"/>
                      <w:szCs w:val="22"/>
                    </w:rPr>
                    <w:t>title</w:t>
                  </w:r>
                  <w:proofErr w:type="spellEnd"/>
                  <w:proofErr w:type="gramEnd"/>
                </w:p>
              </w:tc>
              <w:tc>
                <w:tcPr>
                  <w:tcW w:w="3665" w:type="dxa"/>
                </w:tcPr>
                <w:p w14:paraId="170986CF"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77" w:type="dxa"/>
                  <w:vAlign w:val="center"/>
                </w:tcPr>
                <w:p w14:paraId="6385634D"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0F3F7258"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1" w:type="dxa"/>
                  <w:vAlign w:val="center"/>
                </w:tcPr>
                <w:p w14:paraId="101246A1"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4666E155"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5881D830"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988"/>
        <w:gridCol w:w="1893"/>
        <w:gridCol w:w="6753"/>
      </w:tblGrid>
      <w:tr w:rsidR="00F9616B" w14:paraId="0C81F998"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14:paraId="084F9710" w14:textId="77777777" w:rsidR="00F9616B" w:rsidRPr="00E44B00" w:rsidRDefault="00F9616B" w:rsidP="00F9616B">
            <w:pPr>
              <w:rPr>
                <w:sz w:val="22"/>
                <w:szCs w:val="22"/>
              </w:rPr>
            </w:pPr>
            <w:r>
              <w:rPr>
                <w:sz w:val="22"/>
                <w:szCs w:val="22"/>
              </w:rPr>
              <w:t>Relation</w:t>
            </w:r>
          </w:p>
        </w:tc>
        <w:tc>
          <w:tcPr>
            <w:tcW w:w="1893" w:type="dxa"/>
            <w:tcBorders>
              <w:left w:val="single" w:sz="4" w:space="0" w:color="FFFFFF" w:themeColor="background1"/>
              <w:right w:val="single" w:sz="4" w:space="0" w:color="FFFFFF" w:themeColor="background1"/>
            </w:tcBorders>
          </w:tcPr>
          <w:p w14:paraId="7062EA52"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753" w:type="dxa"/>
            <w:tcBorders>
              <w:left w:val="single" w:sz="4" w:space="0" w:color="FFFFFF" w:themeColor="background1"/>
            </w:tcBorders>
          </w:tcPr>
          <w:p w14:paraId="1DC43DC2"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543C8436"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15105F2" w14:textId="77777777" w:rsidR="00F9616B" w:rsidRPr="00E44B00" w:rsidRDefault="00F9616B" w:rsidP="00F9616B">
            <w:pPr>
              <w:rPr>
                <w:sz w:val="22"/>
                <w:szCs w:val="22"/>
              </w:rPr>
            </w:pPr>
            <w:r>
              <w:rPr>
                <w:sz w:val="22"/>
                <w:szCs w:val="22"/>
              </w:rPr>
              <w:t>Junction</w:t>
            </w:r>
          </w:p>
        </w:tc>
        <w:tc>
          <w:tcPr>
            <w:tcW w:w="1893" w:type="dxa"/>
          </w:tcPr>
          <w:p w14:paraId="4C5E0AE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Role_has_Privilege</w:t>
            </w:r>
            <w:proofErr w:type="spellEnd"/>
          </w:p>
        </w:tc>
        <w:tc>
          <w:tcPr>
            <w:tcW w:w="6753" w:type="dxa"/>
          </w:tcPr>
          <w:p w14:paraId="4ED6033C"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Role_has_</w:t>
            </w:r>
            <w:proofErr w:type="gramStart"/>
            <w:r>
              <w:rPr>
                <w:i/>
                <w:iCs/>
                <w:sz w:val="22"/>
                <w:szCs w:val="22"/>
              </w:rPr>
              <w:t>Privilege</w:t>
            </w:r>
            <w:proofErr w:type="spellEnd"/>
            <w:r>
              <w:rPr>
                <w:i/>
                <w:iCs/>
                <w:sz w:val="22"/>
                <w:szCs w:val="22"/>
              </w:rPr>
              <w:t xml:space="preserve">  est</w:t>
            </w:r>
            <w:proofErr w:type="gramEnd"/>
            <w:r>
              <w:rPr>
                <w:i/>
                <w:iCs/>
                <w:sz w:val="22"/>
                <w:szCs w:val="22"/>
              </w:rPr>
              <w:t xml:space="preserve"> une table de jonction entre </w:t>
            </w:r>
            <w:proofErr w:type="spellStart"/>
            <w:r>
              <w:rPr>
                <w:i/>
                <w:iCs/>
                <w:sz w:val="22"/>
                <w:szCs w:val="22"/>
              </w:rPr>
              <w:t>Role</w:t>
            </w:r>
            <w:proofErr w:type="spellEnd"/>
            <w:r>
              <w:rPr>
                <w:i/>
                <w:iCs/>
                <w:sz w:val="22"/>
                <w:szCs w:val="22"/>
              </w:rPr>
              <w:t xml:space="preserve"> et </w:t>
            </w:r>
            <w:proofErr w:type="spellStart"/>
            <w:r>
              <w:rPr>
                <w:i/>
                <w:iCs/>
                <w:sz w:val="22"/>
                <w:szCs w:val="22"/>
              </w:rPr>
              <w:t>Privilege</w:t>
            </w:r>
            <w:proofErr w:type="spellEnd"/>
            <w:r>
              <w:rPr>
                <w:i/>
                <w:iCs/>
                <w:sz w:val="22"/>
                <w:szCs w:val="22"/>
              </w:rPr>
              <w:t>.</w:t>
            </w:r>
          </w:p>
          <w:p w14:paraId="0346E62C"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 xml:space="preserve">Un </w:t>
            </w:r>
            <w:proofErr w:type="spellStart"/>
            <w:r>
              <w:rPr>
                <w:i/>
                <w:iCs/>
                <w:sz w:val="22"/>
                <w:szCs w:val="22"/>
              </w:rPr>
              <w:t>role</w:t>
            </w:r>
            <w:proofErr w:type="spellEnd"/>
            <w:r>
              <w:rPr>
                <w:i/>
                <w:iCs/>
                <w:sz w:val="22"/>
                <w:szCs w:val="22"/>
              </w:rPr>
              <w:t xml:space="preserve"> est lié à aucun ou plusieurs utilisateurs.</w:t>
            </w:r>
          </w:p>
          <w:p w14:paraId="51F8E38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utilisateur est lié à au moins un ou plusieurs utilisateurs.</w:t>
            </w:r>
          </w:p>
        </w:tc>
      </w:tr>
      <w:tr w:rsidR="00F9616B" w14:paraId="1C4C2E10" w14:textId="77777777" w:rsidTr="00F9616B">
        <w:tc>
          <w:tcPr>
            <w:cnfStyle w:val="001000000000" w:firstRow="0" w:lastRow="0" w:firstColumn="1" w:lastColumn="0" w:oddVBand="0" w:evenVBand="0" w:oddHBand="0" w:evenHBand="0" w:firstRowFirstColumn="0" w:firstRowLastColumn="0" w:lastRowFirstColumn="0" w:lastRowLastColumn="0"/>
            <w:tcW w:w="988" w:type="dxa"/>
          </w:tcPr>
          <w:p w14:paraId="30A8ECE0" w14:textId="77777777" w:rsidR="00F9616B" w:rsidRPr="00E44B00" w:rsidRDefault="00F9616B" w:rsidP="00F9616B">
            <w:pPr>
              <w:rPr>
                <w:sz w:val="22"/>
                <w:szCs w:val="22"/>
              </w:rPr>
            </w:pPr>
            <w:r>
              <w:rPr>
                <w:sz w:val="22"/>
                <w:szCs w:val="22"/>
              </w:rPr>
              <w:t>Junction</w:t>
            </w:r>
          </w:p>
        </w:tc>
        <w:tc>
          <w:tcPr>
            <w:tcW w:w="1893" w:type="dxa"/>
          </w:tcPr>
          <w:p w14:paraId="5B941E5F"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Role_has_User</w:t>
            </w:r>
            <w:proofErr w:type="spellEnd"/>
          </w:p>
        </w:tc>
        <w:tc>
          <w:tcPr>
            <w:tcW w:w="6753" w:type="dxa"/>
          </w:tcPr>
          <w:p w14:paraId="5C5E09E9"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Role_has_User</w:t>
            </w:r>
            <w:proofErr w:type="spellEnd"/>
            <w:r>
              <w:rPr>
                <w:i/>
                <w:iCs/>
                <w:sz w:val="22"/>
                <w:szCs w:val="22"/>
              </w:rPr>
              <w:t xml:space="preserve"> est une table de jonction entre </w:t>
            </w:r>
            <w:proofErr w:type="spellStart"/>
            <w:r>
              <w:rPr>
                <w:i/>
                <w:iCs/>
                <w:sz w:val="22"/>
                <w:szCs w:val="22"/>
              </w:rPr>
              <w:t>Role</w:t>
            </w:r>
            <w:proofErr w:type="spellEnd"/>
            <w:r>
              <w:rPr>
                <w:i/>
                <w:iCs/>
                <w:sz w:val="22"/>
                <w:szCs w:val="22"/>
              </w:rPr>
              <w:t xml:space="preserve"> et User.</w:t>
            </w:r>
          </w:p>
          <w:p w14:paraId="1EAF22F6"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utilisateur est lié à un ou plusieurs rôles.</w:t>
            </w:r>
          </w:p>
          <w:p w14:paraId="3FDCFFC0"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rôle est lié à aucun ou plusieurs utilisateurs.</w:t>
            </w:r>
          </w:p>
        </w:tc>
      </w:tr>
    </w:tbl>
    <w:p w14:paraId="318FCFF7" w14:textId="77777777" w:rsidR="00F9616B" w:rsidRDefault="00F9616B" w:rsidP="00F9616B">
      <w:pPr>
        <w:pStyle w:val="Titre4"/>
      </w:pPr>
      <w:r>
        <w:lastRenderedPageBreak/>
        <w:t>Table « Product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6385"/>
      </w:tblGrid>
      <w:tr w:rsidR="00F9616B" w14:paraId="57901C0B"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7529FA63" w14:textId="77777777" w:rsidR="00F9616B" w:rsidRDefault="00F9616B" w:rsidP="00F9616B">
            <w:pPr>
              <w:pStyle w:val="Corpsdetexte"/>
              <w:jc w:val="center"/>
            </w:pPr>
            <w:r w:rsidRPr="00EB3C9E">
              <w:rPr>
                <w:noProof/>
              </w:rPr>
              <w:drawing>
                <wp:inline distT="0" distB="0" distL="0" distR="0" wp14:anchorId="5F82B9CA" wp14:editId="351E74AB">
                  <wp:extent cx="1980000" cy="1972800"/>
                  <wp:effectExtent l="0" t="0" r="127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0000" cy="1972800"/>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673"/>
              <w:gridCol w:w="3494"/>
              <w:gridCol w:w="369"/>
              <w:gridCol w:w="404"/>
              <w:gridCol w:w="371"/>
            </w:tblGrid>
            <w:tr w:rsidR="00F9616B" w14:paraId="7B82C785"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1" w:type="dxa"/>
                  <w:tcBorders>
                    <w:right w:val="single" w:sz="4" w:space="0" w:color="FFFFFF" w:themeColor="background1"/>
                  </w:tcBorders>
                </w:tcPr>
                <w:p w14:paraId="6677A8FD" w14:textId="77777777" w:rsidR="00F9616B" w:rsidRPr="00E44B00" w:rsidRDefault="00F9616B" w:rsidP="00F9616B">
                  <w:pPr>
                    <w:rPr>
                      <w:sz w:val="22"/>
                      <w:szCs w:val="22"/>
                    </w:rPr>
                  </w:pPr>
                  <w:r>
                    <w:rPr>
                      <w:sz w:val="22"/>
                      <w:szCs w:val="22"/>
                    </w:rPr>
                    <w:t>Colonne</w:t>
                  </w:r>
                </w:p>
              </w:tc>
              <w:tc>
                <w:tcPr>
                  <w:tcW w:w="3564" w:type="dxa"/>
                  <w:tcBorders>
                    <w:left w:val="single" w:sz="4" w:space="0" w:color="FFFFFF" w:themeColor="background1"/>
                    <w:right w:val="single" w:sz="4" w:space="0" w:color="FFFFFF" w:themeColor="background1"/>
                  </w:tcBorders>
                </w:tcPr>
                <w:p w14:paraId="179AEA06"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69" w:type="dxa"/>
                  <w:tcBorders>
                    <w:left w:val="single" w:sz="4" w:space="0" w:color="FFFFFF" w:themeColor="background1"/>
                  </w:tcBorders>
                  <w:vAlign w:val="center"/>
                </w:tcPr>
                <w:p w14:paraId="2D10A22D"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722A6273"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73" w:type="dxa"/>
                  <w:tcBorders>
                    <w:left w:val="single" w:sz="4" w:space="0" w:color="FFFFFF" w:themeColor="background1"/>
                  </w:tcBorders>
                  <w:vAlign w:val="center"/>
                </w:tcPr>
                <w:p w14:paraId="5F0FC844"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1ED241CF"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1" w:type="dxa"/>
                </w:tcPr>
                <w:p w14:paraId="632D2BF4" w14:textId="77777777" w:rsidR="00F9616B" w:rsidRPr="00E44B00" w:rsidRDefault="00F9616B" w:rsidP="00F9616B">
                  <w:pPr>
                    <w:rPr>
                      <w:sz w:val="22"/>
                      <w:szCs w:val="22"/>
                    </w:rPr>
                  </w:pPr>
                  <w:proofErr w:type="gramStart"/>
                  <w:r>
                    <w:rPr>
                      <w:sz w:val="22"/>
                      <w:szCs w:val="22"/>
                    </w:rPr>
                    <w:t>code</w:t>
                  </w:r>
                  <w:proofErr w:type="gramEnd"/>
                </w:p>
              </w:tc>
              <w:tc>
                <w:tcPr>
                  <w:tcW w:w="3564" w:type="dxa"/>
                </w:tcPr>
                <w:p w14:paraId="56FC2C8C"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2345C8D5"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47366247"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0C6521E7"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3D606256"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01" w:type="dxa"/>
                </w:tcPr>
                <w:p w14:paraId="03336018" w14:textId="77777777" w:rsidR="00F9616B" w:rsidRPr="00E44B00" w:rsidRDefault="00F9616B" w:rsidP="00F9616B">
                  <w:pPr>
                    <w:rPr>
                      <w:sz w:val="22"/>
                      <w:szCs w:val="22"/>
                    </w:rPr>
                  </w:pPr>
                  <w:proofErr w:type="spellStart"/>
                  <w:proofErr w:type="gramStart"/>
                  <w:r>
                    <w:rPr>
                      <w:sz w:val="22"/>
                      <w:szCs w:val="22"/>
                    </w:rPr>
                    <w:t>name</w:t>
                  </w:r>
                  <w:proofErr w:type="spellEnd"/>
                  <w:proofErr w:type="gramEnd"/>
                </w:p>
              </w:tc>
              <w:tc>
                <w:tcPr>
                  <w:tcW w:w="3564" w:type="dxa"/>
                </w:tcPr>
                <w:p w14:paraId="64FA2D8B"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6CB20982"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4" w:type="dxa"/>
                  <w:vAlign w:val="center"/>
                </w:tcPr>
                <w:p w14:paraId="0523B32C"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3" w:type="dxa"/>
                  <w:vAlign w:val="center"/>
                </w:tcPr>
                <w:p w14:paraId="459D44AC"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4A06113C"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1" w:type="dxa"/>
                </w:tcPr>
                <w:p w14:paraId="35A94DA4" w14:textId="77777777" w:rsidR="00F9616B" w:rsidRDefault="00F9616B" w:rsidP="00F9616B">
                  <w:pPr>
                    <w:rPr>
                      <w:sz w:val="22"/>
                      <w:szCs w:val="22"/>
                    </w:rPr>
                  </w:pPr>
                  <w:proofErr w:type="gramStart"/>
                  <w:r>
                    <w:rPr>
                      <w:sz w:val="22"/>
                      <w:szCs w:val="22"/>
                    </w:rPr>
                    <w:t>description</w:t>
                  </w:r>
                  <w:proofErr w:type="gramEnd"/>
                </w:p>
              </w:tc>
              <w:tc>
                <w:tcPr>
                  <w:tcW w:w="3564" w:type="dxa"/>
                </w:tcPr>
                <w:p w14:paraId="3B146299"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DATETIME : date de création.</w:t>
                  </w:r>
                </w:p>
              </w:tc>
              <w:tc>
                <w:tcPr>
                  <w:tcW w:w="369" w:type="dxa"/>
                  <w:vAlign w:val="center"/>
                </w:tcPr>
                <w:p w14:paraId="18174F24"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5143DD76"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3393D95A"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60CC8C4D"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01" w:type="dxa"/>
                </w:tcPr>
                <w:p w14:paraId="65D005D5" w14:textId="77777777" w:rsidR="00F9616B" w:rsidRDefault="00F9616B" w:rsidP="00F9616B">
                  <w:pPr>
                    <w:rPr>
                      <w:sz w:val="22"/>
                      <w:szCs w:val="22"/>
                    </w:rPr>
                  </w:pPr>
                  <w:proofErr w:type="spellStart"/>
                  <w:proofErr w:type="gramStart"/>
                  <w:r>
                    <w:rPr>
                      <w:sz w:val="22"/>
                      <w:szCs w:val="22"/>
                    </w:rPr>
                    <w:t>priceExclTax</w:t>
                  </w:r>
                  <w:proofErr w:type="spellEnd"/>
                  <w:proofErr w:type="gramEnd"/>
                </w:p>
              </w:tc>
              <w:tc>
                <w:tcPr>
                  <w:tcW w:w="3564" w:type="dxa"/>
                </w:tcPr>
                <w:p w14:paraId="787CB0D0"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DECIMAL : montant total.</w:t>
                  </w:r>
                </w:p>
              </w:tc>
              <w:tc>
                <w:tcPr>
                  <w:tcW w:w="369" w:type="dxa"/>
                  <w:vAlign w:val="center"/>
                </w:tcPr>
                <w:p w14:paraId="6298261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01FAAE1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08F6028D"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3F3E85EF"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01" w:type="dxa"/>
                </w:tcPr>
                <w:p w14:paraId="222F55D5" w14:textId="77777777" w:rsidR="00F9616B" w:rsidRPr="00143FA9" w:rsidRDefault="00F9616B" w:rsidP="00F9616B">
                  <w:pPr>
                    <w:rPr>
                      <w:b w:val="0"/>
                      <w:bCs w:val="0"/>
                      <w:sz w:val="22"/>
                      <w:szCs w:val="22"/>
                      <w:lang w:val="en-US"/>
                    </w:rPr>
                  </w:pPr>
                  <w:proofErr w:type="spellStart"/>
                  <w:r>
                    <w:rPr>
                      <w:sz w:val="22"/>
                      <w:szCs w:val="22"/>
                      <w:lang w:val="en-US"/>
                    </w:rPr>
                    <w:t>Recipe_recipe_id</w:t>
                  </w:r>
                  <w:proofErr w:type="spellEnd"/>
                </w:p>
              </w:tc>
              <w:tc>
                <w:tcPr>
                  <w:tcW w:w="3564" w:type="dxa"/>
                </w:tcPr>
                <w:p w14:paraId="0CFC9E34"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FK : renvoie à la table « </w:t>
                  </w:r>
                  <w:proofErr w:type="spellStart"/>
                  <w:r w:rsidRPr="00086A29">
                    <w:rPr>
                      <w:sz w:val="22"/>
                      <w:szCs w:val="22"/>
                    </w:rPr>
                    <w:t>Recipe</w:t>
                  </w:r>
                  <w:proofErr w:type="spellEnd"/>
                  <w:r>
                    <w:rPr>
                      <w:sz w:val="22"/>
                      <w:szCs w:val="22"/>
                    </w:rPr>
                    <w:t xml:space="preserve"> </w:t>
                  </w:r>
                  <w:r>
                    <w:rPr>
                      <w:i/>
                      <w:iCs/>
                      <w:color w:val="auto"/>
                      <w:sz w:val="22"/>
                      <w:szCs w:val="22"/>
                    </w:rPr>
                    <w:t>» et son attribut « </w:t>
                  </w:r>
                  <w:proofErr w:type="spellStart"/>
                  <w:r w:rsidRPr="00086A29">
                    <w:rPr>
                      <w:sz w:val="22"/>
                      <w:szCs w:val="22"/>
                    </w:rPr>
                    <w:t>recipe_id</w:t>
                  </w:r>
                  <w:proofErr w:type="spellEnd"/>
                  <w:r w:rsidRPr="00086A29">
                    <w:rPr>
                      <w:sz w:val="22"/>
                      <w:szCs w:val="22"/>
                    </w:rPr>
                    <w:t xml:space="preserve"> </w:t>
                  </w:r>
                  <w:r>
                    <w:rPr>
                      <w:i/>
                      <w:iCs/>
                      <w:color w:val="auto"/>
                      <w:sz w:val="22"/>
                      <w:szCs w:val="22"/>
                    </w:rPr>
                    <w:t>».</w:t>
                  </w:r>
                </w:p>
              </w:tc>
              <w:tc>
                <w:tcPr>
                  <w:tcW w:w="369" w:type="dxa"/>
                  <w:vAlign w:val="center"/>
                </w:tcPr>
                <w:p w14:paraId="524DF1DA"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1344248B"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373" w:type="dxa"/>
                  <w:vAlign w:val="center"/>
                </w:tcPr>
                <w:p w14:paraId="383AB500"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58D46C26"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01" w:type="dxa"/>
                </w:tcPr>
                <w:p w14:paraId="5CA4FFDC" w14:textId="77777777" w:rsidR="00F9616B" w:rsidRDefault="00F9616B" w:rsidP="00F9616B">
                  <w:pPr>
                    <w:rPr>
                      <w:sz w:val="22"/>
                      <w:szCs w:val="22"/>
                      <w:lang w:val="en-US"/>
                    </w:rPr>
                  </w:pPr>
                  <w:proofErr w:type="spellStart"/>
                  <w:r>
                    <w:rPr>
                      <w:sz w:val="22"/>
                      <w:szCs w:val="22"/>
                      <w:lang w:val="en-US"/>
                    </w:rPr>
                    <w:t>Vat_vat_id</w:t>
                  </w:r>
                  <w:proofErr w:type="spellEnd"/>
                </w:p>
              </w:tc>
              <w:tc>
                <w:tcPr>
                  <w:tcW w:w="3564" w:type="dxa"/>
                </w:tcPr>
                <w:p w14:paraId="40F87330"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color w:val="auto"/>
                      <w:sz w:val="22"/>
                      <w:szCs w:val="22"/>
                    </w:rPr>
                    <w:t>FK : renvoie à la table « </w:t>
                  </w:r>
                  <w:r>
                    <w:rPr>
                      <w:sz w:val="22"/>
                      <w:szCs w:val="22"/>
                    </w:rPr>
                    <w:t xml:space="preserve">Vat </w:t>
                  </w:r>
                  <w:r>
                    <w:rPr>
                      <w:i/>
                      <w:iCs/>
                      <w:color w:val="auto"/>
                      <w:sz w:val="22"/>
                      <w:szCs w:val="22"/>
                    </w:rPr>
                    <w:t>» et son attribut « </w:t>
                  </w:r>
                  <w:proofErr w:type="spellStart"/>
                  <w:r>
                    <w:rPr>
                      <w:sz w:val="22"/>
                      <w:szCs w:val="22"/>
                    </w:rPr>
                    <w:t>vat</w:t>
                  </w:r>
                  <w:r w:rsidRPr="00086A29">
                    <w:rPr>
                      <w:sz w:val="22"/>
                      <w:szCs w:val="22"/>
                    </w:rPr>
                    <w:t>_id</w:t>
                  </w:r>
                  <w:proofErr w:type="spellEnd"/>
                  <w:r w:rsidRPr="00086A29">
                    <w:rPr>
                      <w:sz w:val="22"/>
                      <w:szCs w:val="22"/>
                    </w:rPr>
                    <w:t xml:space="preserve"> </w:t>
                  </w:r>
                  <w:r>
                    <w:rPr>
                      <w:i/>
                      <w:iCs/>
                      <w:color w:val="auto"/>
                      <w:sz w:val="22"/>
                      <w:szCs w:val="22"/>
                    </w:rPr>
                    <w:t>».</w:t>
                  </w:r>
                </w:p>
              </w:tc>
              <w:tc>
                <w:tcPr>
                  <w:tcW w:w="369" w:type="dxa"/>
                  <w:vAlign w:val="center"/>
                </w:tcPr>
                <w:p w14:paraId="1667D13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27D28147"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r w:rsidRPr="000322AE">
                    <w:rPr>
                      <w:sz w:val="22"/>
                      <w:szCs w:val="22"/>
                    </w:rPr>
                    <w:sym w:font="Wingdings" w:char="F0FC"/>
                  </w:r>
                </w:p>
              </w:tc>
              <w:tc>
                <w:tcPr>
                  <w:tcW w:w="373" w:type="dxa"/>
                  <w:vAlign w:val="center"/>
                </w:tcPr>
                <w:p w14:paraId="51B64726"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6845C47F"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4E90BF04"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088"/>
        <w:gridCol w:w="2415"/>
        <w:gridCol w:w="6131"/>
      </w:tblGrid>
      <w:tr w:rsidR="00F9616B" w14:paraId="102B10E0"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8" w:type="dxa"/>
            <w:tcBorders>
              <w:right w:val="single" w:sz="4" w:space="0" w:color="FFFFFF" w:themeColor="background1"/>
            </w:tcBorders>
          </w:tcPr>
          <w:p w14:paraId="21FCE14F" w14:textId="77777777" w:rsidR="00F9616B" w:rsidRPr="00E44B00" w:rsidRDefault="00F9616B" w:rsidP="00F9616B">
            <w:pPr>
              <w:rPr>
                <w:sz w:val="22"/>
                <w:szCs w:val="22"/>
              </w:rPr>
            </w:pPr>
            <w:r>
              <w:rPr>
                <w:sz w:val="22"/>
                <w:szCs w:val="22"/>
              </w:rPr>
              <w:t>Relation</w:t>
            </w:r>
          </w:p>
        </w:tc>
        <w:tc>
          <w:tcPr>
            <w:tcW w:w="2415" w:type="dxa"/>
            <w:tcBorders>
              <w:left w:val="single" w:sz="4" w:space="0" w:color="FFFFFF" w:themeColor="background1"/>
              <w:right w:val="single" w:sz="4" w:space="0" w:color="FFFFFF" w:themeColor="background1"/>
            </w:tcBorders>
          </w:tcPr>
          <w:p w14:paraId="7D5C59E7"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131" w:type="dxa"/>
            <w:tcBorders>
              <w:left w:val="single" w:sz="4" w:space="0" w:color="FFFFFF" w:themeColor="background1"/>
            </w:tcBorders>
          </w:tcPr>
          <w:p w14:paraId="5AF1FAB0"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28CA3C3F"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8" w:type="dxa"/>
          </w:tcPr>
          <w:p w14:paraId="5F331A2B" w14:textId="77777777" w:rsidR="00F9616B" w:rsidRDefault="00F9616B" w:rsidP="00F9616B">
            <w:pPr>
              <w:rPr>
                <w:sz w:val="22"/>
                <w:szCs w:val="22"/>
              </w:rPr>
            </w:pPr>
            <w:r>
              <w:rPr>
                <w:sz w:val="22"/>
                <w:szCs w:val="22"/>
              </w:rPr>
              <w:t>Junction</w:t>
            </w:r>
          </w:p>
        </w:tc>
        <w:tc>
          <w:tcPr>
            <w:tcW w:w="2415" w:type="dxa"/>
          </w:tcPr>
          <w:p w14:paraId="467FD7AF"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Order_has_Product</w:t>
            </w:r>
            <w:proofErr w:type="spellEnd"/>
          </w:p>
        </w:tc>
        <w:tc>
          <w:tcPr>
            <w:tcW w:w="6131" w:type="dxa"/>
          </w:tcPr>
          <w:p w14:paraId="31823C47"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Order_has_Product</w:t>
            </w:r>
            <w:proofErr w:type="spellEnd"/>
            <w:r>
              <w:rPr>
                <w:i/>
                <w:iCs/>
                <w:sz w:val="22"/>
                <w:szCs w:val="22"/>
              </w:rPr>
              <w:t xml:space="preserve"> est une table de jonction entre </w:t>
            </w:r>
            <w:proofErr w:type="spellStart"/>
            <w:r>
              <w:rPr>
                <w:i/>
                <w:iCs/>
                <w:sz w:val="22"/>
                <w:szCs w:val="22"/>
              </w:rPr>
              <w:t>Order</w:t>
            </w:r>
            <w:proofErr w:type="spellEnd"/>
            <w:r>
              <w:rPr>
                <w:i/>
                <w:iCs/>
                <w:sz w:val="22"/>
                <w:szCs w:val="22"/>
              </w:rPr>
              <w:t xml:space="preserve"> et Product.</w:t>
            </w:r>
          </w:p>
          <w:p w14:paraId="6C4F3241"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à aucune ou plusieurs commandes.</w:t>
            </w:r>
          </w:p>
          <w:p w14:paraId="3547C5E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aucun ou plusieurs produits.</w:t>
            </w:r>
          </w:p>
          <w:p w14:paraId="1D7EE956"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table précise la quantité, le prix hors taxes et l’ajout d’un commentaire, par produit.</w:t>
            </w:r>
          </w:p>
        </w:tc>
      </w:tr>
      <w:tr w:rsidR="00F9616B" w14:paraId="7C419E4B" w14:textId="77777777" w:rsidTr="00F9616B">
        <w:tc>
          <w:tcPr>
            <w:cnfStyle w:val="001000000000" w:firstRow="0" w:lastRow="0" w:firstColumn="1" w:lastColumn="0" w:oddVBand="0" w:evenVBand="0" w:oddHBand="0" w:evenHBand="0" w:firstRowFirstColumn="0" w:firstRowLastColumn="0" w:lastRowFirstColumn="0" w:lastRowLastColumn="0"/>
            <w:tcW w:w="1088" w:type="dxa"/>
          </w:tcPr>
          <w:p w14:paraId="7175F29C" w14:textId="77777777" w:rsidR="00F9616B" w:rsidRDefault="00F9616B" w:rsidP="00F9616B">
            <w:pPr>
              <w:rPr>
                <w:sz w:val="22"/>
                <w:szCs w:val="22"/>
              </w:rPr>
            </w:pPr>
            <w:r>
              <w:rPr>
                <w:sz w:val="22"/>
                <w:szCs w:val="22"/>
              </w:rPr>
              <w:t>Junction</w:t>
            </w:r>
          </w:p>
        </w:tc>
        <w:tc>
          <w:tcPr>
            <w:tcW w:w="2415" w:type="dxa"/>
          </w:tcPr>
          <w:p w14:paraId="54E92D94"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Product_has_Category</w:t>
            </w:r>
            <w:proofErr w:type="spellEnd"/>
          </w:p>
        </w:tc>
        <w:tc>
          <w:tcPr>
            <w:tcW w:w="6131" w:type="dxa"/>
          </w:tcPr>
          <w:p w14:paraId="1086579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Product_has_Category</w:t>
            </w:r>
            <w:proofErr w:type="spellEnd"/>
            <w:r>
              <w:rPr>
                <w:i/>
                <w:iCs/>
                <w:sz w:val="22"/>
                <w:szCs w:val="22"/>
              </w:rPr>
              <w:t xml:space="preserve"> est une table de jonction entre Product et </w:t>
            </w:r>
            <w:proofErr w:type="spellStart"/>
            <w:r>
              <w:rPr>
                <w:i/>
                <w:iCs/>
                <w:sz w:val="22"/>
                <w:szCs w:val="22"/>
              </w:rPr>
              <w:t>Category</w:t>
            </w:r>
            <w:proofErr w:type="spellEnd"/>
            <w:r>
              <w:rPr>
                <w:i/>
                <w:iCs/>
                <w:sz w:val="22"/>
                <w:szCs w:val="22"/>
              </w:rPr>
              <w:t>.</w:t>
            </w:r>
          </w:p>
          <w:p w14:paraId="0CDBFB81"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à aucune ou plusieurs catégories.</w:t>
            </w:r>
          </w:p>
          <w:p w14:paraId="6E4C32B1"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catégorie est liée à aucun ou plusieurs produits.</w:t>
            </w:r>
          </w:p>
        </w:tc>
      </w:tr>
      <w:tr w:rsidR="00F9616B" w14:paraId="14FD3035"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8" w:type="dxa"/>
          </w:tcPr>
          <w:p w14:paraId="7C6295F5" w14:textId="77777777" w:rsidR="00F9616B" w:rsidRDefault="00F9616B" w:rsidP="00F9616B">
            <w:pPr>
              <w:rPr>
                <w:sz w:val="22"/>
                <w:szCs w:val="22"/>
              </w:rPr>
            </w:pPr>
            <w:r>
              <w:rPr>
                <w:sz w:val="22"/>
                <w:szCs w:val="22"/>
              </w:rPr>
              <w:t>0..1 – 1</w:t>
            </w:r>
          </w:p>
        </w:tc>
        <w:tc>
          <w:tcPr>
            <w:tcW w:w="2415" w:type="dxa"/>
          </w:tcPr>
          <w:p w14:paraId="6D1FDBC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Recipe</w:t>
            </w:r>
            <w:proofErr w:type="spellEnd"/>
          </w:p>
        </w:tc>
        <w:tc>
          <w:tcPr>
            <w:tcW w:w="6131" w:type="dxa"/>
          </w:tcPr>
          <w:p w14:paraId="7A4034CA"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à aucune ou une recette.</w:t>
            </w:r>
          </w:p>
          <w:p w14:paraId="0C362A3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recette est liée à un unique produit.</w:t>
            </w:r>
          </w:p>
        </w:tc>
      </w:tr>
      <w:tr w:rsidR="00F9616B" w14:paraId="7C4E5710" w14:textId="77777777" w:rsidTr="00F9616B">
        <w:tc>
          <w:tcPr>
            <w:cnfStyle w:val="001000000000" w:firstRow="0" w:lastRow="0" w:firstColumn="1" w:lastColumn="0" w:oddVBand="0" w:evenVBand="0" w:oddHBand="0" w:evenHBand="0" w:firstRowFirstColumn="0" w:firstRowLastColumn="0" w:lastRowFirstColumn="0" w:lastRowLastColumn="0"/>
            <w:tcW w:w="1088" w:type="dxa"/>
          </w:tcPr>
          <w:p w14:paraId="502F20A5" w14:textId="77777777" w:rsidR="00F9616B" w:rsidRDefault="00F9616B" w:rsidP="00F9616B">
            <w:pPr>
              <w:rPr>
                <w:sz w:val="22"/>
                <w:szCs w:val="22"/>
              </w:rPr>
            </w:pPr>
            <w:r>
              <w:rPr>
                <w:sz w:val="22"/>
                <w:szCs w:val="22"/>
              </w:rPr>
              <w:t>Junction</w:t>
            </w:r>
          </w:p>
        </w:tc>
        <w:tc>
          <w:tcPr>
            <w:tcW w:w="2415" w:type="dxa"/>
          </w:tcPr>
          <w:p w14:paraId="3B04270B"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Restaurant_has_Product</w:t>
            </w:r>
            <w:proofErr w:type="spellEnd"/>
          </w:p>
        </w:tc>
        <w:tc>
          <w:tcPr>
            <w:tcW w:w="6131" w:type="dxa"/>
          </w:tcPr>
          <w:p w14:paraId="295AA751"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Restaurant_has_Product</w:t>
            </w:r>
            <w:proofErr w:type="spellEnd"/>
            <w:r>
              <w:rPr>
                <w:i/>
                <w:iCs/>
                <w:sz w:val="22"/>
                <w:szCs w:val="22"/>
              </w:rPr>
              <w:t xml:space="preserve"> est une table de jonction entre Restaurant et Product.</w:t>
            </w:r>
          </w:p>
          <w:p w14:paraId="15D18B7F"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à un ou plusieurs restaurants.</w:t>
            </w:r>
          </w:p>
          <w:p w14:paraId="22E13C0A"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aucun ou plusieurs produits.</w:t>
            </w:r>
          </w:p>
          <w:p w14:paraId="35C90840"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La table précise la quantité (en grammes) par produit.</w:t>
            </w:r>
          </w:p>
        </w:tc>
      </w:tr>
      <w:tr w:rsidR="00F9616B" w14:paraId="40769507"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8" w:type="dxa"/>
          </w:tcPr>
          <w:p w14:paraId="646EFC84" w14:textId="77777777" w:rsidR="00F9616B" w:rsidRDefault="00F9616B" w:rsidP="00F9616B">
            <w:pPr>
              <w:rPr>
                <w:sz w:val="22"/>
                <w:szCs w:val="22"/>
              </w:rPr>
            </w:pPr>
            <w:r>
              <w:rPr>
                <w:sz w:val="22"/>
                <w:szCs w:val="22"/>
              </w:rPr>
              <w:t xml:space="preserve">1 – </w:t>
            </w:r>
            <w:proofErr w:type="gramStart"/>
            <w:r>
              <w:rPr>
                <w:sz w:val="22"/>
                <w:szCs w:val="22"/>
              </w:rPr>
              <w:t>0..</w:t>
            </w:r>
            <w:proofErr w:type="gramEnd"/>
            <w:r>
              <w:rPr>
                <w:sz w:val="22"/>
                <w:szCs w:val="22"/>
              </w:rPr>
              <w:t>*</w:t>
            </w:r>
          </w:p>
        </w:tc>
        <w:tc>
          <w:tcPr>
            <w:tcW w:w="2415" w:type="dxa"/>
          </w:tcPr>
          <w:p w14:paraId="10DA4FF6"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Vat</w:t>
            </w:r>
          </w:p>
        </w:tc>
        <w:tc>
          <w:tcPr>
            <w:tcW w:w="6131" w:type="dxa"/>
          </w:tcPr>
          <w:p w14:paraId="223A5B73"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est lié à une unique T.V.A.</w:t>
            </w:r>
          </w:p>
          <w:p w14:paraId="33D2FE67"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T.V.A. est liée à aucun ou plusieurs produits.</w:t>
            </w:r>
          </w:p>
        </w:tc>
      </w:tr>
    </w:tbl>
    <w:p w14:paraId="203FFEB1" w14:textId="77777777" w:rsidR="00F9616B" w:rsidRDefault="00F9616B" w:rsidP="00F9616B">
      <w:pPr>
        <w:pStyle w:val="Titre4"/>
      </w:pPr>
      <w:r>
        <w:t>Table « </w:t>
      </w:r>
      <w:proofErr w:type="spellStart"/>
      <w:r>
        <w:t>Recipe</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7"/>
        <w:gridCol w:w="6471"/>
      </w:tblGrid>
      <w:tr w:rsidR="00F9616B" w14:paraId="184FBA15"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521A9B46" w14:textId="77777777" w:rsidR="00F9616B" w:rsidRDefault="00F9616B" w:rsidP="00F9616B">
            <w:pPr>
              <w:pStyle w:val="Corpsdetexte"/>
              <w:jc w:val="center"/>
            </w:pPr>
            <w:r w:rsidRPr="0068580C">
              <w:rPr>
                <w:noProof/>
              </w:rPr>
              <w:drawing>
                <wp:inline distT="0" distB="0" distL="0" distR="0" wp14:anchorId="6C6E8861" wp14:editId="6772DD48">
                  <wp:extent cx="1895482" cy="1309606"/>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6093" cy="1316937"/>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673"/>
              <w:gridCol w:w="3494"/>
              <w:gridCol w:w="369"/>
              <w:gridCol w:w="404"/>
              <w:gridCol w:w="371"/>
            </w:tblGrid>
            <w:tr w:rsidR="00F9616B" w14:paraId="215DAB5E"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73" w:type="dxa"/>
                  <w:tcBorders>
                    <w:right w:val="single" w:sz="4" w:space="0" w:color="FFFFFF" w:themeColor="background1"/>
                  </w:tcBorders>
                </w:tcPr>
                <w:p w14:paraId="61C3B780" w14:textId="77777777" w:rsidR="00F9616B" w:rsidRPr="00E44B00" w:rsidRDefault="00F9616B" w:rsidP="00F9616B">
                  <w:pPr>
                    <w:rPr>
                      <w:sz w:val="22"/>
                      <w:szCs w:val="22"/>
                    </w:rPr>
                  </w:pPr>
                  <w:r>
                    <w:rPr>
                      <w:sz w:val="22"/>
                      <w:szCs w:val="22"/>
                    </w:rPr>
                    <w:t>Colonne</w:t>
                  </w:r>
                </w:p>
              </w:tc>
              <w:tc>
                <w:tcPr>
                  <w:tcW w:w="3494" w:type="dxa"/>
                  <w:tcBorders>
                    <w:left w:val="single" w:sz="4" w:space="0" w:color="FFFFFF" w:themeColor="background1"/>
                    <w:right w:val="single" w:sz="4" w:space="0" w:color="FFFFFF" w:themeColor="background1"/>
                  </w:tcBorders>
                </w:tcPr>
                <w:p w14:paraId="2C6398FF"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69" w:type="dxa"/>
                  <w:tcBorders>
                    <w:left w:val="single" w:sz="4" w:space="0" w:color="FFFFFF" w:themeColor="background1"/>
                  </w:tcBorders>
                  <w:vAlign w:val="center"/>
                </w:tcPr>
                <w:p w14:paraId="03F12CE8"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56547195"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71" w:type="dxa"/>
                  <w:tcBorders>
                    <w:left w:val="single" w:sz="4" w:space="0" w:color="FFFFFF" w:themeColor="background1"/>
                  </w:tcBorders>
                  <w:vAlign w:val="center"/>
                </w:tcPr>
                <w:p w14:paraId="00964EE7"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25539162"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73" w:type="dxa"/>
                </w:tcPr>
                <w:p w14:paraId="2183F883" w14:textId="77777777" w:rsidR="00F9616B" w:rsidRPr="00E44B00" w:rsidRDefault="00F9616B" w:rsidP="00F9616B">
                  <w:pPr>
                    <w:rPr>
                      <w:sz w:val="22"/>
                      <w:szCs w:val="22"/>
                    </w:rPr>
                  </w:pPr>
                  <w:proofErr w:type="spellStart"/>
                  <w:proofErr w:type="gramStart"/>
                  <w:r>
                    <w:rPr>
                      <w:sz w:val="22"/>
                      <w:szCs w:val="22"/>
                    </w:rPr>
                    <w:t>recipe</w:t>
                  </w:r>
                  <w:proofErr w:type="gramEnd"/>
                  <w:r>
                    <w:rPr>
                      <w:sz w:val="22"/>
                      <w:szCs w:val="22"/>
                    </w:rPr>
                    <w:t>_id</w:t>
                  </w:r>
                  <w:proofErr w:type="spellEnd"/>
                </w:p>
              </w:tc>
              <w:tc>
                <w:tcPr>
                  <w:tcW w:w="3494" w:type="dxa"/>
                </w:tcPr>
                <w:p w14:paraId="5EE183E1"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69" w:type="dxa"/>
                  <w:vAlign w:val="center"/>
                </w:tcPr>
                <w:p w14:paraId="0C8D3F7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21C8AFF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71" w:type="dxa"/>
                  <w:vAlign w:val="center"/>
                </w:tcPr>
                <w:p w14:paraId="2B137A9D"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5779FB27"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673" w:type="dxa"/>
                </w:tcPr>
                <w:p w14:paraId="11FD26DC" w14:textId="77777777" w:rsidR="00F9616B" w:rsidRPr="00E44B00" w:rsidRDefault="00F9616B" w:rsidP="00F9616B">
                  <w:pPr>
                    <w:rPr>
                      <w:sz w:val="22"/>
                      <w:szCs w:val="22"/>
                    </w:rPr>
                  </w:pPr>
                  <w:proofErr w:type="spellStart"/>
                  <w:proofErr w:type="gramStart"/>
                  <w:r>
                    <w:rPr>
                      <w:sz w:val="22"/>
                      <w:szCs w:val="22"/>
                    </w:rPr>
                    <w:t>name</w:t>
                  </w:r>
                  <w:proofErr w:type="spellEnd"/>
                  <w:proofErr w:type="gramEnd"/>
                </w:p>
              </w:tc>
              <w:tc>
                <w:tcPr>
                  <w:tcW w:w="3494" w:type="dxa"/>
                </w:tcPr>
                <w:p w14:paraId="37C879A0"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69" w:type="dxa"/>
                  <w:vAlign w:val="center"/>
                </w:tcPr>
                <w:p w14:paraId="20EEAF57"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7FC969A1"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71" w:type="dxa"/>
                  <w:vAlign w:val="center"/>
                </w:tcPr>
                <w:p w14:paraId="6CE63B33"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47569628"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673" w:type="dxa"/>
                </w:tcPr>
                <w:p w14:paraId="7DA4E919" w14:textId="77777777" w:rsidR="00F9616B" w:rsidRDefault="00F9616B" w:rsidP="00F9616B">
                  <w:pPr>
                    <w:rPr>
                      <w:sz w:val="22"/>
                      <w:szCs w:val="22"/>
                    </w:rPr>
                  </w:pPr>
                  <w:proofErr w:type="spellStart"/>
                  <w:proofErr w:type="gramStart"/>
                  <w:r>
                    <w:rPr>
                      <w:sz w:val="22"/>
                      <w:szCs w:val="22"/>
                    </w:rPr>
                    <w:t>protocol</w:t>
                  </w:r>
                  <w:proofErr w:type="spellEnd"/>
                  <w:proofErr w:type="gramEnd"/>
                </w:p>
              </w:tc>
              <w:tc>
                <w:tcPr>
                  <w:tcW w:w="3494" w:type="dxa"/>
                </w:tcPr>
                <w:p w14:paraId="3A8F4D6F"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color w:val="auto"/>
                      <w:sz w:val="22"/>
                      <w:szCs w:val="22"/>
                    </w:rPr>
                    <w:t>TEXT : champ texte de longueur variable.</w:t>
                  </w:r>
                </w:p>
              </w:tc>
              <w:tc>
                <w:tcPr>
                  <w:tcW w:w="369" w:type="dxa"/>
                  <w:vAlign w:val="center"/>
                </w:tcPr>
                <w:p w14:paraId="269A5DCA"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0B0CC64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371" w:type="dxa"/>
                  <w:vAlign w:val="center"/>
                </w:tcPr>
                <w:p w14:paraId="041F7EF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bl>
          <w:p w14:paraId="5FCB60DC"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45A26928" w14:textId="77777777" w:rsidR="00F9616B" w:rsidRDefault="00F9616B" w:rsidP="00F9616B">
      <w:pPr>
        <w:rPr>
          <w:noProof/>
          <w:sz w:val="10"/>
          <w:szCs w:val="10"/>
        </w:rPr>
      </w:pPr>
    </w:p>
    <w:p w14:paraId="02A8FFD9" w14:textId="77777777" w:rsidR="00F9616B" w:rsidRDefault="00F9616B" w:rsidP="00F9616B">
      <w:pPr>
        <w:widowControl/>
        <w:suppressAutoHyphens w:val="0"/>
        <w:rPr>
          <w:noProof/>
          <w:sz w:val="10"/>
          <w:szCs w:val="10"/>
        </w:rPr>
      </w:pPr>
      <w:r>
        <w:rPr>
          <w:noProof/>
          <w:sz w:val="10"/>
          <w:szCs w:val="10"/>
        </w:rPr>
        <w:br w:type="page"/>
      </w:r>
    </w:p>
    <w:p w14:paraId="286BD2EB"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080"/>
        <w:gridCol w:w="2244"/>
        <w:gridCol w:w="6310"/>
      </w:tblGrid>
      <w:tr w:rsidR="00F9616B" w14:paraId="5711E64D"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Borders>
              <w:right w:val="single" w:sz="4" w:space="0" w:color="FFFFFF" w:themeColor="background1"/>
            </w:tcBorders>
          </w:tcPr>
          <w:p w14:paraId="4B8745DC" w14:textId="77777777" w:rsidR="00F9616B" w:rsidRPr="00E44B00" w:rsidRDefault="00F9616B" w:rsidP="00F9616B">
            <w:pPr>
              <w:rPr>
                <w:sz w:val="22"/>
                <w:szCs w:val="22"/>
              </w:rPr>
            </w:pPr>
            <w:r>
              <w:rPr>
                <w:sz w:val="22"/>
                <w:szCs w:val="22"/>
              </w:rPr>
              <w:t>Relation</w:t>
            </w:r>
          </w:p>
        </w:tc>
        <w:tc>
          <w:tcPr>
            <w:tcW w:w="2244" w:type="dxa"/>
            <w:tcBorders>
              <w:left w:val="single" w:sz="4" w:space="0" w:color="FFFFFF" w:themeColor="background1"/>
              <w:right w:val="single" w:sz="4" w:space="0" w:color="FFFFFF" w:themeColor="background1"/>
            </w:tcBorders>
          </w:tcPr>
          <w:p w14:paraId="1F8FD427"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310" w:type="dxa"/>
            <w:tcBorders>
              <w:left w:val="single" w:sz="4" w:space="0" w:color="FFFFFF" w:themeColor="background1"/>
            </w:tcBorders>
          </w:tcPr>
          <w:p w14:paraId="6BCA9DBA"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6761957E"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64BCEA04" w14:textId="77777777" w:rsidR="00F9616B" w:rsidRDefault="00F9616B" w:rsidP="00F9616B">
            <w:pPr>
              <w:rPr>
                <w:sz w:val="22"/>
                <w:szCs w:val="22"/>
              </w:rPr>
            </w:pPr>
            <w:r>
              <w:rPr>
                <w:sz w:val="22"/>
                <w:szCs w:val="22"/>
              </w:rPr>
              <w:t>Junction</w:t>
            </w:r>
          </w:p>
        </w:tc>
        <w:tc>
          <w:tcPr>
            <w:tcW w:w="2244" w:type="dxa"/>
          </w:tcPr>
          <w:p w14:paraId="3E6A97AF"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Ingredient_has_Recipe</w:t>
            </w:r>
            <w:proofErr w:type="spellEnd"/>
          </w:p>
        </w:tc>
        <w:tc>
          <w:tcPr>
            <w:tcW w:w="6310" w:type="dxa"/>
          </w:tcPr>
          <w:p w14:paraId="1A49F48F"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Ingredient_has_Recipe</w:t>
            </w:r>
            <w:proofErr w:type="spellEnd"/>
            <w:r>
              <w:rPr>
                <w:i/>
                <w:iCs/>
                <w:sz w:val="22"/>
                <w:szCs w:val="22"/>
              </w:rPr>
              <w:t xml:space="preserve"> est une table de jonction entre </w:t>
            </w:r>
            <w:proofErr w:type="spellStart"/>
            <w:r>
              <w:rPr>
                <w:i/>
                <w:iCs/>
                <w:sz w:val="22"/>
                <w:szCs w:val="22"/>
              </w:rPr>
              <w:t>Ingredient</w:t>
            </w:r>
            <w:proofErr w:type="spellEnd"/>
            <w:r>
              <w:rPr>
                <w:i/>
                <w:iCs/>
                <w:sz w:val="22"/>
                <w:szCs w:val="22"/>
              </w:rPr>
              <w:t xml:space="preserve"> et </w:t>
            </w:r>
            <w:proofErr w:type="spellStart"/>
            <w:r>
              <w:rPr>
                <w:i/>
                <w:iCs/>
                <w:sz w:val="22"/>
                <w:szCs w:val="22"/>
              </w:rPr>
              <w:t>Recipe</w:t>
            </w:r>
            <w:proofErr w:type="spellEnd"/>
            <w:r>
              <w:rPr>
                <w:i/>
                <w:iCs/>
                <w:sz w:val="22"/>
                <w:szCs w:val="22"/>
              </w:rPr>
              <w:t>.</w:t>
            </w:r>
          </w:p>
          <w:p w14:paraId="2237DF94"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ingrédient est lié à aucune ou plusieurs recettes.</w:t>
            </w:r>
          </w:p>
          <w:p w14:paraId="5488EB22"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recette est liée à un ou plusieurs ingrédients.</w:t>
            </w:r>
          </w:p>
          <w:p w14:paraId="23B1644D"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table précise la quantité (en grammes) par recette.</w:t>
            </w:r>
          </w:p>
        </w:tc>
      </w:tr>
      <w:tr w:rsidR="00F9616B" w14:paraId="0E3C2D6C" w14:textId="77777777" w:rsidTr="00F9616B">
        <w:tc>
          <w:tcPr>
            <w:cnfStyle w:val="001000000000" w:firstRow="0" w:lastRow="0" w:firstColumn="1" w:lastColumn="0" w:oddVBand="0" w:evenVBand="0" w:oddHBand="0" w:evenHBand="0" w:firstRowFirstColumn="0" w:firstRowLastColumn="0" w:lastRowFirstColumn="0" w:lastRowLastColumn="0"/>
            <w:tcW w:w="1080" w:type="dxa"/>
          </w:tcPr>
          <w:p w14:paraId="25B0F378" w14:textId="77777777" w:rsidR="00F9616B" w:rsidRDefault="00F9616B" w:rsidP="00F9616B">
            <w:pPr>
              <w:rPr>
                <w:sz w:val="22"/>
                <w:szCs w:val="22"/>
              </w:rPr>
            </w:pPr>
            <w:r>
              <w:rPr>
                <w:sz w:val="22"/>
                <w:szCs w:val="22"/>
              </w:rPr>
              <w:t>1 – 1</w:t>
            </w:r>
          </w:p>
        </w:tc>
        <w:tc>
          <w:tcPr>
            <w:tcW w:w="2244" w:type="dxa"/>
          </w:tcPr>
          <w:p w14:paraId="1078FD44"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Product</w:t>
            </w:r>
          </w:p>
        </w:tc>
        <w:tc>
          <w:tcPr>
            <w:tcW w:w="6310" w:type="dxa"/>
          </w:tcPr>
          <w:p w14:paraId="0C98D5CD"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Une recette est liée à un unique produit.</w:t>
            </w:r>
          </w:p>
          <w:p w14:paraId="5E4EC082"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produit est lié à une unique recette.</w:t>
            </w:r>
          </w:p>
        </w:tc>
      </w:tr>
      <w:tr w:rsidR="00F9616B" w14:paraId="36D4E256"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5A734D1" w14:textId="77777777" w:rsidR="00F9616B" w:rsidRDefault="00F9616B" w:rsidP="00F9616B">
            <w:pPr>
              <w:rPr>
                <w:sz w:val="22"/>
                <w:szCs w:val="22"/>
              </w:rPr>
            </w:pPr>
            <w:r>
              <w:rPr>
                <w:sz w:val="22"/>
                <w:szCs w:val="22"/>
              </w:rPr>
              <w:t>Junction</w:t>
            </w:r>
          </w:p>
        </w:tc>
        <w:tc>
          <w:tcPr>
            <w:tcW w:w="2244" w:type="dxa"/>
          </w:tcPr>
          <w:p w14:paraId="6AA212AF"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Recipe_has_Recipe</w:t>
            </w:r>
            <w:proofErr w:type="spellEnd"/>
          </w:p>
        </w:tc>
        <w:tc>
          <w:tcPr>
            <w:tcW w:w="6310" w:type="dxa"/>
          </w:tcPr>
          <w:p w14:paraId="66B3BED4"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Recipe_has_Recipe</w:t>
            </w:r>
            <w:proofErr w:type="spellEnd"/>
            <w:r>
              <w:rPr>
                <w:i/>
                <w:iCs/>
                <w:sz w:val="22"/>
                <w:szCs w:val="22"/>
              </w:rPr>
              <w:t xml:space="preserve"> est une table de jonction reliant </w:t>
            </w:r>
            <w:proofErr w:type="spellStart"/>
            <w:r>
              <w:rPr>
                <w:i/>
                <w:iCs/>
                <w:sz w:val="22"/>
                <w:szCs w:val="22"/>
              </w:rPr>
              <w:t>Recipe</w:t>
            </w:r>
            <w:proofErr w:type="spellEnd"/>
            <w:r>
              <w:rPr>
                <w:i/>
                <w:iCs/>
                <w:sz w:val="22"/>
                <w:szCs w:val="22"/>
              </w:rPr>
              <w:t xml:space="preserve"> a elle-même.</w:t>
            </w:r>
          </w:p>
          <w:p w14:paraId="18ACC381"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recette est liée à aucune ou plusieurs recettes.</w:t>
            </w:r>
          </w:p>
        </w:tc>
      </w:tr>
    </w:tbl>
    <w:p w14:paraId="1FFBD91B" w14:textId="77777777" w:rsidR="00F9616B" w:rsidRDefault="00F9616B" w:rsidP="00F9616B">
      <w:pPr>
        <w:pStyle w:val="Titre4"/>
      </w:pPr>
      <w:r>
        <w:t>Table « Restaurant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7"/>
        <w:gridCol w:w="6501"/>
      </w:tblGrid>
      <w:tr w:rsidR="00F9616B" w14:paraId="3802D991"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1BC4AED0" w14:textId="77777777" w:rsidR="00F9616B" w:rsidRDefault="00F9616B" w:rsidP="00F9616B">
            <w:pPr>
              <w:pStyle w:val="Corpsdetexte"/>
              <w:spacing w:after="0"/>
              <w:jc w:val="center"/>
            </w:pPr>
            <w:r w:rsidRPr="00340CA1">
              <w:rPr>
                <w:noProof/>
              </w:rPr>
              <w:drawing>
                <wp:inline distT="0" distB="0" distL="0" distR="0" wp14:anchorId="3CA010A9" wp14:editId="63AC06BF">
                  <wp:extent cx="1861311" cy="2115127"/>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9637" cy="2135952"/>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317"/>
              <w:gridCol w:w="3803"/>
              <w:gridCol w:w="379"/>
              <w:gridCol w:w="404"/>
              <w:gridCol w:w="408"/>
            </w:tblGrid>
            <w:tr w:rsidR="00F9616B" w14:paraId="031F8A0E"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17" w:type="dxa"/>
                  <w:tcBorders>
                    <w:right w:val="single" w:sz="4" w:space="0" w:color="FFFFFF" w:themeColor="background1"/>
                  </w:tcBorders>
                </w:tcPr>
                <w:p w14:paraId="63731868" w14:textId="77777777" w:rsidR="00F9616B" w:rsidRPr="00E44B00" w:rsidRDefault="00F9616B" w:rsidP="00F9616B">
                  <w:pPr>
                    <w:rPr>
                      <w:sz w:val="22"/>
                      <w:szCs w:val="22"/>
                    </w:rPr>
                  </w:pPr>
                  <w:r>
                    <w:rPr>
                      <w:sz w:val="22"/>
                      <w:szCs w:val="22"/>
                    </w:rPr>
                    <w:t>Colonne</w:t>
                  </w:r>
                </w:p>
              </w:tc>
              <w:tc>
                <w:tcPr>
                  <w:tcW w:w="3803" w:type="dxa"/>
                  <w:tcBorders>
                    <w:left w:val="single" w:sz="4" w:space="0" w:color="FFFFFF" w:themeColor="background1"/>
                    <w:right w:val="single" w:sz="4" w:space="0" w:color="FFFFFF" w:themeColor="background1"/>
                  </w:tcBorders>
                </w:tcPr>
                <w:p w14:paraId="517C4C7C"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79" w:type="dxa"/>
                  <w:tcBorders>
                    <w:left w:val="single" w:sz="4" w:space="0" w:color="FFFFFF" w:themeColor="background1"/>
                  </w:tcBorders>
                  <w:vAlign w:val="center"/>
                </w:tcPr>
                <w:p w14:paraId="288F10CF"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13848DEC"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408" w:type="dxa"/>
                  <w:tcBorders>
                    <w:left w:val="single" w:sz="4" w:space="0" w:color="FFFFFF" w:themeColor="background1"/>
                  </w:tcBorders>
                  <w:vAlign w:val="center"/>
                </w:tcPr>
                <w:p w14:paraId="5F455D77"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1CC6B553"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17" w:type="dxa"/>
                </w:tcPr>
                <w:p w14:paraId="6BFFFD2C" w14:textId="77777777" w:rsidR="00F9616B" w:rsidRPr="00E44B00" w:rsidRDefault="00F9616B" w:rsidP="00F9616B">
                  <w:pPr>
                    <w:rPr>
                      <w:sz w:val="22"/>
                      <w:szCs w:val="22"/>
                    </w:rPr>
                  </w:pPr>
                  <w:proofErr w:type="spellStart"/>
                  <w:proofErr w:type="gramStart"/>
                  <w:r>
                    <w:rPr>
                      <w:sz w:val="22"/>
                      <w:szCs w:val="22"/>
                    </w:rPr>
                    <w:t>siret</w:t>
                  </w:r>
                  <w:proofErr w:type="spellEnd"/>
                  <w:proofErr w:type="gramEnd"/>
                </w:p>
              </w:tc>
              <w:tc>
                <w:tcPr>
                  <w:tcW w:w="3803" w:type="dxa"/>
                </w:tcPr>
                <w:p w14:paraId="56A062C4"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BIGINT : le SIRET comporte 11 chiffres.</w:t>
                  </w:r>
                </w:p>
              </w:tc>
              <w:tc>
                <w:tcPr>
                  <w:tcW w:w="379" w:type="dxa"/>
                  <w:vAlign w:val="center"/>
                </w:tcPr>
                <w:p w14:paraId="61F9EB9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4BD0F440"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8" w:type="dxa"/>
                  <w:vAlign w:val="center"/>
                </w:tcPr>
                <w:p w14:paraId="2A370BA6"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18BFE50F"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317" w:type="dxa"/>
                </w:tcPr>
                <w:p w14:paraId="0E26F8B6" w14:textId="77777777" w:rsidR="00F9616B" w:rsidRPr="00E44B00" w:rsidRDefault="00F9616B" w:rsidP="00F9616B">
                  <w:pPr>
                    <w:rPr>
                      <w:sz w:val="22"/>
                      <w:szCs w:val="22"/>
                    </w:rPr>
                  </w:pPr>
                  <w:proofErr w:type="spellStart"/>
                  <w:proofErr w:type="gramStart"/>
                  <w:r>
                    <w:rPr>
                      <w:sz w:val="22"/>
                      <w:szCs w:val="22"/>
                    </w:rPr>
                    <w:t>name</w:t>
                  </w:r>
                  <w:proofErr w:type="spellEnd"/>
                  <w:proofErr w:type="gramEnd"/>
                </w:p>
              </w:tc>
              <w:tc>
                <w:tcPr>
                  <w:tcW w:w="3803" w:type="dxa"/>
                </w:tcPr>
                <w:p w14:paraId="08202381"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79" w:type="dxa"/>
                  <w:vAlign w:val="center"/>
                </w:tcPr>
                <w:p w14:paraId="53FEC6F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70247115"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41133408"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50C2A2CD"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17" w:type="dxa"/>
                </w:tcPr>
                <w:p w14:paraId="14C3353D" w14:textId="77777777" w:rsidR="00F9616B" w:rsidRPr="00E44B00" w:rsidRDefault="00F9616B" w:rsidP="00F9616B">
                  <w:pPr>
                    <w:rPr>
                      <w:sz w:val="22"/>
                      <w:szCs w:val="22"/>
                    </w:rPr>
                  </w:pPr>
                  <w:proofErr w:type="gramStart"/>
                  <w:r>
                    <w:rPr>
                      <w:sz w:val="22"/>
                      <w:szCs w:val="22"/>
                    </w:rPr>
                    <w:t>url</w:t>
                  </w:r>
                  <w:proofErr w:type="gramEnd"/>
                </w:p>
              </w:tc>
              <w:tc>
                <w:tcPr>
                  <w:tcW w:w="3803" w:type="dxa"/>
                </w:tcPr>
                <w:p w14:paraId="1FDE0EE6"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VARCHAR : 255 charactères autorisés.</w:t>
                  </w:r>
                </w:p>
              </w:tc>
              <w:tc>
                <w:tcPr>
                  <w:tcW w:w="379" w:type="dxa"/>
                  <w:vAlign w:val="center"/>
                </w:tcPr>
                <w:p w14:paraId="24EE47B3"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64417611"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3E5B546D"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5A5FBFAC"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317" w:type="dxa"/>
                </w:tcPr>
                <w:p w14:paraId="55EC7E12" w14:textId="77777777" w:rsidR="00F9616B" w:rsidRPr="00E44B00" w:rsidRDefault="00F9616B" w:rsidP="00F9616B">
                  <w:pPr>
                    <w:rPr>
                      <w:sz w:val="22"/>
                      <w:szCs w:val="22"/>
                    </w:rPr>
                  </w:pPr>
                  <w:proofErr w:type="gramStart"/>
                  <w:r>
                    <w:rPr>
                      <w:sz w:val="22"/>
                      <w:szCs w:val="22"/>
                    </w:rPr>
                    <w:t>email</w:t>
                  </w:r>
                  <w:proofErr w:type="gramEnd"/>
                </w:p>
              </w:tc>
              <w:tc>
                <w:tcPr>
                  <w:tcW w:w="3803" w:type="dxa"/>
                </w:tcPr>
                <w:p w14:paraId="6CAD4C15"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100 charactères autorisés.</w:t>
                  </w:r>
                </w:p>
              </w:tc>
              <w:tc>
                <w:tcPr>
                  <w:tcW w:w="379" w:type="dxa"/>
                  <w:vAlign w:val="center"/>
                </w:tcPr>
                <w:p w14:paraId="4F4CAFC6"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4C00195E"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3ADA0E34"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0964BEB5"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317" w:type="dxa"/>
                </w:tcPr>
                <w:p w14:paraId="26492112" w14:textId="77777777" w:rsidR="00F9616B" w:rsidRDefault="00F9616B" w:rsidP="00F9616B">
                  <w:pPr>
                    <w:rPr>
                      <w:sz w:val="22"/>
                      <w:szCs w:val="22"/>
                    </w:rPr>
                  </w:pPr>
                  <w:proofErr w:type="gramStart"/>
                  <w:r>
                    <w:rPr>
                      <w:sz w:val="22"/>
                      <w:szCs w:val="22"/>
                    </w:rPr>
                    <w:t>phone</w:t>
                  </w:r>
                  <w:proofErr w:type="gramEnd"/>
                </w:p>
              </w:tc>
              <w:tc>
                <w:tcPr>
                  <w:tcW w:w="3803" w:type="dxa"/>
                </w:tcPr>
                <w:p w14:paraId="5E86857B"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VARCHAR : 20 charactères autorisés.</w:t>
                  </w:r>
                </w:p>
              </w:tc>
              <w:tc>
                <w:tcPr>
                  <w:tcW w:w="379" w:type="dxa"/>
                  <w:vAlign w:val="center"/>
                </w:tcPr>
                <w:p w14:paraId="69BBA6A2"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5EF484B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659467F3"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119D041D"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317" w:type="dxa"/>
                </w:tcPr>
                <w:p w14:paraId="78F4C8AB" w14:textId="77777777" w:rsidR="00F9616B" w:rsidRDefault="00F9616B" w:rsidP="00F9616B">
                  <w:pPr>
                    <w:rPr>
                      <w:b w:val="0"/>
                      <w:bCs w:val="0"/>
                      <w:sz w:val="22"/>
                      <w:szCs w:val="22"/>
                    </w:rPr>
                  </w:pPr>
                  <w:proofErr w:type="spellStart"/>
                  <w:r>
                    <w:rPr>
                      <w:sz w:val="22"/>
                      <w:szCs w:val="22"/>
                    </w:rPr>
                    <w:t>Adress</w:t>
                  </w:r>
                  <w:proofErr w:type="spellEnd"/>
                  <w:r>
                    <w:rPr>
                      <w:sz w:val="22"/>
                      <w:szCs w:val="22"/>
                    </w:rPr>
                    <w:t>_</w:t>
                  </w:r>
                </w:p>
                <w:p w14:paraId="61C33AAF" w14:textId="77777777" w:rsidR="00F9616B" w:rsidRDefault="00F9616B" w:rsidP="00F9616B">
                  <w:pPr>
                    <w:rPr>
                      <w:sz w:val="22"/>
                      <w:szCs w:val="22"/>
                    </w:rPr>
                  </w:pPr>
                  <w:proofErr w:type="spellStart"/>
                  <w:proofErr w:type="gramStart"/>
                  <w:r>
                    <w:rPr>
                      <w:sz w:val="22"/>
                      <w:szCs w:val="22"/>
                    </w:rPr>
                    <w:t>adress</w:t>
                  </w:r>
                  <w:proofErr w:type="gramEnd"/>
                  <w:r>
                    <w:rPr>
                      <w:sz w:val="22"/>
                      <w:szCs w:val="22"/>
                    </w:rPr>
                    <w:t>_id</w:t>
                  </w:r>
                  <w:proofErr w:type="spellEnd"/>
                </w:p>
              </w:tc>
              <w:tc>
                <w:tcPr>
                  <w:tcW w:w="3803" w:type="dxa"/>
                </w:tcPr>
                <w:p w14:paraId="19AF4170"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FK : renvoie à la table « </w:t>
                  </w:r>
                  <w:proofErr w:type="spellStart"/>
                  <w:r>
                    <w:rPr>
                      <w:i/>
                      <w:iCs/>
                      <w:color w:val="auto"/>
                      <w:sz w:val="22"/>
                      <w:szCs w:val="22"/>
                    </w:rPr>
                    <w:t>Adress</w:t>
                  </w:r>
                  <w:proofErr w:type="spellEnd"/>
                  <w:r>
                    <w:rPr>
                      <w:i/>
                      <w:iCs/>
                      <w:color w:val="auto"/>
                      <w:sz w:val="22"/>
                      <w:szCs w:val="22"/>
                    </w:rPr>
                    <w:t> » et son attribut « </w:t>
                  </w:r>
                  <w:proofErr w:type="spellStart"/>
                  <w:r>
                    <w:rPr>
                      <w:i/>
                      <w:iCs/>
                      <w:color w:val="auto"/>
                      <w:sz w:val="22"/>
                      <w:szCs w:val="22"/>
                    </w:rPr>
                    <w:t>adress_id</w:t>
                  </w:r>
                  <w:proofErr w:type="spellEnd"/>
                  <w:r>
                    <w:rPr>
                      <w:i/>
                      <w:iCs/>
                      <w:color w:val="auto"/>
                      <w:sz w:val="22"/>
                      <w:szCs w:val="22"/>
                    </w:rPr>
                    <w:t> ». Adresse postale.</w:t>
                  </w:r>
                </w:p>
              </w:tc>
              <w:tc>
                <w:tcPr>
                  <w:tcW w:w="379" w:type="dxa"/>
                  <w:vAlign w:val="center"/>
                </w:tcPr>
                <w:p w14:paraId="736E34CF"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65ECE235"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8" w:type="dxa"/>
                  <w:vAlign w:val="center"/>
                </w:tcPr>
                <w:p w14:paraId="4BAEF294"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4FB39909"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60616DB6"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28"/>
        <w:gridCol w:w="2637"/>
        <w:gridCol w:w="5869"/>
      </w:tblGrid>
      <w:tr w:rsidR="00F9616B" w14:paraId="46FEAC21"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Borders>
              <w:right w:val="single" w:sz="4" w:space="0" w:color="FFFFFF" w:themeColor="background1"/>
            </w:tcBorders>
          </w:tcPr>
          <w:p w14:paraId="14BAB763" w14:textId="77777777" w:rsidR="00F9616B" w:rsidRPr="00E44B00" w:rsidRDefault="00F9616B" w:rsidP="00F9616B">
            <w:pPr>
              <w:rPr>
                <w:sz w:val="22"/>
                <w:szCs w:val="22"/>
              </w:rPr>
            </w:pPr>
            <w:r>
              <w:rPr>
                <w:sz w:val="22"/>
                <w:szCs w:val="22"/>
              </w:rPr>
              <w:t>Relation</w:t>
            </w:r>
          </w:p>
        </w:tc>
        <w:tc>
          <w:tcPr>
            <w:tcW w:w="2637" w:type="dxa"/>
            <w:tcBorders>
              <w:left w:val="single" w:sz="4" w:space="0" w:color="FFFFFF" w:themeColor="background1"/>
              <w:right w:val="single" w:sz="4" w:space="0" w:color="FFFFFF" w:themeColor="background1"/>
            </w:tcBorders>
          </w:tcPr>
          <w:p w14:paraId="5A1A0364"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5869" w:type="dxa"/>
            <w:tcBorders>
              <w:left w:val="single" w:sz="4" w:space="0" w:color="FFFFFF" w:themeColor="background1"/>
            </w:tcBorders>
          </w:tcPr>
          <w:p w14:paraId="3300F689"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7C15F4C0"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31E36F8" w14:textId="77777777" w:rsidR="00F9616B" w:rsidRDefault="00F9616B" w:rsidP="00F9616B">
            <w:pPr>
              <w:rPr>
                <w:sz w:val="22"/>
                <w:szCs w:val="22"/>
              </w:rPr>
            </w:pPr>
            <w:r>
              <w:rPr>
                <w:sz w:val="22"/>
                <w:szCs w:val="22"/>
              </w:rPr>
              <w:t>1 – 1</w:t>
            </w:r>
          </w:p>
        </w:tc>
        <w:tc>
          <w:tcPr>
            <w:tcW w:w="2637" w:type="dxa"/>
          </w:tcPr>
          <w:p w14:paraId="292F9ECA"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Adress</w:t>
            </w:r>
            <w:proofErr w:type="spellEnd"/>
          </w:p>
        </w:tc>
        <w:tc>
          <w:tcPr>
            <w:tcW w:w="5869" w:type="dxa"/>
          </w:tcPr>
          <w:p w14:paraId="22EB64EE"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restaurant est lié à une unique adresse postale.</w:t>
            </w:r>
          </w:p>
          <w:p w14:paraId="3B8BC51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adresse postale est liée à aucun ou un unique restaurant.</w:t>
            </w:r>
          </w:p>
        </w:tc>
      </w:tr>
      <w:tr w:rsidR="00F9616B" w14:paraId="350D4A52" w14:textId="77777777" w:rsidTr="00F9616B">
        <w:tc>
          <w:tcPr>
            <w:cnfStyle w:val="001000000000" w:firstRow="0" w:lastRow="0" w:firstColumn="1" w:lastColumn="0" w:oddVBand="0" w:evenVBand="0" w:oddHBand="0" w:evenHBand="0" w:firstRowFirstColumn="0" w:firstRowLastColumn="0" w:lastRowFirstColumn="0" w:lastRowLastColumn="0"/>
            <w:tcW w:w="1128" w:type="dxa"/>
          </w:tcPr>
          <w:p w14:paraId="715B5652" w14:textId="77777777" w:rsidR="00F9616B" w:rsidRDefault="00F9616B" w:rsidP="00F9616B">
            <w:pPr>
              <w:rPr>
                <w:sz w:val="22"/>
                <w:szCs w:val="22"/>
              </w:rPr>
            </w:pPr>
            <w:proofErr w:type="gramStart"/>
            <w:r>
              <w:rPr>
                <w:sz w:val="22"/>
                <w:szCs w:val="22"/>
              </w:rPr>
              <w:t>0..*</w:t>
            </w:r>
            <w:proofErr w:type="gramEnd"/>
            <w:r>
              <w:rPr>
                <w:sz w:val="22"/>
                <w:szCs w:val="22"/>
              </w:rPr>
              <w:t xml:space="preserve"> - 1</w:t>
            </w:r>
          </w:p>
        </w:tc>
        <w:tc>
          <w:tcPr>
            <w:tcW w:w="2637" w:type="dxa"/>
          </w:tcPr>
          <w:p w14:paraId="580B6945"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FormOrderSupplier</w:t>
            </w:r>
            <w:proofErr w:type="spellEnd"/>
          </w:p>
        </w:tc>
        <w:tc>
          <w:tcPr>
            <w:tcW w:w="5869" w:type="dxa"/>
          </w:tcPr>
          <w:p w14:paraId="48D2620B"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aucun ou plusieurs bon de commande.</w:t>
            </w:r>
          </w:p>
          <w:p w14:paraId="4A082201"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bon de commande est lié à un unique restaurant.</w:t>
            </w:r>
          </w:p>
        </w:tc>
      </w:tr>
      <w:tr w:rsidR="00F9616B" w14:paraId="579F3EFB"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9E8E9FA" w14:textId="77777777" w:rsidR="00F9616B" w:rsidRPr="00E44B00" w:rsidRDefault="00F9616B" w:rsidP="00F9616B">
            <w:pPr>
              <w:rPr>
                <w:sz w:val="22"/>
                <w:szCs w:val="22"/>
              </w:rPr>
            </w:pPr>
            <w:proofErr w:type="gramStart"/>
            <w:r>
              <w:rPr>
                <w:sz w:val="22"/>
                <w:szCs w:val="22"/>
              </w:rPr>
              <w:t>0..*</w:t>
            </w:r>
            <w:proofErr w:type="gramEnd"/>
            <w:r>
              <w:rPr>
                <w:sz w:val="22"/>
                <w:szCs w:val="22"/>
              </w:rPr>
              <w:t xml:space="preserve"> - 1</w:t>
            </w:r>
          </w:p>
        </w:tc>
        <w:tc>
          <w:tcPr>
            <w:tcW w:w="2637" w:type="dxa"/>
          </w:tcPr>
          <w:p w14:paraId="576512E1"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w:t>
            </w:r>
            <w:proofErr w:type="spellEnd"/>
          </w:p>
        </w:tc>
        <w:tc>
          <w:tcPr>
            <w:tcW w:w="5869" w:type="dxa"/>
          </w:tcPr>
          <w:p w14:paraId="5B9233A1"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restaurant est lié à aucune ou plusieurs commandes.</w:t>
            </w:r>
          </w:p>
          <w:p w14:paraId="12D384ED"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un unique restaurant.</w:t>
            </w:r>
          </w:p>
        </w:tc>
      </w:tr>
      <w:tr w:rsidR="00F9616B" w14:paraId="6DCFF06B" w14:textId="77777777" w:rsidTr="00F9616B">
        <w:trPr>
          <w:trHeight w:val="1036"/>
        </w:trPr>
        <w:tc>
          <w:tcPr>
            <w:cnfStyle w:val="001000000000" w:firstRow="0" w:lastRow="0" w:firstColumn="1" w:lastColumn="0" w:oddVBand="0" w:evenVBand="0" w:oddHBand="0" w:evenHBand="0" w:firstRowFirstColumn="0" w:firstRowLastColumn="0" w:lastRowFirstColumn="0" w:lastRowLastColumn="0"/>
            <w:tcW w:w="1128" w:type="dxa"/>
          </w:tcPr>
          <w:p w14:paraId="133FF695" w14:textId="77777777" w:rsidR="00F9616B" w:rsidRPr="00E44B00" w:rsidRDefault="00F9616B" w:rsidP="00F9616B">
            <w:pPr>
              <w:rPr>
                <w:sz w:val="22"/>
                <w:szCs w:val="22"/>
              </w:rPr>
            </w:pPr>
            <w:r>
              <w:rPr>
                <w:sz w:val="22"/>
                <w:szCs w:val="22"/>
              </w:rPr>
              <w:t>Jonction</w:t>
            </w:r>
          </w:p>
        </w:tc>
        <w:tc>
          <w:tcPr>
            <w:tcW w:w="2637" w:type="dxa"/>
          </w:tcPr>
          <w:p w14:paraId="17E36BFA"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Restaurant_has_Ingredient</w:t>
            </w:r>
            <w:proofErr w:type="spellEnd"/>
          </w:p>
        </w:tc>
        <w:tc>
          <w:tcPr>
            <w:tcW w:w="5869" w:type="dxa"/>
          </w:tcPr>
          <w:p w14:paraId="0AB211F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Restaurant_has_Ingredient</w:t>
            </w:r>
            <w:proofErr w:type="spellEnd"/>
            <w:r>
              <w:rPr>
                <w:i/>
                <w:iCs/>
                <w:sz w:val="22"/>
                <w:szCs w:val="22"/>
              </w:rPr>
              <w:t xml:space="preserve"> est une table de jonction entre Restaurant et </w:t>
            </w:r>
            <w:proofErr w:type="spellStart"/>
            <w:r>
              <w:rPr>
                <w:i/>
                <w:iCs/>
                <w:sz w:val="22"/>
                <w:szCs w:val="22"/>
              </w:rPr>
              <w:t>Ingredient</w:t>
            </w:r>
            <w:proofErr w:type="spellEnd"/>
            <w:r>
              <w:rPr>
                <w:i/>
                <w:iCs/>
                <w:sz w:val="22"/>
                <w:szCs w:val="22"/>
              </w:rPr>
              <w:t>.</w:t>
            </w:r>
          </w:p>
          <w:p w14:paraId="6C68EB47"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aucun ou plusieurs ingrédients.</w:t>
            </w:r>
          </w:p>
          <w:p w14:paraId="1016F0D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ingrédient est lié à un ou plusieurs restaurants.</w:t>
            </w:r>
          </w:p>
          <w:p w14:paraId="5B2321AE"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La table précise la quantité (en grammes) par ingrédient.</w:t>
            </w:r>
          </w:p>
        </w:tc>
      </w:tr>
      <w:tr w:rsidR="00F9616B" w14:paraId="555310D7"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D471B66" w14:textId="77777777" w:rsidR="00F9616B" w:rsidRDefault="00F9616B" w:rsidP="00F9616B">
            <w:pPr>
              <w:rPr>
                <w:sz w:val="22"/>
                <w:szCs w:val="22"/>
              </w:rPr>
            </w:pPr>
            <w:r>
              <w:rPr>
                <w:sz w:val="22"/>
                <w:szCs w:val="22"/>
              </w:rPr>
              <w:t>Jonction</w:t>
            </w:r>
          </w:p>
        </w:tc>
        <w:tc>
          <w:tcPr>
            <w:tcW w:w="2637" w:type="dxa"/>
          </w:tcPr>
          <w:p w14:paraId="0BF312DE"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Restaurant_has_Product</w:t>
            </w:r>
            <w:proofErr w:type="spellEnd"/>
          </w:p>
        </w:tc>
        <w:tc>
          <w:tcPr>
            <w:tcW w:w="5869" w:type="dxa"/>
          </w:tcPr>
          <w:p w14:paraId="072776F7"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Restaurant_has_Product</w:t>
            </w:r>
            <w:proofErr w:type="spellEnd"/>
            <w:r>
              <w:rPr>
                <w:i/>
                <w:iCs/>
                <w:sz w:val="22"/>
                <w:szCs w:val="22"/>
              </w:rPr>
              <w:t xml:space="preserve"> est une table de jonction entre Restaurant et Product.</w:t>
            </w:r>
          </w:p>
          <w:p w14:paraId="100B8A92"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restaurant est lié à aucun ou plusieurs produits.</w:t>
            </w:r>
          </w:p>
          <w:p w14:paraId="25CFB64B"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produit lié à un ou plusieurs restaurants.</w:t>
            </w:r>
          </w:p>
          <w:p w14:paraId="2C911804"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La table précise la quantité par produit.</w:t>
            </w:r>
          </w:p>
        </w:tc>
      </w:tr>
      <w:tr w:rsidR="00F9616B" w14:paraId="0CBFA5F1" w14:textId="77777777" w:rsidTr="00F9616B">
        <w:tc>
          <w:tcPr>
            <w:cnfStyle w:val="001000000000" w:firstRow="0" w:lastRow="0" w:firstColumn="1" w:lastColumn="0" w:oddVBand="0" w:evenVBand="0" w:oddHBand="0" w:evenHBand="0" w:firstRowFirstColumn="0" w:firstRowLastColumn="0" w:lastRowFirstColumn="0" w:lastRowLastColumn="0"/>
            <w:tcW w:w="1128" w:type="dxa"/>
          </w:tcPr>
          <w:p w14:paraId="6EB9FB91" w14:textId="77777777" w:rsidR="00F9616B" w:rsidRDefault="00F9616B" w:rsidP="00F9616B">
            <w:pPr>
              <w:rPr>
                <w:sz w:val="22"/>
                <w:szCs w:val="22"/>
              </w:rPr>
            </w:pPr>
            <w:r>
              <w:rPr>
                <w:sz w:val="22"/>
                <w:szCs w:val="22"/>
              </w:rPr>
              <w:t>Jonction</w:t>
            </w:r>
          </w:p>
        </w:tc>
        <w:tc>
          <w:tcPr>
            <w:tcW w:w="2637" w:type="dxa"/>
          </w:tcPr>
          <w:p w14:paraId="6FF4E65B"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User_has_Restaurant</w:t>
            </w:r>
            <w:proofErr w:type="spellEnd"/>
          </w:p>
        </w:tc>
        <w:tc>
          <w:tcPr>
            <w:tcW w:w="5869" w:type="dxa"/>
          </w:tcPr>
          <w:p w14:paraId="2136147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User_has_Restaurant</w:t>
            </w:r>
            <w:proofErr w:type="spellEnd"/>
            <w:r>
              <w:rPr>
                <w:i/>
                <w:iCs/>
                <w:sz w:val="22"/>
                <w:szCs w:val="22"/>
              </w:rPr>
              <w:t xml:space="preserve"> est une table de jonction entre User et Restaurant.</w:t>
            </w:r>
          </w:p>
          <w:p w14:paraId="32BCDAC0"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restaurant est lié à aucun ou plusieurs utilisateurs (employé, manager).</w:t>
            </w:r>
          </w:p>
          <w:p w14:paraId="1220BB57"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employé est lié à un unique restaurant.</w:t>
            </w:r>
          </w:p>
        </w:tc>
      </w:tr>
    </w:tbl>
    <w:p w14:paraId="2F4DBDE8" w14:textId="77777777" w:rsidR="00F9616B" w:rsidRDefault="00F9616B" w:rsidP="00F9616B">
      <w:pPr>
        <w:pStyle w:val="Titre4"/>
      </w:pPr>
      <w:r>
        <w:lastRenderedPageBreak/>
        <w:t>Table « </w:t>
      </w:r>
      <w:proofErr w:type="spellStart"/>
      <w:r>
        <w:t>Role</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1"/>
        <w:gridCol w:w="6537"/>
      </w:tblGrid>
      <w:tr w:rsidR="00F9616B" w14:paraId="4F925FB2"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547B3F54" w14:textId="77777777" w:rsidR="00F9616B" w:rsidRDefault="00F9616B" w:rsidP="00F9616B">
            <w:pPr>
              <w:pStyle w:val="Corpsdetexte"/>
              <w:jc w:val="center"/>
            </w:pPr>
            <w:r w:rsidRPr="00F7518D">
              <w:rPr>
                <w:noProof/>
              </w:rPr>
              <w:drawing>
                <wp:inline distT="0" distB="0" distL="0" distR="0" wp14:anchorId="598BC80B" wp14:editId="62863518">
                  <wp:extent cx="1483860" cy="1041400"/>
                  <wp:effectExtent l="0" t="0" r="2540" b="635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04722" cy="1056041"/>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464"/>
              <w:gridCol w:w="3665"/>
              <w:gridCol w:w="377"/>
              <w:gridCol w:w="404"/>
              <w:gridCol w:w="401"/>
            </w:tblGrid>
            <w:tr w:rsidR="00F9616B" w14:paraId="3C531A36"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464" w:type="dxa"/>
                  <w:tcBorders>
                    <w:right w:val="single" w:sz="4" w:space="0" w:color="FFFFFF" w:themeColor="background1"/>
                  </w:tcBorders>
                </w:tcPr>
                <w:p w14:paraId="17394F63" w14:textId="77777777" w:rsidR="00F9616B" w:rsidRPr="00E44B00" w:rsidRDefault="00F9616B" w:rsidP="00F9616B">
                  <w:pPr>
                    <w:rPr>
                      <w:sz w:val="22"/>
                      <w:szCs w:val="22"/>
                    </w:rPr>
                  </w:pPr>
                  <w:r>
                    <w:rPr>
                      <w:sz w:val="22"/>
                      <w:szCs w:val="22"/>
                    </w:rPr>
                    <w:t>Colonne</w:t>
                  </w:r>
                </w:p>
              </w:tc>
              <w:tc>
                <w:tcPr>
                  <w:tcW w:w="3665" w:type="dxa"/>
                  <w:tcBorders>
                    <w:left w:val="single" w:sz="4" w:space="0" w:color="FFFFFF" w:themeColor="background1"/>
                    <w:right w:val="single" w:sz="4" w:space="0" w:color="FFFFFF" w:themeColor="background1"/>
                  </w:tcBorders>
                </w:tcPr>
                <w:p w14:paraId="0CA74297"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77" w:type="dxa"/>
                  <w:tcBorders>
                    <w:left w:val="single" w:sz="4" w:space="0" w:color="FFFFFF" w:themeColor="background1"/>
                  </w:tcBorders>
                  <w:vAlign w:val="center"/>
                </w:tcPr>
                <w:p w14:paraId="07B2421F"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5C9F59A1"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401" w:type="dxa"/>
                  <w:tcBorders>
                    <w:left w:val="single" w:sz="4" w:space="0" w:color="FFFFFF" w:themeColor="background1"/>
                  </w:tcBorders>
                  <w:vAlign w:val="center"/>
                </w:tcPr>
                <w:p w14:paraId="683E626F"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0424DAB1"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464" w:type="dxa"/>
                </w:tcPr>
                <w:p w14:paraId="5B2153F2" w14:textId="77777777" w:rsidR="00F9616B" w:rsidRPr="00E44B00" w:rsidRDefault="00F9616B" w:rsidP="00F9616B">
                  <w:pPr>
                    <w:rPr>
                      <w:sz w:val="22"/>
                      <w:szCs w:val="22"/>
                    </w:rPr>
                  </w:pPr>
                  <w:proofErr w:type="spellStart"/>
                  <w:proofErr w:type="gramStart"/>
                  <w:r>
                    <w:rPr>
                      <w:sz w:val="22"/>
                      <w:szCs w:val="22"/>
                    </w:rPr>
                    <w:t>role</w:t>
                  </w:r>
                  <w:proofErr w:type="gramEnd"/>
                  <w:r>
                    <w:rPr>
                      <w:sz w:val="22"/>
                      <w:szCs w:val="22"/>
                    </w:rPr>
                    <w:t>_id</w:t>
                  </w:r>
                  <w:proofErr w:type="spellEnd"/>
                </w:p>
              </w:tc>
              <w:tc>
                <w:tcPr>
                  <w:tcW w:w="3665" w:type="dxa"/>
                </w:tcPr>
                <w:p w14:paraId="289E4BF3"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77" w:type="dxa"/>
                  <w:vAlign w:val="center"/>
                </w:tcPr>
                <w:p w14:paraId="5BD4655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7E41BAE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1" w:type="dxa"/>
                  <w:vAlign w:val="center"/>
                </w:tcPr>
                <w:p w14:paraId="3AAC6ED6"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3DACF188"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464" w:type="dxa"/>
                </w:tcPr>
                <w:p w14:paraId="14E66EB4" w14:textId="77777777" w:rsidR="00F9616B" w:rsidRPr="00E44B00" w:rsidRDefault="00F9616B" w:rsidP="00F9616B">
                  <w:pPr>
                    <w:rPr>
                      <w:sz w:val="22"/>
                      <w:szCs w:val="22"/>
                    </w:rPr>
                  </w:pPr>
                  <w:proofErr w:type="spellStart"/>
                  <w:proofErr w:type="gramStart"/>
                  <w:r>
                    <w:rPr>
                      <w:sz w:val="22"/>
                      <w:szCs w:val="22"/>
                    </w:rPr>
                    <w:t>title</w:t>
                  </w:r>
                  <w:proofErr w:type="spellEnd"/>
                  <w:proofErr w:type="gramEnd"/>
                </w:p>
              </w:tc>
              <w:tc>
                <w:tcPr>
                  <w:tcW w:w="3665" w:type="dxa"/>
                </w:tcPr>
                <w:p w14:paraId="67319DEB"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77" w:type="dxa"/>
                  <w:vAlign w:val="center"/>
                </w:tcPr>
                <w:p w14:paraId="758438D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6C860664"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1" w:type="dxa"/>
                  <w:vAlign w:val="center"/>
                </w:tcPr>
                <w:p w14:paraId="6CB02CA0"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2EBACE8A"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3D6E0828"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988"/>
        <w:gridCol w:w="1893"/>
        <w:gridCol w:w="6753"/>
      </w:tblGrid>
      <w:tr w:rsidR="00F9616B" w14:paraId="1E4DD360"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14:paraId="413BADDD" w14:textId="77777777" w:rsidR="00F9616B" w:rsidRPr="00E44B00" w:rsidRDefault="00F9616B" w:rsidP="00F9616B">
            <w:pPr>
              <w:rPr>
                <w:sz w:val="22"/>
                <w:szCs w:val="22"/>
              </w:rPr>
            </w:pPr>
            <w:r>
              <w:rPr>
                <w:sz w:val="22"/>
                <w:szCs w:val="22"/>
              </w:rPr>
              <w:t>Relation</w:t>
            </w:r>
          </w:p>
        </w:tc>
        <w:tc>
          <w:tcPr>
            <w:tcW w:w="1842" w:type="dxa"/>
            <w:tcBorders>
              <w:left w:val="single" w:sz="4" w:space="0" w:color="FFFFFF" w:themeColor="background1"/>
              <w:right w:val="single" w:sz="4" w:space="0" w:color="FFFFFF" w:themeColor="background1"/>
            </w:tcBorders>
          </w:tcPr>
          <w:p w14:paraId="2989CE21"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804" w:type="dxa"/>
            <w:tcBorders>
              <w:left w:val="single" w:sz="4" w:space="0" w:color="FFFFFF" w:themeColor="background1"/>
            </w:tcBorders>
          </w:tcPr>
          <w:p w14:paraId="26B58F79"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1BC94182"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AB2C91E" w14:textId="77777777" w:rsidR="00F9616B" w:rsidRPr="00E44B00" w:rsidRDefault="00F9616B" w:rsidP="00F9616B">
            <w:pPr>
              <w:rPr>
                <w:sz w:val="22"/>
                <w:szCs w:val="22"/>
              </w:rPr>
            </w:pPr>
            <w:r>
              <w:rPr>
                <w:sz w:val="22"/>
                <w:szCs w:val="22"/>
              </w:rPr>
              <w:t>Junction</w:t>
            </w:r>
          </w:p>
        </w:tc>
        <w:tc>
          <w:tcPr>
            <w:tcW w:w="1842" w:type="dxa"/>
          </w:tcPr>
          <w:p w14:paraId="27DA4311"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Role_has_Privilege</w:t>
            </w:r>
            <w:proofErr w:type="spellEnd"/>
          </w:p>
        </w:tc>
        <w:tc>
          <w:tcPr>
            <w:tcW w:w="6804" w:type="dxa"/>
          </w:tcPr>
          <w:p w14:paraId="7B4B9B5E"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Role_has_</w:t>
            </w:r>
            <w:proofErr w:type="gramStart"/>
            <w:r>
              <w:rPr>
                <w:i/>
                <w:iCs/>
                <w:sz w:val="22"/>
                <w:szCs w:val="22"/>
              </w:rPr>
              <w:t>Privilege</w:t>
            </w:r>
            <w:proofErr w:type="spellEnd"/>
            <w:r>
              <w:rPr>
                <w:i/>
                <w:iCs/>
                <w:sz w:val="22"/>
                <w:szCs w:val="22"/>
              </w:rPr>
              <w:t xml:space="preserve">  est</w:t>
            </w:r>
            <w:proofErr w:type="gramEnd"/>
            <w:r>
              <w:rPr>
                <w:i/>
                <w:iCs/>
                <w:sz w:val="22"/>
                <w:szCs w:val="22"/>
              </w:rPr>
              <w:t xml:space="preserve"> une table de jonction entre </w:t>
            </w:r>
            <w:proofErr w:type="spellStart"/>
            <w:r>
              <w:rPr>
                <w:i/>
                <w:iCs/>
                <w:sz w:val="22"/>
                <w:szCs w:val="22"/>
              </w:rPr>
              <w:t>Role</w:t>
            </w:r>
            <w:proofErr w:type="spellEnd"/>
            <w:r>
              <w:rPr>
                <w:i/>
                <w:iCs/>
                <w:sz w:val="22"/>
                <w:szCs w:val="22"/>
              </w:rPr>
              <w:t xml:space="preserve"> et </w:t>
            </w:r>
            <w:proofErr w:type="spellStart"/>
            <w:r>
              <w:rPr>
                <w:i/>
                <w:iCs/>
                <w:sz w:val="22"/>
                <w:szCs w:val="22"/>
              </w:rPr>
              <w:t>Privilege</w:t>
            </w:r>
            <w:proofErr w:type="spellEnd"/>
            <w:r>
              <w:rPr>
                <w:i/>
                <w:iCs/>
                <w:sz w:val="22"/>
                <w:szCs w:val="22"/>
              </w:rPr>
              <w:t>.</w:t>
            </w:r>
          </w:p>
          <w:p w14:paraId="1E946E32"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 xml:space="preserve">Un </w:t>
            </w:r>
            <w:proofErr w:type="spellStart"/>
            <w:r>
              <w:rPr>
                <w:i/>
                <w:iCs/>
                <w:sz w:val="22"/>
                <w:szCs w:val="22"/>
              </w:rPr>
              <w:t>role</w:t>
            </w:r>
            <w:proofErr w:type="spellEnd"/>
            <w:r>
              <w:rPr>
                <w:i/>
                <w:iCs/>
                <w:sz w:val="22"/>
                <w:szCs w:val="22"/>
              </w:rPr>
              <w:t xml:space="preserve"> est lié à aucun ou plusieurs utilisateurs.</w:t>
            </w:r>
          </w:p>
          <w:p w14:paraId="3F54302F"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utilisateur est lié à au moins un ou plusieurs utilisateurs.</w:t>
            </w:r>
          </w:p>
        </w:tc>
      </w:tr>
      <w:tr w:rsidR="00F9616B" w14:paraId="070E0B19" w14:textId="77777777" w:rsidTr="00F9616B">
        <w:tc>
          <w:tcPr>
            <w:cnfStyle w:val="001000000000" w:firstRow="0" w:lastRow="0" w:firstColumn="1" w:lastColumn="0" w:oddVBand="0" w:evenVBand="0" w:oddHBand="0" w:evenHBand="0" w:firstRowFirstColumn="0" w:firstRowLastColumn="0" w:lastRowFirstColumn="0" w:lastRowLastColumn="0"/>
            <w:tcW w:w="988" w:type="dxa"/>
          </w:tcPr>
          <w:p w14:paraId="12E2E82E" w14:textId="77777777" w:rsidR="00F9616B" w:rsidRPr="00E44B00" w:rsidRDefault="00F9616B" w:rsidP="00F9616B">
            <w:pPr>
              <w:rPr>
                <w:sz w:val="22"/>
                <w:szCs w:val="22"/>
              </w:rPr>
            </w:pPr>
            <w:r>
              <w:rPr>
                <w:sz w:val="22"/>
                <w:szCs w:val="22"/>
              </w:rPr>
              <w:t>Junction</w:t>
            </w:r>
          </w:p>
        </w:tc>
        <w:tc>
          <w:tcPr>
            <w:tcW w:w="1842" w:type="dxa"/>
          </w:tcPr>
          <w:p w14:paraId="25F1D8EC"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Role_has_User</w:t>
            </w:r>
            <w:proofErr w:type="spellEnd"/>
          </w:p>
        </w:tc>
        <w:tc>
          <w:tcPr>
            <w:tcW w:w="6804" w:type="dxa"/>
          </w:tcPr>
          <w:p w14:paraId="4A1B8FA7"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Role_has_User</w:t>
            </w:r>
            <w:proofErr w:type="spellEnd"/>
            <w:r>
              <w:rPr>
                <w:i/>
                <w:iCs/>
                <w:sz w:val="22"/>
                <w:szCs w:val="22"/>
              </w:rPr>
              <w:t xml:space="preserve"> est une table de jonction entre </w:t>
            </w:r>
            <w:proofErr w:type="spellStart"/>
            <w:r>
              <w:rPr>
                <w:i/>
                <w:iCs/>
                <w:sz w:val="22"/>
                <w:szCs w:val="22"/>
              </w:rPr>
              <w:t>Role</w:t>
            </w:r>
            <w:proofErr w:type="spellEnd"/>
            <w:r>
              <w:rPr>
                <w:i/>
                <w:iCs/>
                <w:sz w:val="22"/>
                <w:szCs w:val="22"/>
              </w:rPr>
              <w:t xml:space="preserve"> et User.</w:t>
            </w:r>
          </w:p>
          <w:p w14:paraId="1E62E32B"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utilisateur est lié à un ou plusieurs rôles.</w:t>
            </w:r>
          </w:p>
          <w:p w14:paraId="52B1B8D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rôle est lié à aucun ou plusieurs utilisateurs.</w:t>
            </w:r>
          </w:p>
        </w:tc>
      </w:tr>
    </w:tbl>
    <w:p w14:paraId="40CC6785" w14:textId="77777777" w:rsidR="00F9616B" w:rsidRDefault="00F9616B" w:rsidP="00F9616B">
      <w:pPr>
        <w:pStyle w:val="Corpsdetexte"/>
      </w:pPr>
    </w:p>
    <w:p w14:paraId="7CAC1DF3" w14:textId="77777777" w:rsidR="00F9616B" w:rsidRDefault="00F9616B" w:rsidP="00F9616B">
      <w:pPr>
        <w:pStyle w:val="Titre4"/>
      </w:pPr>
      <w:r>
        <w:t>Table « </w:t>
      </w:r>
      <w:proofErr w:type="spellStart"/>
      <w:r>
        <w:t>Status</w:t>
      </w:r>
      <w:proofErr w:type="spellEnd"/>
      <w:r>
        <w:t>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1"/>
        <w:gridCol w:w="6537"/>
      </w:tblGrid>
      <w:tr w:rsidR="00F9616B" w14:paraId="088B2A8A"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7205DBCD" w14:textId="77777777" w:rsidR="00F9616B" w:rsidRDefault="00F9616B" w:rsidP="00F9616B">
            <w:pPr>
              <w:pStyle w:val="Corpsdetexte"/>
              <w:jc w:val="center"/>
            </w:pPr>
            <w:r w:rsidRPr="00467BC0">
              <w:rPr>
                <w:noProof/>
              </w:rPr>
              <w:drawing>
                <wp:inline distT="0" distB="0" distL="0" distR="0" wp14:anchorId="51AFD786" wp14:editId="61EC088B">
                  <wp:extent cx="1593070" cy="1210733"/>
                  <wp:effectExtent l="0" t="0" r="7620" b="889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7900" cy="1229604"/>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748"/>
              <w:gridCol w:w="3385"/>
              <w:gridCol w:w="376"/>
              <w:gridCol w:w="404"/>
              <w:gridCol w:w="398"/>
            </w:tblGrid>
            <w:tr w:rsidR="00F9616B" w14:paraId="088CA8BA"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48" w:type="dxa"/>
                  <w:tcBorders>
                    <w:right w:val="single" w:sz="4" w:space="0" w:color="FFFFFF" w:themeColor="background1"/>
                  </w:tcBorders>
                </w:tcPr>
                <w:p w14:paraId="65CE304C" w14:textId="77777777" w:rsidR="00F9616B" w:rsidRPr="00E44B00" w:rsidRDefault="00F9616B" w:rsidP="00F9616B">
                  <w:pPr>
                    <w:rPr>
                      <w:sz w:val="22"/>
                      <w:szCs w:val="22"/>
                    </w:rPr>
                  </w:pPr>
                  <w:r>
                    <w:rPr>
                      <w:sz w:val="22"/>
                      <w:szCs w:val="22"/>
                    </w:rPr>
                    <w:t>Colonne</w:t>
                  </w:r>
                </w:p>
              </w:tc>
              <w:tc>
                <w:tcPr>
                  <w:tcW w:w="3385" w:type="dxa"/>
                  <w:tcBorders>
                    <w:left w:val="single" w:sz="4" w:space="0" w:color="FFFFFF" w:themeColor="background1"/>
                    <w:right w:val="single" w:sz="4" w:space="0" w:color="FFFFFF" w:themeColor="background1"/>
                  </w:tcBorders>
                </w:tcPr>
                <w:p w14:paraId="321FB1F2"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76" w:type="dxa"/>
                  <w:tcBorders>
                    <w:left w:val="single" w:sz="4" w:space="0" w:color="FFFFFF" w:themeColor="background1"/>
                  </w:tcBorders>
                  <w:vAlign w:val="center"/>
                </w:tcPr>
                <w:p w14:paraId="04FA5EB2"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140F749C"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398" w:type="dxa"/>
                  <w:tcBorders>
                    <w:left w:val="single" w:sz="4" w:space="0" w:color="FFFFFF" w:themeColor="background1"/>
                  </w:tcBorders>
                  <w:vAlign w:val="center"/>
                </w:tcPr>
                <w:p w14:paraId="2FF94303"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5E99543E"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48" w:type="dxa"/>
                </w:tcPr>
                <w:p w14:paraId="1731AADC" w14:textId="77777777" w:rsidR="00F9616B" w:rsidRPr="00E44B00" w:rsidRDefault="00F9616B" w:rsidP="00F9616B">
                  <w:pPr>
                    <w:rPr>
                      <w:sz w:val="22"/>
                      <w:szCs w:val="22"/>
                    </w:rPr>
                  </w:pPr>
                  <w:proofErr w:type="spellStart"/>
                  <w:proofErr w:type="gramStart"/>
                  <w:r>
                    <w:rPr>
                      <w:sz w:val="22"/>
                      <w:szCs w:val="22"/>
                    </w:rPr>
                    <w:t>status</w:t>
                  </w:r>
                  <w:proofErr w:type="gramEnd"/>
                  <w:r>
                    <w:rPr>
                      <w:sz w:val="22"/>
                      <w:szCs w:val="22"/>
                    </w:rPr>
                    <w:t>_id</w:t>
                  </w:r>
                  <w:proofErr w:type="spellEnd"/>
                </w:p>
              </w:tc>
              <w:tc>
                <w:tcPr>
                  <w:tcW w:w="3385" w:type="dxa"/>
                </w:tcPr>
                <w:p w14:paraId="677471B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76" w:type="dxa"/>
                  <w:vAlign w:val="center"/>
                </w:tcPr>
                <w:p w14:paraId="793C6C3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1E10BD9F"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398" w:type="dxa"/>
                  <w:vAlign w:val="center"/>
                </w:tcPr>
                <w:p w14:paraId="03473A6F"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4D60193C"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748" w:type="dxa"/>
                </w:tcPr>
                <w:p w14:paraId="3B41B6E7" w14:textId="77777777" w:rsidR="00F9616B" w:rsidRPr="00E44B00" w:rsidRDefault="00F9616B" w:rsidP="00F9616B">
                  <w:pPr>
                    <w:rPr>
                      <w:sz w:val="22"/>
                      <w:szCs w:val="22"/>
                    </w:rPr>
                  </w:pPr>
                  <w:proofErr w:type="spellStart"/>
                  <w:proofErr w:type="gramStart"/>
                  <w:r>
                    <w:rPr>
                      <w:sz w:val="22"/>
                      <w:szCs w:val="22"/>
                    </w:rPr>
                    <w:t>title</w:t>
                  </w:r>
                  <w:proofErr w:type="spellEnd"/>
                  <w:proofErr w:type="gramEnd"/>
                </w:p>
              </w:tc>
              <w:tc>
                <w:tcPr>
                  <w:tcW w:w="3385" w:type="dxa"/>
                </w:tcPr>
                <w:p w14:paraId="6312875E"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45 charactères autorisés.</w:t>
                  </w:r>
                </w:p>
              </w:tc>
              <w:tc>
                <w:tcPr>
                  <w:tcW w:w="376" w:type="dxa"/>
                  <w:vAlign w:val="center"/>
                </w:tcPr>
                <w:p w14:paraId="58E01DF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28EAF130"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398" w:type="dxa"/>
                  <w:vAlign w:val="center"/>
                </w:tcPr>
                <w:p w14:paraId="58339175"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7AB4E391"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5DEBA328"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1103"/>
        <w:gridCol w:w="1869"/>
        <w:gridCol w:w="6662"/>
      </w:tblGrid>
      <w:tr w:rsidR="00F9616B" w14:paraId="564398D8"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Borders>
              <w:right w:val="single" w:sz="4" w:space="0" w:color="FFFFFF" w:themeColor="background1"/>
            </w:tcBorders>
          </w:tcPr>
          <w:p w14:paraId="33DF2A1F" w14:textId="77777777" w:rsidR="00F9616B" w:rsidRPr="00E44B00" w:rsidRDefault="00F9616B" w:rsidP="00F9616B">
            <w:pPr>
              <w:rPr>
                <w:sz w:val="22"/>
                <w:szCs w:val="22"/>
              </w:rPr>
            </w:pPr>
            <w:r>
              <w:rPr>
                <w:sz w:val="22"/>
                <w:szCs w:val="22"/>
              </w:rPr>
              <w:t>Relation</w:t>
            </w:r>
          </w:p>
        </w:tc>
        <w:tc>
          <w:tcPr>
            <w:tcW w:w="1869" w:type="dxa"/>
            <w:tcBorders>
              <w:left w:val="single" w:sz="4" w:space="0" w:color="FFFFFF" w:themeColor="background1"/>
              <w:right w:val="single" w:sz="4" w:space="0" w:color="FFFFFF" w:themeColor="background1"/>
            </w:tcBorders>
          </w:tcPr>
          <w:p w14:paraId="135FB304"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662" w:type="dxa"/>
            <w:tcBorders>
              <w:left w:val="single" w:sz="4" w:space="0" w:color="FFFFFF" w:themeColor="background1"/>
            </w:tcBorders>
          </w:tcPr>
          <w:p w14:paraId="59636C6E"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032576E4"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7A4B6AFC" w14:textId="77777777" w:rsidR="00F9616B" w:rsidRDefault="00F9616B" w:rsidP="00F9616B">
            <w:pPr>
              <w:rPr>
                <w:sz w:val="22"/>
                <w:szCs w:val="22"/>
              </w:rPr>
            </w:pPr>
            <w:proofErr w:type="gramStart"/>
            <w:r>
              <w:rPr>
                <w:sz w:val="22"/>
                <w:szCs w:val="22"/>
              </w:rPr>
              <w:t>0..*</w:t>
            </w:r>
            <w:proofErr w:type="gramEnd"/>
            <w:r>
              <w:rPr>
                <w:sz w:val="22"/>
                <w:szCs w:val="22"/>
              </w:rPr>
              <w:t xml:space="preserve"> – 1</w:t>
            </w:r>
          </w:p>
        </w:tc>
        <w:tc>
          <w:tcPr>
            <w:tcW w:w="1869" w:type="dxa"/>
          </w:tcPr>
          <w:p w14:paraId="3A54418E"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w:t>
            </w:r>
            <w:proofErr w:type="spellEnd"/>
          </w:p>
        </w:tc>
        <w:tc>
          <w:tcPr>
            <w:tcW w:w="6662" w:type="dxa"/>
          </w:tcPr>
          <w:p w14:paraId="4D63AFB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statut est lié à aucune ou plusieurs commandes.</w:t>
            </w:r>
          </w:p>
          <w:p w14:paraId="0459C69F"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 xml:space="preserve">Une commande est </w:t>
            </w:r>
            <w:proofErr w:type="gramStart"/>
            <w:r>
              <w:rPr>
                <w:i/>
                <w:iCs/>
                <w:sz w:val="22"/>
                <w:szCs w:val="22"/>
              </w:rPr>
              <w:t>lié</w:t>
            </w:r>
            <w:proofErr w:type="gramEnd"/>
            <w:r>
              <w:rPr>
                <w:i/>
                <w:iCs/>
                <w:sz w:val="22"/>
                <w:szCs w:val="22"/>
              </w:rPr>
              <w:t xml:space="preserve"> à un unique statut.</w:t>
            </w:r>
          </w:p>
        </w:tc>
      </w:tr>
    </w:tbl>
    <w:p w14:paraId="4F4EB3FC" w14:textId="77777777" w:rsidR="00F9616B" w:rsidRDefault="00F9616B" w:rsidP="00F9616B">
      <w:pPr>
        <w:pStyle w:val="Titre4"/>
      </w:pPr>
      <w:r>
        <w:t>Table « User »</w:t>
      </w:r>
    </w:p>
    <w:tbl>
      <w:tblPr>
        <w:tblStyle w:val="TableauGrille5Fonc-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6385"/>
      </w:tblGrid>
      <w:tr w:rsidR="00F9616B" w14:paraId="56540220" w14:textId="77777777" w:rsidTr="00F9616B">
        <w:trPr>
          <w:cnfStyle w:val="100000000000" w:firstRow="1" w:lastRow="0" w:firstColumn="0" w:lastColumn="0" w:oddVBand="0" w:evenVBand="0" w:oddHBand="0"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119" w:type="dxa"/>
            <w:tcBorders>
              <w:top w:val="none" w:sz="0" w:space="0" w:color="auto"/>
              <w:left w:val="none" w:sz="0" w:space="0" w:color="auto"/>
              <w:bottom w:val="none" w:sz="0" w:space="0" w:color="auto"/>
              <w:right w:val="none" w:sz="0" w:space="0" w:color="auto"/>
            </w:tcBorders>
            <w:shd w:val="clear" w:color="auto" w:fill="auto"/>
          </w:tcPr>
          <w:p w14:paraId="195BBC5E" w14:textId="77777777" w:rsidR="00F9616B" w:rsidRDefault="00F9616B" w:rsidP="00F9616B">
            <w:pPr>
              <w:pStyle w:val="Corpsdetexte"/>
              <w:jc w:val="center"/>
            </w:pPr>
            <w:r w:rsidRPr="006C1A06">
              <w:rPr>
                <w:noProof/>
              </w:rPr>
              <w:drawing>
                <wp:inline distT="0" distB="0" distL="0" distR="0" wp14:anchorId="3710A6AC" wp14:editId="14D6D6B9">
                  <wp:extent cx="1980000" cy="2516400"/>
                  <wp:effectExtent l="0" t="0" r="127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0000" cy="2516400"/>
                          </a:xfrm>
                          <a:prstGeom prst="rect">
                            <a:avLst/>
                          </a:prstGeom>
                          <a:ln>
                            <a:noFill/>
                          </a:ln>
                          <a:effectLst>
                            <a:softEdge rad="112500"/>
                          </a:effectLst>
                        </pic:spPr>
                      </pic:pic>
                    </a:graphicData>
                  </a:graphic>
                </wp:inline>
              </w:drawing>
            </w:r>
          </w:p>
        </w:tc>
        <w:tc>
          <w:tcPr>
            <w:tcW w:w="5371" w:type="dxa"/>
            <w:tcBorders>
              <w:top w:val="none" w:sz="0" w:space="0" w:color="auto"/>
              <w:left w:val="none" w:sz="0" w:space="0" w:color="auto"/>
              <w:right w:val="none" w:sz="0" w:space="0" w:color="auto"/>
            </w:tcBorders>
            <w:shd w:val="clear" w:color="auto" w:fill="auto"/>
          </w:tcPr>
          <w:tbl>
            <w:tblPr>
              <w:tblStyle w:val="TableauGrille5Fonc-Accentuation5"/>
              <w:tblW w:w="6311" w:type="dxa"/>
              <w:tblCellMar>
                <w:left w:w="57" w:type="dxa"/>
                <w:right w:w="57" w:type="dxa"/>
              </w:tblCellMar>
              <w:tblLook w:val="04A0" w:firstRow="1" w:lastRow="0" w:firstColumn="1" w:lastColumn="0" w:noHBand="0" w:noVBand="1"/>
            </w:tblPr>
            <w:tblGrid>
              <w:gridCol w:w="1215"/>
              <w:gridCol w:w="3914"/>
              <w:gridCol w:w="377"/>
              <w:gridCol w:w="404"/>
              <w:gridCol w:w="401"/>
            </w:tblGrid>
            <w:tr w:rsidR="00F9616B" w14:paraId="135DB370" w14:textId="77777777" w:rsidTr="00F9616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215" w:type="dxa"/>
                  <w:tcBorders>
                    <w:right w:val="single" w:sz="4" w:space="0" w:color="FFFFFF" w:themeColor="background1"/>
                  </w:tcBorders>
                </w:tcPr>
                <w:p w14:paraId="6F562941" w14:textId="77777777" w:rsidR="00F9616B" w:rsidRPr="00E44B00" w:rsidRDefault="00F9616B" w:rsidP="00F9616B">
                  <w:pPr>
                    <w:rPr>
                      <w:sz w:val="22"/>
                      <w:szCs w:val="22"/>
                    </w:rPr>
                  </w:pPr>
                  <w:r>
                    <w:rPr>
                      <w:sz w:val="22"/>
                      <w:szCs w:val="22"/>
                    </w:rPr>
                    <w:t>Colonne</w:t>
                  </w:r>
                </w:p>
              </w:tc>
              <w:tc>
                <w:tcPr>
                  <w:tcW w:w="3914" w:type="dxa"/>
                  <w:tcBorders>
                    <w:left w:val="single" w:sz="4" w:space="0" w:color="FFFFFF" w:themeColor="background1"/>
                    <w:right w:val="single" w:sz="4" w:space="0" w:color="FFFFFF" w:themeColor="background1"/>
                  </w:tcBorders>
                </w:tcPr>
                <w:p w14:paraId="57798AEA"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Type</w:t>
                  </w:r>
                </w:p>
              </w:tc>
              <w:tc>
                <w:tcPr>
                  <w:tcW w:w="377" w:type="dxa"/>
                  <w:tcBorders>
                    <w:left w:val="single" w:sz="4" w:space="0" w:color="FFFFFF" w:themeColor="background1"/>
                  </w:tcBorders>
                  <w:vAlign w:val="center"/>
                </w:tcPr>
                <w:p w14:paraId="6CD306DA"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PK</w:t>
                  </w:r>
                </w:p>
              </w:tc>
              <w:tc>
                <w:tcPr>
                  <w:tcW w:w="404" w:type="dxa"/>
                  <w:tcBorders>
                    <w:left w:val="single" w:sz="4" w:space="0" w:color="FFFFFF" w:themeColor="background1"/>
                  </w:tcBorders>
                  <w:vAlign w:val="center"/>
                </w:tcPr>
                <w:p w14:paraId="76BABCD9"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NN</w:t>
                  </w:r>
                </w:p>
              </w:tc>
              <w:tc>
                <w:tcPr>
                  <w:tcW w:w="401" w:type="dxa"/>
                  <w:tcBorders>
                    <w:left w:val="single" w:sz="4" w:space="0" w:color="FFFFFF" w:themeColor="background1"/>
                  </w:tcBorders>
                  <w:vAlign w:val="center"/>
                </w:tcPr>
                <w:p w14:paraId="74EBC126" w14:textId="77777777" w:rsidR="00F9616B" w:rsidRDefault="00F9616B" w:rsidP="00F9616B">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AI</w:t>
                  </w:r>
                </w:p>
              </w:tc>
            </w:tr>
            <w:tr w:rsidR="00F9616B" w14:paraId="46C9E982"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215" w:type="dxa"/>
                </w:tcPr>
                <w:p w14:paraId="0CB98112" w14:textId="77777777" w:rsidR="00F9616B" w:rsidRPr="00E44B00" w:rsidRDefault="00F9616B" w:rsidP="00F9616B">
                  <w:pPr>
                    <w:rPr>
                      <w:sz w:val="22"/>
                      <w:szCs w:val="22"/>
                    </w:rPr>
                  </w:pPr>
                  <w:proofErr w:type="spellStart"/>
                  <w:proofErr w:type="gramStart"/>
                  <w:r>
                    <w:rPr>
                      <w:sz w:val="22"/>
                      <w:szCs w:val="22"/>
                    </w:rPr>
                    <w:t>user</w:t>
                  </w:r>
                  <w:proofErr w:type="gramEnd"/>
                  <w:r>
                    <w:rPr>
                      <w:sz w:val="22"/>
                      <w:szCs w:val="22"/>
                    </w:rPr>
                    <w:t>_id</w:t>
                  </w:r>
                  <w:proofErr w:type="spellEnd"/>
                </w:p>
              </w:tc>
              <w:tc>
                <w:tcPr>
                  <w:tcW w:w="3914" w:type="dxa"/>
                </w:tcPr>
                <w:p w14:paraId="4399378D"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INT : référence de la table.</w:t>
                  </w:r>
                </w:p>
              </w:tc>
              <w:tc>
                <w:tcPr>
                  <w:tcW w:w="377" w:type="dxa"/>
                  <w:vAlign w:val="center"/>
                </w:tcPr>
                <w:p w14:paraId="67F4F5E9"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4" w:type="dxa"/>
                  <w:vAlign w:val="center"/>
                </w:tcPr>
                <w:p w14:paraId="3B8AD5BE"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c>
                <w:tcPr>
                  <w:tcW w:w="401" w:type="dxa"/>
                  <w:vAlign w:val="center"/>
                </w:tcPr>
                <w:p w14:paraId="5836BBA7"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r w:rsidRPr="000322AE">
                    <w:rPr>
                      <w:sz w:val="22"/>
                      <w:szCs w:val="22"/>
                    </w:rPr>
                    <w:sym w:font="Wingdings" w:char="F0FC"/>
                  </w:r>
                </w:p>
              </w:tc>
            </w:tr>
            <w:tr w:rsidR="00F9616B" w14:paraId="49D2215A"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215" w:type="dxa"/>
                </w:tcPr>
                <w:p w14:paraId="4B0FF306" w14:textId="77777777" w:rsidR="00F9616B" w:rsidRPr="00E44B00" w:rsidRDefault="00F9616B" w:rsidP="00F9616B">
                  <w:pPr>
                    <w:rPr>
                      <w:sz w:val="22"/>
                      <w:szCs w:val="22"/>
                    </w:rPr>
                  </w:pPr>
                  <w:proofErr w:type="spellStart"/>
                  <w:proofErr w:type="gramStart"/>
                  <w:r>
                    <w:rPr>
                      <w:sz w:val="22"/>
                      <w:szCs w:val="22"/>
                    </w:rPr>
                    <w:t>first</w:t>
                  </w:r>
                  <w:proofErr w:type="gramEnd"/>
                  <w:r>
                    <w:rPr>
                      <w:sz w:val="22"/>
                      <w:szCs w:val="22"/>
                    </w:rPr>
                    <w:t>_name</w:t>
                  </w:r>
                  <w:proofErr w:type="spellEnd"/>
                </w:p>
              </w:tc>
              <w:tc>
                <w:tcPr>
                  <w:tcW w:w="3914" w:type="dxa"/>
                </w:tcPr>
                <w:p w14:paraId="3DEAFC01"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77" w:type="dxa"/>
                  <w:vAlign w:val="center"/>
                </w:tcPr>
                <w:p w14:paraId="7AD28F7F"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7AD7F2DE"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1" w:type="dxa"/>
                  <w:vAlign w:val="center"/>
                </w:tcPr>
                <w:p w14:paraId="498D390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2662E8FD"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215" w:type="dxa"/>
                </w:tcPr>
                <w:p w14:paraId="1D56690B" w14:textId="77777777" w:rsidR="00F9616B" w:rsidRPr="00E44B00" w:rsidRDefault="00F9616B" w:rsidP="00F9616B">
                  <w:pPr>
                    <w:rPr>
                      <w:sz w:val="22"/>
                      <w:szCs w:val="22"/>
                    </w:rPr>
                  </w:pPr>
                  <w:proofErr w:type="spellStart"/>
                  <w:proofErr w:type="gramStart"/>
                  <w:r>
                    <w:rPr>
                      <w:sz w:val="22"/>
                      <w:szCs w:val="22"/>
                    </w:rPr>
                    <w:t>last</w:t>
                  </w:r>
                  <w:proofErr w:type="gramEnd"/>
                  <w:r>
                    <w:rPr>
                      <w:sz w:val="22"/>
                      <w:szCs w:val="22"/>
                    </w:rPr>
                    <w:t>_name</w:t>
                  </w:r>
                  <w:proofErr w:type="spellEnd"/>
                </w:p>
              </w:tc>
              <w:tc>
                <w:tcPr>
                  <w:tcW w:w="3914" w:type="dxa"/>
                </w:tcPr>
                <w:p w14:paraId="17087B54"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77" w:type="dxa"/>
                  <w:vAlign w:val="center"/>
                </w:tcPr>
                <w:p w14:paraId="3B6FFF10"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5298CF7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401" w:type="dxa"/>
                  <w:vAlign w:val="center"/>
                </w:tcPr>
                <w:p w14:paraId="4B5C1372"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07976B36"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215" w:type="dxa"/>
                </w:tcPr>
                <w:p w14:paraId="3B90ECF4" w14:textId="77777777" w:rsidR="00F9616B" w:rsidRPr="00E44B00" w:rsidRDefault="00F9616B" w:rsidP="00F9616B">
                  <w:pPr>
                    <w:rPr>
                      <w:sz w:val="22"/>
                      <w:szCs w:val="22"/>
                    </w:rPr>
                  </w:pPr>
                  <w:proofErr w:type="gramStart"/>
                  <w:r>
                    <w:rPr>
                      <w:sz w:val="22"/>
                      <w:szCs w:val="22"/>
                    </w:rPr>
                    <w:t>phone</w:t>
                  </w:r>
                  <w:proofErr w:type="gramEnd"/>
                </w:p>
              </w:tc>
              <w:tc>
                <w:tcPr>
                  <w:tcW w:w="3914" w:type="dxa"/>
                </w:tcPr>
                <w:p w14:paraId="41DF2B93"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20 charactères autorisés.</w:t>
                  </w:r>
                </w:p>
              </w:tc>
              <w:tc>
                <w:tcPr>
                  <w:tcW w:w="377" w:type="dxa"/>
                  <w:vAlign w:val="center"/>
                </w:tcPr>
                <w:p w14:paraId="29978590"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34EBB304"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1" w:type="dxa"/>
                  <w:vAlign w:val="center"/>
                </w:tcPr>
                <w:p w14:paraId="513F61CA"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F9616B" w14:paraId="625F5893"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215" w:type="dxa"/>
                </w:tcPr>
                <w:p w14:paraId="56F8AE83" w14:textId="77777777" w:rsidR="00F9616B" w:rsidRDefault="00F9616B" w:rsidP="00F9616B">
                  <w:pPr>
                    <w:rPr>
                      <w:sz w:val="22"/>
                      <w:szCs w:val="22"/>
                    </w:rPr>
                  </w:pPr>
                  <w:proofErr w:type="spellStart"/>
                  <w:proofErr w:type="gramStart"/>
                  <w:r>
                    <w:rPr>
                      <w:sz w:val="22"/>
                      <w:szCs w:val="22"/>
                    </w:rPr>
                    <w:t>password</w:t>
                  </w:r>
                  <w:proofErr w:type="spellEnd"/>
                  <w:proofErr w:type="gramEnd"/>
                </w:p>
              </w:tc>
              <w:tc>
                <w:tcPr>
                  <w:tcW w:w="3914" w:type="dxa"/>
                </w:tcPr>
                <w:p w14:paraId="1D4BC4C3" w14:textId="77777777" w:rsidR="00F9616B" w:rsidRPr="000322AE" w:rsidRDefault="00F9616B" w:rsidP="00F9616B">
                  <w:pPr>
                    <w:cnfStyle w:val="000000100000" w:firstRow="0" w:lastRow="0" w:firstColumn="0" w:lastColumn="0" w:oddVBand="0" w:evenVBand="0" w:oddHBand="1" w:evenHBand="0" w:firstRowFirstColumn="0" w:firstRowLastColumn="0" w:lastRowFirstColumn="0" w:lastRowLastColumn="0"/>
                    <w:rPr>
                      <w:i/>
                      <w:iCs/>
                      <w:color w:val="auto"/>
                      <w:sz w:val="22"/>
                      <w:szCs w:val="22"/>
                    </w:rPr>
                  </w:pPr>
                  <w:r>
                    <w:rPr>
                      <w:i/>
                      <w:iCs/>
                      <w:color w:val="auto"/>
                      <w:sz w:val="22"/>
                      <w:szCs w:val="22"/>
                    </w:rPr>
                    <w:t>VARCHAR : 55 charactères autorisés.</w:t>
                  </w:r>
                </w:p>
              </w:tc>
              <w:tc>
                <w:tcPr>
                  <w:tcW w:w="377" w:type="dxa"/>
                  <w:vAlign w:val="center"/>
                </w:tcPr>
                <w:p w14:paraId="7EC83943"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6249CA08"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r w:rsidRPr="000322AE">
                    <w:rPr>
                      <w:sz w:val="22"/>
                      <w:szCs w:val="22"/>
                    </w:rPr>
                    <w:sym w:font="Wingdings" w:char="F0FC"/>
                  </w:r>
                </w:p>
              </w:tc>
              <w:tc>
                <w:tcPr>
                  <w:tcW w:w="401" w:type="dxa"/>
                  <w:vAlign w:val="center"/>
                </w:tcPr>
                <w:p w14:paraId="43D87723"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F9616B" w14:paraId="70804559"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215" w:type="dxa"/>
                </w:tcPr>
                <w:p w14:paraId="7ED5D797" w14:textId="77777777" w:rsidR="00F9616B" w:rsidRDefault="00F9616B" w:rsidP="00F9616B">
                  <w:pPr>
                    <w:rPr>
                      <w:sz w:val="22"/>
                      <w:szCs w:val="22"/>
                    </w:rPr>
                  </w:pPr>
                  <w:proofErr w:type="spellStart"/>
                  <w:proofErr w:type="gramStart"/>
                  <w:r>
                    <w:rPr>
                      <w:sz w:val="22"/>
                      <w:szCs w:val="22"/>
                    </w:rPr>
                    <w:t>create</w:t>
                  </w:r>
                  <w:proofErr w:type="gramEnd"/>
                  <w:r>
                    <w:rPr>
                      <w:sz w:val="22"/>
                      <w:szCs w:val="22"/>
                    </w:rPr>
                    <w:t>_time</w:t>
                  </w:r>
                  <w:proofErr w:type="spellEnd"/>
                </w:p>
              </w:tc>
              <w:tc>
                <w:tcPr>
                  <w:tcW w:w="3914" w:type="dxa"/>
                </w:tcPr>
                <w:p w14:paraId="6CBCB40A" w14:textId="77777777" w:rsidR="00F9616B" w:rsidRPr="000322AE" w:rsidRDefault="00F9616B" w:rsidP="00F9616B">
                  <w:pPr>
                    <w:cnfStyle w:val="000000000000" w:firstRow="0" w:lastRow="0" w:firstColumn="0" w:lastColumn="0" w:oddVBand="0" w:evenVBand="0" w:oddHBand="0" w:evenHBand="0" w:firstRowFirstColumn="0" w:firstRowLastColumn="0" w:lastRowFirstColumn="0" w:lastRowLastColumn="0"/>
                    <w:rPr>
                      <w:i/>
                      <w:iCs/>
                      <w:color w:val="auto"/>
                      <w:sz w:val="22"/>
                      <w:szCs w:val="22"/>
                    </w:rPr>
                  </w:pPr>
                  <w:r>
                    <w:rPr>
                      <w:i/>
                      <w:iCs/>
                      <w:color w:val="auto"/>
                      <w:sz w:val="22"/>
                      <w:szCs w:val="22"/>
                    </w:rPr>
                    <w:t>VARCHAR : 255 charactères autorisés.</w:t>
                  </w:r>
                </w:p>
              </w:tc>
              <w:tc>
                <w:tcPr>
                  <w:tcW w:w="377" w:type="dxa"/>
                  <w:vAlign w:val="center"/>
                </w:tcPr>
                <w:p w14:paraId="1E53CAF6"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0F9E056E"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1" w:type="dxa"/>
                  <w:vAlign w:val="center"/>
                </w:tcPr>
                <w:p w14:paraId="3C42FA11"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r>
            <w:tr w:rsidR="00F9616B" w14:paraId="345D5C21" w14:textId="77777777" w:rsidTr="00F9616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215" w:type="dxa"/>
                </w:tcPr>
                <w:p w14:paraId="03F16C1C" w14:textId="77777777" w:rsidR="00F9616B" w:rsidRDefault="00F9616B" w:rsidP="00F9616B">
                  <w:pPr>
                    <w:rPr>
                      <w:sz w:val="22"/>
                      <w:szCs w:val="22"/>
                    </w:rPr>
                  </w:pPr>
                  <w:proofErr w:type="gramStart"/>
                  <w:r>
                    <w:rPr>
                      <w:sz w:val="22"/>
                      <w:szCs w:val="22"/>
                    </w:rPr>
                    <w:t>email</w:t>
                  </w:r>
                  <w:proofErr w:type="gramEnd"/>
                </w:p>
              </w:tc>
              <w:tc>
                <w:tcPr>
                  <w:tcW w:w="3914" w:type="dxa"/>
                </w:tcPr>
                <w:p w14:paraId="5FCD1C8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TIMESTAMP : date de création.</w:t>
                  </w:r>
                </w:p>
              </w:tc>
              <w:tc>
                <w:tcPr>
                  <w:tcW w:w="377" w:type="dxa"/>
                  <w:vAlign w:val="center"/>
                </w:tcPr>
                <w:p w14:paraId="5ACD37C5"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4" w:type="dxa"/>
                  <w:vAlign w:val="center"/>
                </w:tcPr>
                <w:p w14:paraId="0DE165A6"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c>
                <w:tcPr>
                  <w:tcW w:w="401" w:type="dxa"/>
                  <w:vAlign w:val="center"/>
                </w:tcPr>
                <w:p w14:paraId="1B05460F" w14:textId="77777777" w:rsidR="00F9616B" w:rsidRPr="000322AE" w:rsidRDefault="00F9616B" w:rsidP="00F9616B">
                  <w:pPr>
                    <w:jc w:val="center"/>
                    <w:cnfStyle w:val="000000100000" w:firstRow="0" w:lastRow="0" w:firstColumn="0" w:lastColumn="0" w:oddVBand="0" w:evenVBand="0" w:oddHBand="1" w:evenHBand="0" w:firstRowFirstColumn="0" w:firstRowLastColumn="0" w:lastRowFirstColumn="0" w:lastRowLastColumn="0"/>
                    <w:rPr>
                      <w:i/>
                      <w:iCs/>
                      <w:sz w:val="22"/>
                      <w:szCs w:val="22"/>
                    </w:rPr>
                  </w:pPr>
                </w:p>
              </w:tc>
            </w:tr>
            <w:tr w:rsidR="00F9616B" w14:paraId="24B7E024" w14:textId="77777777" w:rsidTr="00F9616B">
              <w:trPr>
                <w:trHeight w:val="258"/>
              </w:trPr>
              <w:tc>
                <w:tcPr>
                  <w:cnfStyle w:val="001000000000" w:firstRow="0" w:lastRow="0" w:firstColumn="1" w:lastColumn="0" w:oddVBand="0" w:evenVBand="0" w:oddHBand="0" w:evenHBand="0" w:firstRowFirstColumn="0" w:firstRowLastColumn="0" w:lastRowFirstColumn="0" w:lastRowLastColumn="0"/>
                  <w:tcW w:w="1215" w:type="dxa"/>
                </w:tcPr>
                <w:p w14:paraId="7CA43E0B" w14:textId="77777777" w:rsidR="00F9616B" w:rsidRDefault="00F9616B" w:rsidP="00F9616B">
                  <w:pPr>
                    <w:rPr>
                      <w:b w:val="0"/>
                      <w:bCs w:val="0"/>
                      <w:sz w:val="22"/>
                      <w:szCs w:val="22"/>
                    </w:rPr>
                  </w:pPr>
                  <w:proofErr w:type="spellStart"/>
                  <w:r>
                    <w:rPr>
                      <w:sz w:val="22"/>
                      <w:szCs w:val="22"/>
                    </w:rPr>
                    <w:t>Adress</w:t>
                  </w:r>
                  <w:proofErr w:type="spellEnd"/>
                  <w:r>
                    <w:rPr>
                      <w:sz w:val="22"/>
                      <w:szCs w:val="22"/>
                    </w:rPr>
                    <w:t>_</w:t>
                  </w:r>
                </w:p>
                <w:p w14:paraId="43ED26F4" w14:textId="77777777" w:rsidR="00F9616B" w:rsidRDefault="00F9616B" w:rsidP="00F9616B">
                  <w:pPr>
                    <w:rPr>
                      <w:sz w:val="22"/>
                      <w:szCs w:val="22"/>
                    </w:rPr>
                  </w:pPr>
                  <w:proofErr w:type="spellStart"/>
                  <w:r>
                    <w:rPr>
                      <w:sz w:val="22"/>
                      <w:szCs w:val="22"/>
                    </w:rPr>
                    <w:t>Adress_id</w:t>
                  </w:r>
                  <w:proofErr w:type="spellEnd"/>
                </w:p>
              </w:tc>
              <w:tc>
                <w:tcPr>
                  <w:tcW w:w="3914" w:type="dxa"/>
                </w:tcPr>
                <w:p w14:paraId="7BFC3B53"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color w:val="auto"/>
                      <w:sz w:val="22"/>
                      <w:szCs w:val="22"/>
                    </w:rPr>
                    <w:t>FK : renvoie à la table « </w:t>
                  </w:r>
                  <w:proofErr w:type="spellStart"/>
                  <w:r>
                    <w:rPr>
                      <w:i/>
                      <w:iCs/>
                      <w:color w:val="auto"/>
                      <w:sz w:val="22"/>
                      <w:szCs w:val="22"/>
                    </w:rPr>
                    <w:t>Adress</w:t>
                  </w:r>
                  <w:proofErr w:type="spellEnd"/>
                  <w:r>
                    <w:rPr>
                      <w:i/>
                      <w:iCs/>
                      <w:color w:val="auto"/>
                      <w:sz w:val="22"/>
                      <w:szCs w:val="22"/>
                    </w:rPr>
                    <w:t> » et son attribut « </w:t>
                  </w:r>
                  <w:proofErr w:type="spellStart"/>
                  <w:r>
                    <w:rPr>
                      <w:i/>
                      <w:iCs/>
                      <w:color w:val="auto"/>
                      <w:sz w:val="22"/>
                      <w:szCs w:val="22"/>
                    </w:rPr>
                    <w:t>adress_id</w:t>
                  </w:r>
                  <w:proofErr w:type="spellEnd"/>
                  <w:r>
                    <w:rPr>
                      <w:i/>
                      <w:iCs/>
                      <w:color w:val="auto"/>
                      <w:sz w:val="22"/>
                      <w:szCs w:val="22"/>
                    </w:rPr>
                    <w:t> ». Pour la facturation.</w:t>
                  </w:r>
                </w:p>
              </w:tc>
              <w:tc>
                <w:tcPr>
                  <w:tcW w:w="377" w:type="dxa"/>
                  <w:vAlign w:val="center"/>
                </w:tcPr>
                <w:p w14:paraId="167CD372"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c>
                <w:tcPr>
                  <w:tcW w:w="404" w:type="dxa"/>
                  <w:vAlign w:val="center"/>
                </w:tcPr>
                <w:p w14:paraId="4DC86C4B"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r w:rsidRPr="000322AE">
                    <w:rPr>
                      <w:sz w:val="22"/>
                      <w:szCs w:val="22"/>
                    </w:rPr>
                    <w:sym w:font="Wingdings" w:char="F0FC"/>
                  </w:r>
                </w:p>
              </w:tc>
              <w:tc>
                <w:tcPr>
                  <w:tcW w:w="401" w:type="dxa"/>
                  <w:vAlign w:val="center"/>
                </w:tcPr>
                <w:p w14:paraId="1CEF55B6" w14:textId="77777777" w:rsidR="00F9616B" w:rsidRPr="000322AE" w:rsidRDefault="00F9616B" w:rsidP="00F9616B">
                  <w:pPr>
                    <w:jc w:val="center"/>
                    <w:cnfStyle w:val="000000000000" w:firstRow="0" w:lastRow="0" w:firstColumn="0" w:lastColumn="0" w:oddVBand="0" w:evenVBand="0" w:oddHBand="0" w:evenHBand="0" w:firstRowFirstColumn="0" w:firstRowLastColumn="0" w:lastRowFirstColumn="0" w:lastRowLastColumn="0"/>
                    <w:rPr>
                      <w:i/>
                      <w:iCs/>
                      <w:sz w:val="22"/>
                      <w:szCs w:val="22"/>
                    </w:rPr>
                  </w:pPr>
                </w:p>
              </w:tc>
            </w:tr>
          </w:tbl>
          <w:p w14:paraId="3D1E8152" w14:textId="77777777" w:rsidR="00F9616B" w:rsidRDefault="00F9616B" w:rsidP="00F9616B">
            <w:pPr>
              <w:pStyle w:val="Corpsdetexte"/>
              <w:cnfStyle w:val="100000000000" w:firstRow="1" w:lastRow="0" w:firstColumn="0" w:lastColumn="0" w:oddVBand="0" w:evenVBand="0" w:oddHBand="0" w:evenHBand="0" w:firstRowFirstColumn="0" w:firstRowLastColumn="0" w:lastRowFirstColumn="0" w:lastRowLastColumn="0"/>
            </w:pPr>
          </w:p>
        </w:tc>
      </w:tr>
    </w:tbl>
    <w:p w14:paraId="6FE26F92" w14:textId="699EEFC9" w:rsidR="008041B6" w:rsidRDefault="008041B6" w:rsidP="00F9616B">
      <w:pPr>
        <w:rPr>
          <w:noProof/>
          <w:sz w:val="10"/>
          <w:szCs w:val="10"/>
        </w:rPr>
      </w:pPr>
    </w:p>
    <w:p w14:paraId="1161E1D1" w14:textId="77777777" w:rsidR="008041B6" w:rsidRDefault="008041B6">
      <w:pPr>
        <w:widowControl/>
        <w:suppressAutoHyphens w:val="0"/>
        <w:rPr>
          <w:noProof/>
          <w:sz w:val="10"/>
          <w:szCs w:val="10"/>
        </w:rPr>
      </w:pPr>
      <w:r>
        <w:rPr>
          <w:noProof/>
          <w:sz w:val="10"/>
          <w:szCs w:val="10"/>
        </w:rPr>
        <w:br w:type="page"/>
      </w:r>
    </w:p>
    <w:p w14:paraId="464F41DF" w14:textId="77777777" w:rsidR="00F9616B" w:rsidRPr="00346657" w:rsidRDefault="00F9616B" w:rsidP="00F9616B">
      <w:pPr>
        <w:rPr>
          <w:noProof/>
          <w:sz w:val="10"/>
          <w:szCs w:val="10"/>
        </w:rPr>
      </w:pPr>
    </w:p>
    <w:tbl>
      <w:tblPr>
        <w:tblStyle w:val="TableauGrille5Fonc-Accentuation6"/>
        <w:tblpPr w:leftFromText="180" w:rightFromText="180" w:vertAnchor="text" w:horzAnchor="margin" w:tblpXSpec="center" w:tblpY="11"/>
        <w:tblW w:w="9634" w:type="dxa"/>
        <w:tblLook w:val="04A0" w:firstRow="1" w:lastRow="0" w:firstColumn="1" w:lastColumn="0" w:noHBand="0" w:noVBand="1"/>
      </w:tblPr>
      <w:tblGrid>
        <w:gridCol w:w="988"/>
        <w:gridCol w:w="2129"/>
        <w:gridCol w:w="6517"/>
      </w:tblGrid>
      <w:tr w:rsidR="00F9616B" w14:paraId="5E486A13" w14:textId="77777777" w:rsidTr="00F96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14:paraId="5CDF2E19" w14:textId="77777777" w:rsidR="00F9616B" w:rsidRPr="00E44B00" w:rsidRDefault="00F9616B" w:rsidP="00F9616B">
            <w:pPr>
              <w:rPr>
                <w:sz w:val="22"/>
                <w:szCs w:val="22"/>
              </w:rPr>
            </w:pPr>
            <w:r>
              <w:rPr>
                <w:sz w:val="22"/>
                <w:szCs w:val="22"/>
              </w:rPr>
              <w:t>Relation</w:t>
            </w:r>
          </w:p>
        </w:tc>
        <w:tc>
          <w:tcPr>
            <w:tcW w:w="2129" w:type="dxa"/>
            <w:tcBorders>
              <w:left w:val="single" w:sz="4" w:space="0" w:color="FFFFFF" w:themeColor="background1"/>
              <w:right w:val="single" w:sz="4" w:space="0" w:color="FFFFFF" w:themeColor="background1"/>
            </w:tcBorders>
          </w:tcPr>
          <w:p w14:paraId="78F84ADF" w14:textId="77777777" w:rsidR="00F9616B" w:rsidRPr="00876AAC" w:rsidRDefault="00F9616B" w:rsidP="00F9616B">
            <w:p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Table</w:t>
            </w:r>
          </w:p>
        </w:tc>
        <w:tc>
          <w:tcPr>
            <w:tcW w:w="6517" w:type="dxa"/>
            <w:tcBorders>
              <w:left w:val="single" w:sz="4" w:space="0" w:color="FFFFFF" w:themeColor="background1"/>
            </w:tcBorders>
          </w:tcPr>
          <w:p w14:paraId="685D4C63" w14:textId="77777777" w:rsidR="00F9616B" w:rsidRDefault="00F9616B" w:rsidP="00F9616B">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Description</w:t>
            </w:r>
          </w:p>
        </w:tc>
      </w:tr>
      <w:tr w:rsidR="00F9616B" w14:paraId="535B00EB"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B1A3B43" w14:textId="77777777" w:rsidR="00F9616B" w:rsidRPr="00E44B00" w:rsidRDefault="00F9616B" w:rsidP="00F9616B">
            <w:pPr>
              <w:rPr>
                <w:sz w:val="22"/>
                <w:szCs w:val="22"/>
              </w:rPr>
            </w:pPr>
          </w:p>
        </w:tc>
        <w:tc>
          <w:tcPr>
            <w:tcW w:w="2129" w:type="dxa"/>
          </w:tcPr>
          <w:p w14:paraId="58604371"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Adress</w:t>
            </w:r>
            <w:proofErr w:type="spellEnd"/>
          </w:p>
        </w:tc>
        <w:tc>
          <w:tcPr>
            <w:tcW w:w="6517" w:type="dxa"/>
          </w:tcPr>
          <w:p w14:paraId="0008388C"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utilisateur est lié à une unique adresse de facturation.</w:t>
            </w:r>
          </w:p>
          <w:p w14:paraId="566DF4F3"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adresse de facturation est liée à un unique utilisateur.</w:t>
            </w:r>
          </w:p>
        </w:tc>
      </w:tr>
      <w:tr w:rsidR="00F9616B" w14:paraId="7FF07FF7" w14:textId="77777777" w:rsidTr="00F9616B">
        <w:tc>
          <w:tcPr>
            <w:cnfStyle w:val="001000000000" w:firstRow="0" w:lastRow="0" w:firstColumn="1" w:lastColumn="0" w:oddVBand="0" w:evenVBand="0" w:oddHBand="0" w:evenHBand="0" w:firstRowFirstColumn="0" w:firstRowLastColumn="0" w:lastRowFirstColumn="0" w:lastRowLastColumn="0"/>
            <w:tcW w:w="988" w:type="dxa"/>
          </w:tcPr>
          <w:p w14:paraId="653F1B66" w14:textId="77777777" w:rsidR="00F9616B" w:rsidRPr="00E44B00" w:rsidRDefault="00F9616B" w:rsidP="00F9616B">
            <w:pPr>
              <w:rPr>
                <w:sz w:val="22"/>
                <w:szCs w:val="22"/>
              </w:rPr>
            </w:pPr>
          </w:p>
        </w:tc>
        <w:tc>
          <w:tcPr>
            <w:tcW w:w="2129" w:type="dxa"/>
          </w:tcPr>
          <w:p w14:paraId="410B04B3"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Opinion</w:t>
            </w:r>
          </w:p>
        </w:tc>
        <w:tc>
          <w:tcPr>
            <w:tcW w:w="6517" w:type="dxa"/>
          </w:tcPr>
          <w:p w14:paraId="5EC02F67"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utilisateur est lié à aucun ou plusieurs avis.</w:t>
            </w:r>
          </w:p>
          <w:p w14:paraId="0DE75D3C"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avis est lié à un unique utilisateur.</w:t>
            </w:r>
          </w:p>
        </w:tc>
      </w:tr>
      <w:tr w:rsidR="00F9616B" w14:paraId="7370938E"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6A1746" w14:textId="77777777" w:rsidR="00F9616B" w:rsidRPr="00E44B00" w:rsidRDefault="00F9616B" w:rsidP="00F9616B">
            <w:pPr>
              <w:rPr>
                <w:sz w:val="22"/>
                <w:szCs w:val="22"/>
              </w:rPr>
            </w:pPr>
          </w:p>
        </w:tc>
        <w:tc>
          <w:tcPr>
            <w:tcW w:w="2129" w:type="dxa"/>
          </w:tcPr>
          <w:p w14:paraId="290BABAD"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Order</w:t>
            </w:r>
            <w:proofErr w:type="spellEnd"/>
          </w:p>
        </w:tc>
        <w:tc>
          <w:tcPr>
            <w:tcW w:w="6517" w:type="dxa"/>
          </w:tcPr>
          <w:p w14:paraId="3FC5DE1F"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utilisateur est lié à aucune ou plusieurs commandes.</w:t>
            </w:r>
          </w:p>
          <w:p w14:paraId="24E70FAC"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Une commande est liée à un unique utilisateur.</w:t>
            </w:r>
          </w:p>
          <w:p w14:paraId="4F510D1B"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Le protocole de réalisation d’une commande en cas de prise en charge par un employé (ex : commande passée directement au restaurant) est du ressort de la logique métier (à définir avec le client).</w:t>
            </w:r>
          </w:p>
        </w:tc>
      </w:tr>
      <w:tr w:rsidR="00F9616B" w14:paraId="68C6D244" w14:textId="77777777" w:rsidTr="00F9616B">
        <w:tc>
          <w:tcPr>
            <w:cnfStyle w:val="001000000000" w:firstRow="0" w:lastRow="0" w:firstColumn="1" w:lastColumn="0" w:oddVBand="0" w:evenVBand="0" w:oddHBand="0" w:evenHBand="0" w:firstRowFirstColumn="0" w:firstRowLastColumn="0" w:lastRowFirstColumn="0" w:lastRowLastColumn="0"/>
            <w:tcW w:w="988" w:type="dxa"/>
          </w:tcPr>
          <w:p w14:paraId="40D9AB1E" w14:textId="77777777" w:rsidR="00F9616B" w:rsidRPr="00E44B00" w:rsidRDefault="00F9616B" w:rsidP="00F9616B">
            <w:pPr>
              <w:rPr>
                <w:sz w:val="22"/>
                <w:szCs w:val="22"/>
              </w:rPr>
            </w:pPr>
            <w:r>
              <w:rPr>
                <w:sz w:val="22"/>
                <w:szCs w:val="22"/>
              </w:rPr>
              <w:t>Junction</w:t>
            </w:r>
          </w:p>
        </w:tc>
        <w:tc>
          <w:tcPr>
            <w:tcW w:w="2129" w:type="dxa"/>
          </w:tcPr>
          <w:p w14:paraId="7986738A"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Role_has_User</w:t>
            </w:r>
            <w:proofErr w:type="spellEnd"/>
          </w:p>
        </w:tc>
        <w:tc>
          <w:tcPr>
            <w:tcW w:w="6517" w:type="dxa"/>
          </w:tcPr>
          <w:p w14:paraId="360B6693"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proofErr w:type="spellStart"/>
            <w:r>
              <w:rPr>
                <w:i/>
                <w:iCs/>
                <w:sz w:val="22"/>
                <w:szCs w:val="22"/>
              </w:rPr>
              <w:t>Role_has_User</w:t>
            </w:r>
            <w:proofErr w:type="spellEnd"/>
            <w:r>
              <w:rPr>
                <w:i/>
                <w:iCs/>
                <w:sz w:val="22"/>
                <w:szCs w:val="22"/>
              </w:rPr>
              <w:t xml:space="preserve"> est une table de jonction entre </w:t>
            </w:r>
            <w:proofErr w:type="spellStart"/>
            <w:r>
              <w:rPr>
                <w:i/>
                <w:iCs/>
                <w:sz w:val="22"/>
                <w:szCs w:val="22"/>
              </w:rPr>
              <w:t>Role</w:t>
            </w:r>
            <w:proofErr w:type="spellEnd"/>
            <w:r>
              <w:rPr>
                <w:i/>
                <w:iCs/>
                <w:sz w:val="22"/>
                <w:szCs w:val="22"/>
              </w:rPr>
              <w:t xml:space="preserve"> et User.</w:t>
            </w:r>
          </w:p>
          <w:p w14:paraId="6E6AEF8A"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utilisateur est lié à un ou plusieurs rôles.</w:t>
            </w:r>
          </w:p>
          <w:p w14:paraId="17746EAE" w14:textId="77777777" w:rsidR="00F9616B" w:rsidRDefault="00F9616B" w:rsidP="00F9616B">
            <w:pPr>
              <w:cnfStyle w:val="000000000000" w:firstRow="0" w:lastRow="0" w:firstColumn="0" w:lastColumn="0" w:oddVBand="0" w:evenVBand="0" w:oddHBand="0" w:evenHBand="0" w:firstRowFirstColumn="0" w:firstRowLastColumn="0" w:lastRowFirstColumn="0" w:lastRowLastColumn="0"/>
              <w:rPr>
                <w:i/>
                <w:iCs/>
                <w:sz w:val="22"/>
                <w:szCs w:val="22"/>
              </w:rPr>
            </w:pPr>
            <w:r>
              <w:rPr>
                <w:i/>
                <w:iCs/>
                <w:sz w:val="22"/>
                <w:szCs w:val="22"/>
              </w:rPr>
              <w:t>Un rôle est lié à aucun ou plusieurs utilisateurs.</w:t>
            </w:r>
          </w:p>
        </w:tc>
      </w:tr>
      <w:tr w:rsidR="00F9616B" w14:paraId="1F52A1EB" w14:textId="77777777" w:rsidTr="00F96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7D585D" w14:textId="77777777" w:rsidR="00F9616B" w:rsidRPr="00E44B00" w:rsidRDefault="00F9616B" w:rsidP="00F9616B">
            <w:pPr>
              <w:rPr>
                <w:sz w:val="22"/>
                <w:szCs w:val="22"/>
              </w:rPr>
            </w:pPr>
            <w:r>
              <w:rPr>
                <w:sz w:val="22"/>
                <w:szCs w:val="22"/>
              </w:rPr>
              <w:t>Junction</w:t>
            </w:r>
          </w:p>
        </w:tc>
        <w:tc>
          <w:tcPr>
            <w:tcW w:w="2129" w:type="dxa"/>
          </w:tcPr>
          <w:p w14:paraId="19B3C393"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User_has_Restaurant</w:t>
            </w:r>
            <w:proofErr w:type="spellEnd"/>
          </w:p>
        </w:tc>
        <w:tc>
          <w:tcPr>
            <w:tcW w:w="6517" w:type="dxa"/>
          </w:tcPr>
          <w:p w14:paraId="2062A57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proofErr w:type="spellStart"/>
            <w:r>
              <w:rPr>
                <w:i/>
                <w:iCs/>
                <w:sz w:val="22"/>
                <w:szCs w:val="22"/>
              </w:rPr>
              <w:t>User_has_Restaurant</w:t>
            </w:r>
            <w:proofErr w:type="spellEnd"/>
            <w:r>
              <w:rPr>
                <w:i/>
                <w:iCs/>
                <w:sz w:val="22"/>
                <w:szCs w:val="22"/>
              </w:rPr>
              <w:t xml:space="preserve"> est une table de jonction entre User et Restaurant.</w:t>
            </w:r>
          </w:p>
          <w:p w14:paraId="037174A9"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restaurant est lié à aucun ou plusieurs utilisateurs (employé, manager).</w:t>
            </w:r>
          </w:p>
          <w:p w14:paraId="32952900" w14:textId="77777777" w:rsidR="00F9616B" w:rsidRDefault="00F9616B" w:rsidP="00F9616B">
            <w:pPr>
              <w:cnfStyle w:val="000000100000" w:firstRow="0" w:lastRow="0" w:firstColumn="0" w:lastColumn="0" w:oddVBand="0" w:evenVBand="0" w:oddHBand="1" w:evenHBand="0" w:firstRowFirstColumn="0" w:firstRowLastColumn="0" w:lastRowFirstColumn="0" w:lastRowLastColumn="0"/>
              <w:rPr>
                <w:i/>
                <w:iCs/>
                <w:sz w:val="22"/>
                <w:szCs w:val="22"/>
              </w:rPr>
            </w:pPr>
            <w:r>
              <w:rPr>
                <w:i/>
                <w:iCs/>
                <w:sz w:val="22"/>
                <w:szCs w:val="22"/>
              </w:rPr>
              <w:t>Un employé est lié à un unique restaurant.</w:t>
            </w:r>
          </w:p>
        </w:tc>
      </w:tr>
    </w:tbl>
    <w:p w14:paraId="401A81B3" w14:textId="77777777" w:rsidR="00F9616B" w:rsidRPr="00216B21" w:rsidRDefault="00F9616B" w:rsidP="00F9616B">
      <w:pPr>
        <w:pStyle w:val="Paragraphedeliste"/>
        <w:widowControl/>
        <w:suppressAutoHyphens w:val="0"/>
      </w:pPr>
    </w:p>
    <w:p w14:paraId="53EE74E3" w14:textId="77777777" w:rsidR="00F9616B" w:rsidRDefault="00F9616B" w:rsidP="00F9616B">
      <w:pPr>
        <w:pStyle w:val="Paragraphedeliste"/>
        <w:widowControl/>
        <w:numPr>
          <w:ilvl w:val="0"/>
          <w:numId w:val="15"/>
        </w:numPr>
        <w:suppressAutoHyphens w:val="0"/>
      </w:pPr>
      <w:r w:rsidRPr="00D4368A">
        <w:rPr>
          <w:u w:val="single"/>
        </w:rPr>
        <w:t>Logique d’utilisation</w:t>
      </w:r>
      <w:r>
        <w:t xml:space="preserve"> : Les clients et employés sont rassemblés dans une unique table « User », la différentiation pouvant se faire par l’attribution de rôle spécifiques. Chaque rôle obtenant des privilèges il sera possible de créer de nouveaux rôles pour répondre à des besoins spécifiques, même ponctuels.</w:t>
      </w:r>
    </w:p>
    <w:p w14:paraId="7E06FF87" w14:textId="77777777" w:rsidR="00F9616B" w:rsidRDefault="00F9616B" w:rsidP="00F9616B">
      <w:pPr>
        <w:widowControl/>
        <w:suppressAutoHyphens w:val="0"/>
        <w:rPr>
          <w:b/>
          <w:smallCaps/>
          <w:color w:val="FFFFFF"/>
          <w:sz w:val="52"/>
        </w:rPr>
      </w:pPr>
      <w:r>
        <w:br w:type="page"/>
      </w:r>
    </w:p>
    <w:p w14:paraId="0051A7B4" w14:textId="725564D5" w:rsidR="004C0CAB" w:rsidRDefault="004C0CAB" w:rsidP="004C0CAB">
      <w:pPr>
        <w:pStyle w:val="Titre1"/>
      </w:pPr>
      <w:bookmarkStart w:id="27" w:name="_Toc68002035"/>
      <w:bookmarkEnd w:id="19"/>
      <w:r>
        <w:lastRenderedPageBreak/>
        <w:t>Architecture de déploiement</w:t>
      </w:r>
      <w:bookmarkEnd w:id="27"/>
    </w:p>
    <w:p w14:paraId="6363520B" w14:textId="27C2B9DF" w:rsidR="00D976B4" w:rsidRPr="00D002D3" w:rsidRDefault="00D976B4" w:rsidP="00D976B4">
      <w:pPr>
        <w:pStyle w:val="Titre2"/>
      </w:pPr>
      <w:bookmarkStart w:id="28" w:name="_Toc68002036"/>
      <w:r>
        <w:t>Synthèse</w:t>
      </w:r>
      <w:bookmarkEnd w:id="28"/>
    </w:p>
    <w:p w14:paraId="50EF1DA8" w14:textId="4A214543" w:rsidR="00736BE6" w:rsidRDefault="00643406" w:rsidP="00643406">
      <w:pPr>
        <w:jc w:val="both"/>
      </w:pPr>
      <w:r>
        <w:t xml:space="preserve">Le </w:t>
      </w:r>
      <w:r w:rsidRPr="00643406">
        <w:rPr>
          <w:b/>
          <w:bCs/>
        </w:rPr>
        <w:t>diagramme de déploiement</w:t>
      </w:r>
      <w:r>
        <w:t xml:space="preserve"> est </w:t>
      </w:r>
      <w:r w:rsidR="00BE019A">
        <w:t xml:space="preserve">une </w:t>
      </w:r>
      <w:r>
        <w:t>vue « </w:t>
      </w:r>
      <w:r w:rsidRPr="00643406">
        <w:t>statique</w:t>
      </w:r>
      <w:r>
        <w:rPr>
          <w:b/>
          <w:bCs/>
        </w:rPr>
        <w:t> »</w:t>
      </w:r>
      <w:r>
        <w:t xml:space="preserve"> des diagrammes </w:t>
      </w:r>
      <w:r w:rsidRPr="00643406">
        <w:rPr>
          <w:b/>
          <w:bCs/>
        </w:rPr>
        <w:t>UML</w:t>
      </w:r>
      <w:r>
        <w:t>. Il illustre l’utilisation de l’</w:t>
      </w:r>
      <w:r w:rsidRPr="00643406">
        <w:rPr>
          <w:b/>
          <w:bCs/>
        </w:rPr>
        <w:t>infrastructure</w:t>
      </w:r>
      <w:r>
        <w:t xml:space="preserve"> </w:t>
      </w:r>
      <w:r w:rsidRPr="00643406">
        <w:rPr>
          <w:b/>
          <w:bCs/>
        </w:rPr>
        <w:t>physique</w:t>
      </w:r>
      <w:r>
        <w:t xml:space="preserve"> par le système et ses acteurs, ainsi que la nature de leurs </w:t>
      </w:r>
      <w:r w:rsidRPr="00643406">
        <w:rPr>
          <w:b/>
          <w:bCs/>
        </w:rPr>
        <w:t>relations</w:t>
      </w:r>
      <w:r>
        <w:t xml:space="preserve">. Il identifie les </w:t>
      </w:r>
      <w:r w:rsidRPr="00643406">
        <w:rPr>
          <w:b/>
          <w:bCs/>
        </w:rPr>
        <w:t>éléments</w:t>
      </w:r>
      <w:r>
        <w:t xml:space="preserve"> </w:t>
      </w:r>
      <w:r w:rsidRPr="00643406">
        <w:rPr>
          <w:b/>
          <w:bCs/>
        </w:rPr>
        <w:t>matériels</w:t>
      </w:r>
      <w:r>
        <w:t xml:space="preserve"> </w:t>
      </w:r>
      <w:r w:rsidR="00EB098D">
        <w:t xml:space="preserve">(serveurs) </w:t>
      </w:r>
      <w:r>
        <w:t>nécessaires et précise, au cœur des nœuds, par le biais de ses composants</w:t>
      </w:r>
      <w:r w:rsidR="00EB098D">
        <w:t>,</w:t>
      </w:r>
      <w:r>
        <w:t xml:space="preserve"> quels </w:t>
      </w:r>
      <w:r w:rsidRPr="00643406">
        <w:rPr>
          <w:b/>
          <w:bCs/>
        </w:rPr>
        <w:t>logiciels</w:t>
      </w:r>
      <w:r>
        <w:t xml:space="preserve"> seront utilisés.</w:t>
      </w:r>
    </w:p>
    <w:p w14:paraId="36DE83B3" w14:textId="77777777" w:rsidR="00EB098D" w:rsidRDefault="00EB098D" w:rsidP="00EB098D">
      <w:pPr>
        <w:jc w:val="both"/>
      </w:pPr>
    </w:p>
    <w:p w14:paraId="5A3B2521" w14:textId="7B440B80" w:rsidR="00D976B4" w:rsidRPr="00C2149B" w:rsidRDefault="00D976B4" w:rsidP="00D976B4">
      <w:pPr>
        <w:pStyle w:val="Corpsdetexte"/>
        <w:rPr>
          <w:u w:val="single"/>
        </w:rPr>
      </w:pPr>
      <w:r w:rsidRPr="00C2149B">
        <w:rPr>
          <w:u w:val="single"/>
        </w:rPr>
        <w:t xml:space="preserve">La </w:t>
      </w:r>
      <w:r w:rsidRPr="00C2149B">
        <w:rPr>
          <w:b/>
          <w:bCs/>
          <w:u w:val="single"/>
        </w:rPr>
        <w:t>pile logicielle</w:t>
      </w:r>
      <w:r w:rsidRPr="00C2149B">
        <w:rPr>
          <w:u w:val="single"/>
        </w:rPr>
        <w:t xml:space="preserve"> est la suivante :</w:t>
      </w:r>
    </w:p>
    <w:tbl>
      <w:tblPr>
        <w:tblStyle w:val="TableauGrille5Fonc-Accentuation5"/>
        <w:tblW w:w="0" w:type="auto"/>
        <w:tblLook w:val="04A0" w:firstRow="1" w:lastRow="0" w:firstColumn="1" w:lastColumn="0" w:noHBand="0" w:noVBand="1"/>
      </w:tblPr>
      <w:tblGrid>
        <w:gridCol w:w="3539"/>
        <w:gridCol w:w="2893"/>
        <w:gridCol w:w="3196"/>
      </w:tblGrid>
      <w:tr w:rsidR="00134730" w:rsidRPr="00643406" w14:paraId="2E41E226" w14:textId="31C670F4" w:rsidTr="001347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shd w:val="clear" w:color="auto" w:fill="FFFFFF" w:themeFill="background1"/>
          </w:tcPr>
          <w:p w14:paraId="6DADBCFD" w14:textId="0DFAEDEE" w:rsidR="00134730" w:rsidRPr="00643406" w:rsidRDefault="00134730" w:rsidP="00134730">
            <w:pPr>
              <w:pStyle w:val="Corpsdetexte"/>
              <w:rPr>
                <w:kern w:val="2"/>
              </w:rPr>
            </w:pPr>
          </w:p>
        </w:tc>
        <w:tc>
          <w:tcPr>
            <w:tcW w:w="2893" w:type="dxa"/>
          </w:tcPr>
          <w:p w14:paraId="3D382721" w14:textId="232F8C41" w:rsidR="00134730" w:rsidRPr="00643406" w:rsidRDefault="00134730" w:rsidP="00643406">
            <w:pPr>
              <w:pStyle w:val="Corpsdetexte"/>
              <w:jc w:val="right"/>
              <w:cnfStyle w:val="100000000000" w:firstRow="1" w:lastRow="0" w:firstColumn="0" w:lastColumn="0" w:oddVBand="0" w:evenVBand="0" w:oddHBand="0" w:evenHBand="0" w:firstRowFirstColumn="0" w:firstRowLastColumn="0" w:lastRowFirstColumn="0" w:lastRowLastColumn="0"/>
              <w:rPr>
                <w:kern w:val="2"/>
              </w:rPr>
            </w:pPr>
            <w:r w:rsidRPr="00643406">
              <w:rPr>
                <w:kern w:val="2"/>
              </w:rPr>
              <w:t>Logiciel</w:t>
            </w:r>
          </w:p>
        </w:tc>
        <w:tc>
          <w:tcPr>
            <w:tcW w:w="3196" w:type="dxa"/>
          </w:tcPr>
          <w:p w14:paraId="24E807AD" w14:textId="41B9468A" w:rsidR="00134730" w:rsidRPr="00643406" w:rsidRDefault="00134730" w:rsidP="00134730">
            <w:pPr>
              <w:pStyle w:val="Corpsdetexte"/>
              <w:cnfStyle w:val="100000000000" w:firstRow="1" w:lastRow="0" w:firstColumn="0" w:lastColumn="0" w:oddVBand="0" w:evenVBand="0" w:oddHBand="0" w:evenHBand="0" w:firstRowFirstColumn="0" w:firstRowLastColumn="0" w:lastRowFirstColumn="0" w:lastRowLastColumn="0"/>
              <w:rPr>
                <w:kern w:val="2"/>
              </w:rPr>
            </w:pPr>
            <w:r w:rsidRPr="00643406">
              <w:rPr>
                <w:kern w:val="2"/>
              </w:rPr>
              <w:t>Version</w:t>
            </w:r>
          </w:p>
        </w:tc>
      </w:tr>
      <w:tr w:rsidR="00134730" w:rsidRPr="00643406" w14:paraId="18C235C8" w14:textId="747B32D0" w:rsidTr="00134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08D9862" w14:textId="71C0AE0A" w:rsidR="00134730" w:rsidRPr="00643406" w:rsidRDefault="00134730" w:rsidP="00134730">
            <w:pPr>
              <w:pStyle w:val="Corpsdetexte"/>
              <w:rPr>
                <w:kern w:val="2"/>
              </w:rPr>
            </w:pPr>
            <w:r w:rsidRPr="00643406">
              <w:t>Application</w:t>
            </w:r>
          </w:p>
        </w:tc>
        <w:tc>
          <w:tcPr>
            <w:tcW w:w="2893" w:type="dxa"/>
          </w:tcPr>
          <w:p w14:paraId="431BB381" w14:textId="2516980A" w:rsidR="00134730" w:rsidRPr="00643406" w:rsidRDefault="00134730" w:rsidP="00643406">
            <w:pPr>
              <w:pStyle w:val="Corpsdetexte"/>
              <w:jc w:val="right"/>
              <w:cnfStyle w:val="000000100000" w:firstRow="0" w:lastRow="0" w:firstColumn="0" w:lastColumn="0" w:oddVBand="0" w:evenVBand="0" w:oddHBand="1" w:evenHBand="0" w:firstRowFirstColumn="0" w:firstRowLastColumn="0" w:lastRowFirstColumn="0" w:lastRowLastColumn="0"/>
              <w:rPr>
                <w:color w:val="auto"/>
                <w:kern w:val="2"/>
              </w:rPr>
            </w:pPr>
            <w:r w:rsidRPr="00643406">
              <w:rPr>
                <w:color w:val="auto"/>
                <w:kern w:val="2"/>
              </w:rPr>
              <w:t>Python</w:t>
            </w:r>
          </w:p>
        </w:tc>
        <w:tc>
          <w:tcPr>
            <w:tcW w:w="3196" w:type="dxa"/>
          </w:tcPr>
          <w:p w14:paraId="355953E5" w14:textId="4E68F47D" w:rsidR="00134730" w:rsidRPr="00643406" w:rsidRDefault="00643406" w:rsidP="00134730">
            <w:pPr>
              <w:pStyle w:val="Corpsdetexte"/>
              <w:cnfStyle w:val="000000100000" w:firstRow="0" w:lastRow="0" w:firstColumn="0" w:lastColumn="0" w:oddVBand="0" w:evenVBand="0" w:oddHBand="1" w:evenHBand="0" w:firstRowFirstColumn="0" w:firstRowLastColumn="0" w:lastRowFirstColumn="0" w:lastRowLastColumn="0"/>
              <w:rPr>
                <w:kern w:val="2"/>
              </w:rPr>
            </w:pPr>
            <w:r>
              <w:rPr>
                <w:kern w:val="2"/>
              </w:rPr>
              <w:t>3.8</w:t>
            </w:r>
          </w:p>
        </w:tc>
      </w:tr>
      <w:tr w:rsidR="00134730" w:rsidRPr="00643406" w14:paraId="42953878" w14:textId="3EF43542" w:rsidTr="00134730">
        <w:tc>
          <w:tcPr>
            <w:cnfStyle w:val="001000000000" w:firstRow="0" w:lastRow="0" w:firstColumn="1" w:lastColumn="0" w:oddVBand="0" w:evenVBand="0" w:oddHBand="0" w:evenHBand="0" w:firstRowFirstColumn="0" w:firstRowLastColumn="0" w:lastRowFirstColumn="0" w:lastRowLastColumn="0"/>
            <w:tcW w:w="3539" w:type="dxa"/>
          </w:tcPr>
          <w:p w14:paraId="6D95EBEE" w14:textId="76E49D1D" w:rsidR="00134730" w:rsidRPr="00643406" w:rsidRDefault="00134730" w:rsidP="00134730">
            <w:pPr>
              <w:pStyle w:val="Corpsdetexte"/>
              <w:rPr>
                <w:kern w:val="2"/>
              </w:rPr>
            </w:pPr>
            <w:r w:rsidRPr="00643406">
              <w:t>Framework </w:t>
            </w:r>
          </w:p>
        </w:tc>
        <w:tc>
          <w:tcPr>
            <w:tcW w:w="2893" w:type="dxa"/>
          </w:tcPr>
          <w:p w14:paraId="2B890518" w14:textId="70651761" w:rsidR="00134730" w:rsidRPr="00643406" w:rsidRDefault="00134730" w:rsidP="00643406">
            <w:pPr>
              <w:pStyle w:val="Corpsdetexte"/>
              <w:jc w:val="right"/>
              <w:cnfStyle w:val="000000000000" w:firstRow="0" w:lastRow="0" w:firstColumn="0" w:lastColumn="0" w:oddVBand="0" w:evenVBand="0" w:oddHBand="0" w:evenHBand="0" w:firstRowFirstColumn="0" w:firstRowLastColumn="0" w:lastRowFirstColumn="0" w:lastRowLastColumn="0"/>
              <w:rPr>
                <w:color w:val="auto"/>
                <w:kern w:val="2"/>
              </w:rPr>
            </w:pPr>
            <w:r w:rsidRPr="00643406">
              <w:rPr>
                <w:color w:val="auto"/>
                <w:kern w:val="2"/>
              </w:rPr>
              <w:t>Django</w:t>
            </w:r>
          </w:p>
        </w:tc>
        <w:tc>
          <w:tcPr>
            <w:tcW w:w="3196" w:type="dxa"/>
          </w:tcPr>
          <w:p w14:paraId="39AC003D" w14:textId="1AD57EFF" w:rsidR="00134730" w:rsidRPr="00643406" w:rsidRDefault="00643406" w:rsidP="00134730">
            <w:pPr>
              <w:pStyle w:val="Corpsdetexte"/>
              <w:cnfStyle w:val="000000000000" w:firstRow="0" w:lastRow="0" w:firstColumn="0" w:lastColumn="0" w:oddVBand="0" w:evenVBand="0" w:oddHBand="0" w:evenHBand="0" w:firstRowFirstColumn="0" w:firstRowLastColumn="0" w:lastRowFirstColumn="0" w:lastRowLastColumn="0"/>
              <w:rPr>
                <w:kern w:val="2"/>
              </w:rPr>
            </w:pPr>
            <w:r>
              <w:rPr>
                <w:kern w:val="2"/>
              </w:rPr>
              <w:t>3.1</w:t>
            </w:r>
          </w:p>
        </w:tc>
      </w:tr>
      <w:tr w:rsidR="00134730" w:rsidRPr="00643406" w14:paraId="3A9DE776" w14:textId="16920725" w:rsidTr="00134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1A429C2" w14:textId="45172234" w:rsidR="00134730" w:rsidRPr="00643406" w:rsidRDefault="00134730" w:rsidP="00134730">
            <w:pPr>
              <w:pStyle w:val="Corpsdetexte"/>
              <w:rPr>
                <w:kern w:val="2"/>
              </w:rPr>
            </w:pPr>
            <w:proofErr w:type="spellStart"/>
            <w:r w:rsidRPr="00643406">
              <w:rPr>
                <w:lang w:val="en-US"/>
              </w:rPr>
              <w:t>Serveur</w:t>
            </w:r>
            <w:proofErr w:type="spellEnd"/>
            <w:r w:rsidRPr="00643406">
              <w:rPr>
                <w:lang w:val="en-US"/>
              </w:rPr>
              <w:t xml:space="preserve"> </w:t>
            </w:r>
            <w:proofErr w:type="spellStart"/>
            <w:r w:rsidRPr="00643406">
              <w:rPr>
                <w:lang w:val="en-US"/>
              </w:rPr>
              <w:t>d’application</w:t>
            </w:r>
            <w:proofErr w:type="spellEnd"/>
            <w:r w:rsidRPr="00643406">
              <w:rPr>
                <w:lang w:val="en-US"/>
              </w:rPr>
              <w:t xml:space="preserve"> (WSGI)</w:t>
            </w:r>
          </w:p>
        </w:tc>
        <w:tc>
          <w:tcPr>
            <w:tcW w:w="2893" w:type="dxa"/>
          </w:tcPr>
          <w:p w14:paraId="41E2F355" w14:textId="34F46B09" w:rsidR="00134730" w:rsidRPr="00643406" w:rsidRDefault="00134730" w:rsidP="00643406">
            <w:pPr>
              <w:pStyle w:val="Corpsdetexte"/>
              <w:jc w:val="right"/>
              <w:cnfStyle w:val="000000100000" w:firstRow="0" w:lastRow="0" w:firstColumn="0" w:lastColumn="0" w:oddVBand="0" w:evenVBand="0" w:oddHBand="1" w:evenHBand="0" w:firstRowFirstColumn="0" w:firstRowLastColumn="0" w:lastRowFirstColumn="0" w:lastRowLastColumn="0"/>
              <w:rPr>
                <w:color w:val="auto"/>
                <w:kern w:val="2"/>
              </w:rPr>
            </w:pPr>
            <w:r w:rsidRPr="00643406">
              <w:rPr>
                <w:color w:val="auto"/>
                <w:kern w:val="2"/>
              </w:rPr>
              <w:t>Gunicorn</w:t>
            </w:r>
          </w:p>
        </w:tc>
        <w:tc>
          <w:tcPr>
            <w:tcW w:w="3196" w:type="dxa"/>
          </w:tcPr>
          <w:p w14:paraId="7B28C7E4" w14:textId="744E8A7D" w:rsidR="00134730" w:rsidRPr="00643406" w:rsidRDefault="00643406" w:rsidP="00134730">
            <w:pPr>
              <w:pStyle w:val="Corpsdetexte"/>
              <w:cnfStyle w:val="000000100000" w:firstRow="0" w:lastRow="0" w:firstColumn="0" w:lastColumn="0" w:oddVBand="0" w:evenVBand="0" w:oddHBand="1" w:evenHBand="0" w:firstRowFirstColumn="0" w:firstRowLastColumn="0" w:lastRowFirstColumn="0" w:lastRowLastColumn="0"/>
              <w:rPr>
                <w:kern w:val="2"/>
              </w:rPr>
            </w:pPr>
            <w:r>
              <w:rPr>
                <w:kern w:val="2"/>
              </w:rPr>
              <w:t>20.0</w:t>
            </w:r>
          </w:p>
        </w:tc>
      </w:tr>
      <w:tr w:rsidR="00134730" w:rsidRPr="00643406" w14:paraId="5BE30A8D" w14:textId="66897188" w:rsidTr="00134730">
        <w:tc>
          <w:tcPr>
            <w:cnfStyle w:val="001000000000" w:firstRow="0" w:lastRow="0" w:firstColumn="1" w:lastColumn="0" w:oddVBand="0" w:evenVBand="0" w:oddHBand="0" w:evenHBand="0" w:firstRowFirstColumn="0" w:firstRowLastColumn="0" w:lastRowFirstColumn="0" w:lastRowLastColumn="0"/>
            <w:tcW w:w="3539" w:type="dxa"/>
          </w:tcPr>
          <w:p w14:paraId="56C55CB4" w14:textId="308F5CC6" w:rsidR="00134730" w:rsidRPr="00643406" w:rsidRDefault="00134730" w:rsidP="00134730">
            <w:pPr>
              <w:pStyle w:val="Corpsdetexte"/>
              <w:rPr>
                <w:kern w:val="2"/>
              </w:rPr>
            </w:pPr>
            <w:r w:rsidRPr="00643406">
              <w:rPr>
                <w:kern w:val="2"/>
              </w:rPr>
              <w:t>Serveur web</w:t>
            </w:r>
          </w:p>
        </w:tc>
        <w:tc>
          <w:tcPr>
            <w:tcW w:w="2893" w:type="dxa"/>
          </w:tcPr>
          <w:p w14:paraId="6C824020" w14:textId="1E66FBB8" w:rsidR="00134730" w:rsidRPr="00643406" w:rsidRDefault="00134730" w:rsidP="00643406">
            <w:pPr>
              <w:pStyle w:val="Corpsdetexte"/>
              <w:jc w:val="right"/>
              <w:cnfStyle w:val="000000000000" w:firstRow="0" w:lastRow="0" w:firstColumn="0" w:lastColumn="0" w:oddVBand="0" w:evenVBand="0" w:oddHBand="0" w:evenHBand="0" w:firstRowFirstColumn="0" w:firstRowLastColumn="0" w:lastRowFirstColumn="0" w:lastRowLastColumn="0"/>
              <w:rPr>
                <w:color w:val="auto"/>
                <w:kern w:val="2"/>
              </w:rPr>
            </w:pPr>
            <w:r w:rsidRPr="00643406">
              <w:rPr>
                <w:color w:val="auto"/>
                <w:kern w:val="2"/>
              </w:rPr>
              <w:t>Nginx</w:t>
            </w:r>
          </w:p>
        </w:tc>
        <w:tc>
          <w:tcPr>
            <w:tcW w:w="3196" w:type="dxa"/>
          </w:tcPr>
          <w:p w14:paraId="41D56A6A" w14:textId="3A033D67" w:rsidR="00134730" w:rsidRPr="00643406" w:rsidRDefault="00643406" w:rsidP="00134730">
            <w:pPr>
              <w:pStyle w:val="Corpsdetexte"/>
              <w:cnfStyle w:val="000000000000" w:firstRow="0" w:lastRow="0" w:firstColumn="0" w:lastColumn="0" w:oddVBand="0" w:evenVBand="0" w:oddHBand="0" w:evenHBand="0" w:firstRowFirstColumn="0" w:firstRowLastColumn="0" w:lastRowFirstColumn="0" w:lastRowLastColumn="0"/>
              <w:rPr>
                <w:kern w:val="2"/>
              </w:rPr>
            </w:pPr>
            <w:r>
              <w:rPr>
                <w:kern w:val="2"/>
              </w:rPr>
              <w:t>1.19</w:t>
            </w:r>
          </w:p>
        </w:tc>
      </w:tr>
      <w:tr w:rsidR="00134730" w:rsidRPr="00643406" w14:paraId="7C269082" w14:textId="77777777" w:rsidTr="001347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D654366" w14:textId="6420CC62" w:rsidR="00134730" w:rsidRPr="00643406" w:rsidRDefault="00134730" w:rsidP="00134730">
            <w:pPr>
              <w:pStyle w:val="Corpsdetexte"/>
              <w:rPr>
                <w:kern w:val="2"/>
              </w:rPr>
            </w:pPr>
            <w:r w:rsidRPr="00643406">
              <w:rPr>
                <w:kern w:val="2"/>
              </w:rPr>
              <w:t>Serveur base de données</w:t>
            </w:r>
          </w:p>
        </w:tc>
        <w:tc>
          <w:tcPr>
            <w:tcW w:w="2893" w:type="dxa"/>
          </w:tcPr>
          <w:p w14:paraId="00D748AC" w14:textId="05DB27AB" w:rsidR="00134730" w:rsidRPr="00643406" w:rsidRDefault="002F2CC5" w:rsidP="00643406">
            <w:pPr>
              <w:pStyle w:val="Corpsdetexte"/>
              <w:jc w:val="right"/>
              <w:cnfStyle w:val="000000100000" w:firstRow="0" w:lastRow="0" w:firstColumn="0" w:lastColumn="0" w:oddVBand="0" w:evenVBand="0" w:oddHBand="1" w:evenHBand="0" w:firstRowFirstColumn="0" w:firstRowLastColumn="0" w:lastRowFirstColumn="0" w:lastRowLastColumn="0"/>
              <w:rPr>
                <w:kern w:val="2"/>
              </w:rPr>
            </w:pPr>
            <w:proofErr w:type="spellStart"/>
            <w:r>
              <w:rPr>
                <w:color w:val="auto"/>
                <w:kern w:val="2"/>
              </w:rPr>
              <w:t>PostgreSql</w:t>
            </w:r>
            <w:proofErr w:type="spellEnd"/>
          </w:p>
        </w:tc>
        <w:tc>
          <w:tcPr>
            <w:tcW w:w="3196" w:type="dxa"/>
          </w:tcPr>
          <w:p w14:paraId="5E0B8CD4" w14:textId="1E6335B1" w:rsidR="00134730" w:rsidRPr="00643406" w:rsidRDefault="002F2CC5" w:rsidP="00134730">
            <w:pPr>
              <w:pStyle w:val="Corpsdetexte"/>
              <w:cnfStyle w:val="000000100000" w:firstRow="0" w:lastRow="0" w:firstColumn="0" w:lastColumn="0" w:oddVBand="0" w:evenVBand="0" w:oddHBand="1" w:evenHBand="0" w:firstRowFirstColumn="0" w:firstRowLastColumn="0" w:lastRowFirstColumn="0" w:lastRowLastColumn="0"/>
              <w:rPr>
                <w:kern w:val="2"/>
              </w:rPr>
            </w:pPr>
            <w:r>
              <w:rPr>
                <w:kern w:val="2"/>
              </w:rPr>
              <w:t>13.2</w:t>
            </w:r>
          </w:p>
        </w:tc>
      </w:tr>
    </w:tbl>
    <w:p w14:paraId="519F8881" w14:textId="7288E478" w:rsidR="003532ED" w:rsidRDefault="003532ED" w:rsidP="003532ED"/>
    <w:p w14:paraId="08B1B1C1" w14:textId="6441CF48" w:rsidR="00EB098D" w:rsidRDefault="00EB098D" w:rsidP="00EB098D">
      <w:pPr>
        <w:jc w:val="both"/>
      </w:pPr>
      <w:r w:rsidRPr="00643406">
        <w:rPr>
          <w:i/>
          <w:iCs/>
        </w:rPr>
        <w:t>Les versions proposées correspondent à celles envisagée au moment de la rédaction du présent document mais sont sujette</w:t>
      </w:r>
      <w:r>
        <w:rPr>
          <w:i/>
          <w:iCs/>
        </w:rPr>
        <w:t>s</w:t>
      </w:r>
      <w:r w:rsidRPr="00643406">
        <w:rPr>
          <w:i/>
          <w:iCs/>
        </w:rPr>
        <w:t xml:space="preserve"> à évoluer.</w:t>
      </w:r>
    </w:p>
    <w:p w14:paraId="2DA6CD64" w14:textId="2C30CDDC" w:rsidR="00647212" w:rsidRDefault="00647212" w:rsidP="00647212">
      <w:pPr>
        <w:pStyle w:val="Titre2"/>
      </w:pPr>
      <w:bookmarkStart w:id="29" w:name="_Toc68002037"/>
      <w:r>
        <w:t>Diagramme de déploiement</w:t>
      </w:r>
      <w:bookmarkEnd w:id="29"/>
    </w:p>
    <w:p w14:paraId="793CA31A" w14:textId="7D2FCE3F" w:rsidR="00C2149B" w:rsidRDefault="00647212" w:rsidP="00C2149B">
      <w:pPr>
        <w:pStyle w:val="Corpsdetexte"/>
      </w:pPr>
      <w:r w:rsidRPr="007C11E8">
        <w:rPr>
          <w:i/>
          <w:iCs/>
        </w:rPr>
        <w:t>Schéma visible page suivante.</w:t>
      </w:r>
    </w:p>
    <w:p w14:paraId="264A0C2A" w14:textId="77777777" w:rsidR="00C2149B" w:rsidRPr="00C2149B" w:rsidRDefault="00C2149B" w:rsidP="00C2149B">
      <w:pPr>
        <w:jc w:val="both"/>
        <w:rPr>
          <w:i/>
          <w:iCs/>
        </w:rPr>
      </w:pPr>
      <w:r w:rsidRPr="00C2149B">
        <w:rPr>
          <w:i/>
          <w:iCs/>
        </w:rPr>
        <w:t>Les terminaux (« </w:t>
      </w:r>
      <w:proofErr w:type="spellStart"/>
      <w:r w:rsidRPr="00C2149B">
        <w:rPr>
          <w:i/>
          <w:iCs/>
        </w:rPr>
        <w:t>devices</w:t>
      </w:r>
      <w:proofErr w:type="spellEnd"/>
      <w:r w:rsidRPr="00C2149B">
        <w:rPr>
          <w:i/>
          <w:iCs/>
        </w:rPr>
        <w:t> ») présentés sont regroupés dans trois groupes, seuls ceux identifiés par « group » (couleur bleue) font partit du système que nous développons.</w:t>
      </w:r>
    </w:p>
    <w:p w14:paraId="038D4801" w14:textId="06046D68" w:rsidR="00C2149B" w:rsidRDefault="00C2149B">
      <w:pPr>
        <w:widowControl/>
        <w:suppressAutoHyphens w:val="0"/>
        <w:sectPr w:rsidR="00C2149B" w:rsidSect="00736BE6">
          <w:headerReference w:type="default" r:id="rId45"/>
          <w:pgSz w:w="11906" w:h="16838"/>
          <w:pgMar w:top="1418" w:right="1134" w:bottom="1418" w:left="1134" w:header="1134" w:footer="284" w:gutter="0"/>
          <w:cols w:space="720"/>
          <w:docGrid w:linePitch="326"/>
        </w:sectPr>
      </w:pPr>
    </w:p>
    <w:p w14:paraId="5CF148F0" w14:textId="2E60D36B" w:rsidR="003532ED" w:rsidRDefault="00AA2964" w:rsidP="003532ED">
      <w:pPr>
        <w:jc w:val="center"/>
      </w:pPr>
      <w:bookmarkStart w:id="30" w:name="_Toc43144540"/>
      <w:r>
        <w:rPr>
          <w:noProof/>
        </w:rPr>
        <w:lastRenderedPageBreak/>
        <w:object w:dxaOrig="1440" w:dyaOrig="1440" w14:anchorId="75A01304">
          <v:shape id="_x0000_s1042" type="#_x0000_t75" style="position:absolute;left:0;text-align:left;margin-left:16.9pt;margin-top:-56.3pt;width:679.1pt;height:484.5pt;z-index:251700224;mso-position-horizontal-relative:margin;mso-position-vertical-relative:text;mso-width-relative:page;mso-height-relative:page">
            <v:imagedata r:id="rId46" o:title=""/>
            <w10:wrap anchorx="margin"/>
          </v:shape>
          <o:OLEObject Type="Embed" ProgID="Visio.Drawing.15" ShapeID="_x0000_s1042" DrawAspect="Content" ObjectID="_1678629044" r:id="rId47"/>
        </w:object>
      </w:r>
    </w:p>
    <w:p w14:paraId="279381BC" w14:textId="57A7D709" w:rsidR="003532ED" w:rsidRDefault="003532ED" w:rsidP="00967799">
      <w:pPr>
        <w:jc w:val="both"/>
        <w:sectPr w:rsidR="003532ED" w:rsidSect="003532ED">
          <w:headerReference w:type="default" r:id="rId48"/>
          <w:pgSz w:w="16838" w:h="11906" w:orient="landscape"/>
          <w:pgMar w:top="1134" w:right="1418" w:bottom="1134" w:left="1418" w:header="1134" w:footer="284" w:gutter="0"/>
          <w:cols w:space="720"/>
          <w:docGrid w:linePitch="326"/>
        </w:sectPr>
      </w:pPr>
    </w:p>
    <w:p w14:paraId="46BC8B67" w14:textId="55FA6B4C" w:rsidR="004E0CDA" w:rsidRDefault="00C2149B" w:rsidP="00A554F3">
      <w:pPr>
        <w:pStyle w:val="Titre2"/>
      </w:pPr>
      <w:bookmarkStart w:id="31" w:name="_Toc68002038"/>
      <w:bookmarkEnd w:id="30"/>
      <w:r>
        <w:lastRenderedPageBreak/>
        <w:t>Détail des terminaux</w:t>
      </w:r>
      <w:bookmarkEnd w:id="31"/>
    </w:p>
    <w:p w14:paraId="408E32D3" w14:textId="62E6315A" w:rsidR="00C2149B" w:rsidRDefault="00D2578F" w:rsidP="00C2149B">
      <w:pPr>
        <w:pStyle w:val="Titre3"/>
      </w:pPr>
      <w:bookmarkStart w:id="32" w:name="_Toc68002039"/>
      <w:r>
        <w:t>« </w:t>
      </w:r>
      <w:proofErr w:type="spellStart"/>
      <w:r w:rsidR="00C2149B">
        <w:t>External</w:t>
      </w:r>
      <w:proofErr w:type="spellEnd"/>
      <w:r>
        <w:t> »</w:t>
      </w:r>
      <w:bookmarkEnd w:id="32"/>
    </w:p>
    <w:p w14:paraId="6689FE65" w14:textId="23B41787" w:rsidR="000E0B72" w:rsidRDefault="000E0B72" w:rsidP="000E0B72">
      <w:pPr>
        <w:pStyle w:val="Corpsdetexte"/>
      </w:pPr>
      <w:r>
        <w:t>Notre système sera amené à communiquer avec des terminaux externes tels que :</w:t>
      </w:r>
    </w:p>
    <w:p w14:paraId="4EF75FEC" w14:textId="0167FEEF" w:rsidR="000E0B72" w:rsidRDefault="000E0B72" w:rsidP="000E0B72">
      <w:pPr>
        <w:pStyle w:val="Corpsdetexte"/>
        <w:numPr>
          <w:ilvl w:val="0"/>
          <w:numId w:val="20"/>
        </w:numPr>
      </w:pPr>
      <w:r>
        <w:t>« </w:t>
      </w:r>
      <w:r w:rsidRPr="00C128C3">
        <w:rPr>
          <w:b/>
          <w:bCs/>
        </w:rPr>
        <w:t>Banking System</w:t>
      </w:r>
      <w:r>
        <w:t xml:space="preserve"> » : </w:t>
      </w:r>
      <w:r w:rsidR="006F0756" w:rsidRPr="006F0756">
        <w:rPr>
          <w:b/>
          <w:bCs/>
        </w:rPr>
        <w:t>API</w:t>
      </w:r>
      <w:r w:rsidR="006F0756">
        <w:t xml:space="preserve"> </w:t>
      </w:r>
      <w:r>
        <w:t xml:space="preserve">qui sera l’interface avec le système bancaire pour obtenir des </w:t>
      </w:r>
      <w:r w:rsidRPr="00C128C3">
        <w:rPr>
          <w:b/>
          <w:bCs/>
        </w:rPr>
        <w:t>paiements</w:t>
      </w:r>
      <w:r>
        <w:t xml:space="preserve"> ou des autorisations de paiement.</w:t>
      </w:r>
    </w:p>
    <w:p w14:paraId="370C91DD" w14:textId="27AF26D6" w:rsidR="000E0B72" w:rsidRDefault="000E0B72" w:rsidP="000E0B72">
      <w:pPr>
        <w:pStyle w:val="Corpsdetexte"/>
        <w:numPr>
          <w:ilvl w:val="0"/>
          <w:numId w:val="20"/>
        </w:numPr>
      </w:pPr>
      <w:r>
        <w:t>« </w:t>
      </w:r>
      <w:r w:rsidRPr="00C128C3">
        <w:rPr>
          <w:b/>
          <w:bCs/>
        </w:rPr>
        <w:t>Delivery System</w:t>
      </w:r>
      <w:r>
        <w:t xml:space="preserve"> » : qui sera l’interface avec le système de livraison, donc selon notre proposition une entreprise externe. Nous utiliserons une </w:t>
      </w:r>
      <w:r w:rsidR="006F0756">
        <w:t xml:space="preserve">application (et/ou </w:t>
      </w:r>
      <w:r w:rsidRPr="006F0756">
        <w:t>API</w:t>
      </w:r>
      <w:r w:rsidR="006F0756">
        <w:t>)</w:t>
      </w:r>
      <w:r>
        <w:t xml:space="preserve"> avec laquelle nous pourrons lui transmettre et recevoir les informations nécessaires à la </w:t>
      </w:r>
      <w:r w:rsidRPr="00C128C3">
        <w:rPr>
          <w:b/>
          <w:bCs/>
        </w:rPr>
        <w:t>prise en charge des commandes</w:t>
      </w:r>
      <w:r>
        <w:t xml:space="preserve"> et à la gestion des </w:t>
      </w:r>
      <w:r w:rsidRPr="00C128C3">
        <w:rPr>
          <w:b/>
          <w:bCs/>
        </w:rPr>
        <w:t>paiements à la livraison</w:t>
      </w:r>
      <w:r>
        <w:t xml:space="preserve">. Elle permettra également de suivre en temps réel la </w:t>
      </w:r>
      <w:r w:rsidRPr="00C128C3">
        <w:rPr>
          <w:b/>
          <w:bCs/>
        </w:rPr>
        <w:t>position des livreurs</w:t>
      </w:r>
      <w:r>
        <w:t>.</w:t>
      </w:r>
    </w:p>
    <w:p w14:paraId="245C71BE" w14:textId="698257D4" w:rsidR="000E0B72" w:rsidRPr="000E0B72" w:rsidRDefault="000E0B72" w:rsidP="000E0B72">
      <w:pPr>
        <w:pStyle w:val="Corpsdetexte"/>
        <w:numPr>
          <w:ilvl w:val="0"/>
          <w:numId w:val="20"/>
        </w:numPr>
      </w:pPr>
      <w:r>
        <w:t>« </w:t>
      </w:r>
      <w:r w:rsidRPr="00C128C3">
        <w:rPr>
          <w:b/>
          <w:bCs/>
        </w:rPr>
        <w:t>Supplier System</w:t>
      </w:r>
      <w:r>
        <w:t xml:space="preserve"> » : ce terminal désigne un logiciel à part entière auquel les restaurants </w:t>
      </w:r>
      <w:r w:rsidR="0054719D">
        <w:t>transmettront</w:t>
      </w:r>
      <w:r>
        <w:t xml:space="preserve"> simplement leurs besoins en ingrédients</w:t>
      </w:r>
      <w:r w:rsidR="0054719D">
        <w:t xml:space="preserve"> par le biais de « bon de commandes »</w:t>
      </w:r>
      <w:r>
        <w:t xml:space="preserve">. La </w:t>
      </w:r>
      <w:r w:rsidRPr="00C128C3">
        <w:rPr>
          <w:b/>
          <w:bCs/>
        </w:rPr>
        <w:t>gestion des</w:t>
      </w:r>
      <w:r w:rsidR="0054719D" w:rsidRPr="00C128C3">
        <w:rPr>
          <w:b/>
          <w:bCs/>
        </w:rPr>
        <w:t xml:space="preserve"> factures</w:t>
      </w:r>
      <w:r w:rsidR="0054719D">
        <w:t xml:space="preserve"> </w:t>
      </w:r>
      <w:r w:rsidR="00C128C3" w:rsidRPr="00C128C3">
        <w:rPr>
          <w:b/>
          <w:bCs/>
        </w:rPr>
        <w:t>« fournisseurs »</w:t>
      </w:r>
      <w:r w:rsidR="00C128C3">
        <w:rPr>
          <w:b/>
          <w:bCs/>
        </w:rPr>
        <w:t xml:space="preserve"> </w:t>
      </w:r>
      <w:r w:rsidR="0054719D">
        <w:t>et de leurs montant sera effectuée par ce logiciel.</w:t>
      </w:r>
    </w:p>
    <w:p w14:paraId="7B813560" w14:textId="531BB81D" w:rsidR="003532ED" w:rsidRDefault="00D2578F" w:rsidP="00C2149B">
      <w:pPr>
        <w:pStyle w:val="Titre3"/>
      </w:pPr>
      <w:bookmarkStart w:id="33" w:name="_Toc68002040"/>
      <w:r>
        <w:t>« </w:t>
      </w:r>
      <w:r w:rsidR="00C2149B">
        <w:t>Group</w:t>
      </w:r>
      <w:r>
        <w:t> »</w:t>
      </w:r>
      <w:bookmarkEnd w:id="33"/>
    </w:p>
    <w:p w14:paraId="6D956C5E" w14:textId="0364A34E" w:rsidR="00C128C3" w:rsidRDefault="00C128C3" w:rsidP="00C128C3">
      <w:pPr>
        <w:pStyle w:val="Corpsdetexte"/>
      </w:pPr>
      <w:r>
        <w:t>Notre solution proposera donc de mettre en place :</w:t>
      </w:r>
    </w:p>
    <w:p w14:paraId="46D99B30" w14:textId="581E7A50" w:rsidR="00C128C3" w:rsidRDefault="00C128C3" w:rsidP="00C128C3">
      <w:pPr>
        <w:pStyle w:val="Corpsdetexte"/>
        <w:numPr>
          <w:ilvl w:val="0"/>
          <w:numId w:val="21"/>
        </w:numPr>
      </w:pPr>
      <w:r>
        <w:t xml:space="preserve">Un serveur web, </w:t>
      </w:r>
      <w:r w:rsidRPr="00C128C3">
        <w:rPr>
          <w:b/>
          <w:bCs/>
        </w:rPr>
        <w:t>Nginx</w:t>
      </w:r>
      <w:r>
        <w:rPr>
          <w:b/>
          <w:bCs/>
        </w:rPr>
        <w:t> </w:t>
      </w:r>
      <w:r>
        <w:t xml:space="preserve">: </w:t>
      </w:r>
      <w:r w:rsidR="001D5CF5">
        <w:t>qui</w:t>
      </w:r>
      <w:r>
        <w:t xml:space="preserve"> sera en charge de recueillir les requêtes </w:t>
      </w:r>
      <w:r w:rsidRPr="00C128C3">
        <w:rPr>
          <w:b/>
          <w:bCs/>
        </w:rPr>
        <w:t>HTTP</w:t>
      </w:r>
      <w:r>
        <w:t>(s) transmises par les utilisateurs et de les transmettre à notre serveur d’application.</w:t>
      </w:r>
    </w:p>
    <w:p w14:paraId="4F0F2D48" w14:textId="2D32D588" w:rsidR="00C128C3" w:rsidRDefault="00C128C3" w:rsidP="00C128C3">
      <w:pPr>
        <w:pStyle w:val="Corpsdetexte"/>
        <w:numPr>
          <w:ilvl w:val="0"/>
          <w:numId w:val="21"/>
        </w:numPr>
      </w:pPr>
      <w:r>
        <w:t xml:space="preserve">Un serveur d’application, </w:t>
      </w:r>
      <w:r w:rsidRPr="00C128C3">
        <w:rPr>
          <w:b/>
          <w:bCs/>
        </w:rPr>
        <w:t>Gunicorn</w:t>
      </w:r>
      <w:r>
        <w:t xml:space="preserve"> : qui hébergera les composants logiciels que nous développerons, par le biais de la communication « WSGI » (Web Server Gateway Interface). </w:t>
      </w:r>
      <w:r w:rsidR="001D5CF5">
        <w:t xml:space="preserve">Il contient la logique métier, </w:t>
      </w:r>
      <w:r>
        <w:t>cœur de notre programme</w:t>
      </w:r>
      <w:r w:rsidR="001D5CF5">
        <w:t>,</w:t>
      </w:r>
      <w:r>
        <w:t xml:space="preserve"> </w:t>
      </w:r>
      <w:r w:rsidR="006F0756">
        <w:t xml:space="preserve">rédigé avec </w:t>
      </w:r>
      <w:r w:rsidR="001D5CF5">
        <w:t xml:space="preserve">le langage </w:t>
      </w:r>
      <w:r w:rsidR="006F0756" w:rsidRPr="006F0756">
        <w:rPr>
          <w:b/>
          <w:bCs/>
        </w:rPr>
        <w:t>Python</w:t>
      </w:r>
      <w:r w:rsidR="006F0756">
        <w:t xml:space="preserve"> et </w:t>
      </w:r>
      <w:r w:rsidR="001D5CF5">
        <w:t xml:space="preserve">son </w:t>
      </w:r>
      <w:proofErr w:type="spellStart"/>
      <w:r w:rsidR="001D5CF5">
        <w:t>framework</w:t>
      </w:r>
      <w:proofErr w:type="spellEnd"/>
      <w:r w:rsidR="001D5CF5">
        <w:t xml:space="preserve"> </w:t>
      </w:r>
      <w:r w:rsidR="006F0756" w:rsidRPr="006F0756">
        <w:rPr>
          <w:b/>
          <w:bCs/>
        </w:rPr>
        <w:t>Django</w:t>
      </w:r>
      <w:r w:rsidR="006F0756">
        <w:t>.</w:t>
      </w:r>
    </w:p>
    <w:p w14:paraId="7B78E3AC" w14:textId="67C53CF7" w:rsidR="001D5CF5" w:rsidRDefault="001D5CF5" w:rsidP="00C128C3">
      <w:pPr>
        <w:pStyle w:val="Corpsdetexte"/>
        <w:numPr>
          <w:ilvl w:val="0"/>
          <w:numId w:val="21"/>
        </w:numPr>
      </w:pPr>
      <w:r>
        <w:t xml:space="preserve">Un serveur de base de données, </w:t>
      </w:r>
      <w:r w:rsidRPr="001D5CF5">
        <w:rPr>
          <w:b/>
          <w:bCs/>
        </w:rPr>
        <w:t>MySQL</w:t>
      </w:r>
      <w:r>
        <w:rPr>
          <w:b/>
          <w:bCs/>
        </w:rPr>
        <w:t> </w:t>
      </w:r>
      <w:r>
        <w:t>: qui servira à stocker, gérer et extraire les données dans une base de données.</w:t>
      </w:r>
    </w:p>
    <w:p w14:paraId="14C0BAE2" w14:textId="099082D6" w:rsidR="009F5920" w:rsidRPr="00C128C3" w:rsidRDefault="009F5920" w:rsidP="00C128C3">
      <w:pPr>
        <w:pStyle w:val="Corpsdetexte"/>
        <w:numPr>
          <w:ilvl w:val="0"/>
          <w:numId w:val="21"/>
        </w:numPr>
      </w:pPr>
      <w:r>
        <w:t xml:space="preserve">Le tout sera mis à disposition grâce aux services de « droplets » de </w:t>
      </w:r>
      <w:r w:rsidRPr="009F5920">
        <w:rPr>
          <w:b/>
          <w:bCs/>
        </w:rPr>
        <w:t>DigitalOc</w:t>
      </w:r>
      <w:r>
        <w:rPr>
          <w:b/>
          <w:bCs/>
        </w:rPr>
        <w:t>e</w:t>
      </w:r>
      <w:r w:rsidRPr="009F5920">
        <w:rPr>
          <w:b/>
          <w:bCs/>
        </w:rPr>
        <w:t>an</w:t>
      </w:r>
      <w:r>
        <w:t xml:space="preserve"> (cf. 5.2)</w:t>
      </w:r>
    </w:p>
    <w:p w14:paraId="2B6694EE" w14:textId="5CE2B78C" w:rsidR="00C2149B" w:rsidRDefault="00D2578F" w:rsidP="00C2149B">
      <w:pPr>
        <w:pStyle w:val="Titre3"/>
      </w:pPr>
      <w:bookmarkStart w:id="34" w:name="_Toc68002041"/>
      <w:r>
        <w:t>« </w:t>
      </w:r>
      <w:proofErr w:type="spellStart"/>
      <w:r w:rsidR="00C2149B">
        <w:t>Users</w:t>
      </w:r>
      <w:proofErr w:type="spellEnd"/>
      <w:r>
        <w:t> »</w:t>
      </w:r>
      <w:bookmarkEnd w:id="34"/>
    </w:p>
    <w:p w14:paraId="27320A3C" w14:textId="63151F73" w:rsidR="001D5CF5" w:rsidRDefault="001D5CF5" w:rsidP="001D5CF5">
      <w:pPr>
        <w:pStyle w:val="Corpsdetexte"/>
      </w:pPr>
      <w:r>
        <w:t xml:space="preserve">Les usages des utilisateurs pouvant être sur </w:t>
      </w:r>
      <w:r w:rsidRPr="001D5CF5">
        <w:rPr>
          <w:b/>
          <w:bCs/>
        </w:rPr>
        <w:t>différents</w:t>
      </w:r>
      <w:r>
        <w:t xml:space="preserve"> </w:t>
      </w:r>
      <w:r>
        <w:rPr>
          <w:b/>
          <w:bCs/>
        </w:rPr>
        <w:t>terminaux</w:t>
      </w:r>
      <w:r>
        <w:t xml:space="preserve"> nous mettrons en place une solution « </w:t>
      </w:r>
      <w:r w:rsidRPr="00A033CC">
        <w:rPr>
          <w:b/>
          <w:bCs/>
        </w:rPr>
        <w:t>responsive</w:t>
      </w:r>
      <w:r>
        <w:t xml:space="preserve"> » : le site d’adaptera et se redimensionnera automatiquement selon les contraintes de résolution des </w:t>
      </w:r>
      <w:r w:rsidRPr="000660D6">
        <w:rPr>
          <w:b/>
          <w:bCs/>
        </w:rPr>
        <w:t>navigateurs</w:t>
      </w:r>
      <w:r>
        <w:t xml:space="preserve"> et de leurs supports : smartphone/tablette/ordinateur.</w:t>
      </w:r>
      <w:r w:rsidR="00D11DB9">
        <w:t xml:space="preserve"> Leurs requêtes seront transmises généralement en HTTP ou HTTPS notamment lors de la connexion.</w:t>
      </w:r>
    </w:p>
    <w:p w14:paraId="26DBA4F9" w14:textId="13CA470D" w:rsidR="00736BE6" w:rsidRDefault="00736BE6">
      <w:pPr>
        <w:widowControl/>
        <w:suppressAutoHyphens w:val="0"/>
      </w:pPr>
    </w:p>
    <w:p w14:paraId="7877A0C3" w14:textId="4F0E9563" w:rsidR="00046FEE" w:rsidRDefault="00DE68F1" w:rsidP="004F734B">
      <w:pPr>
        <w:pStyle w:val="Corpsdetexte"/>
      </w:pPr>
      <w:r>
        <w:t>.</w:t>
      </w:r>
      <w:r w:rsidR="0074782D">
        <w:br w:type="page"/>
      </w:r>
    </w:p>
    <w:p w14:paraId="4B4F0A34" w14:textId="515D4771" w:rsidR="00706C6B" w:rsidRPr="00967CE9" w:rsidRDefault="00706C6B" w:rsidP="00706C6B">
      <w:pPr>
        <w:pStyle w:val="Titre1"/>
      </w:pPr>
      <w:bookmarkStart w:id="35" w:name="_Toc68002042"/>
      <w:r w:rsidRPr="00967CE9">
        <w:lastRenderedPageBreak/>
        <w:t>Architecture logicielle</w:t>
      </w:r>
      <w:bookmarkEnd w:id="35"/>
    </w:p>
    <w:p w14:paraId="32475485" w14:textId="441EF17C" w:rsidR="00706C6B" w:rsidRDefault="00706C6B" w:rsidP="00706C6B">
      <w:pPr>
        <w:pStyle w:val="Titre2"/>
      </w:pPr>
      <w:bookmarkStart w:id="36" w:name="_Toc68002043"/>
      <w:r>
        <w:t>Principes généraux</w:t>
      </w:r>
      <w:bookmarkEnd w:id="36"/>
    </w:p>
    <w:p w14:paraId="75822DCE" w14:textId="73DF4630" w:rsidR="00706C6B" w:rsidRPr="00967CE9" w:rsidRDefault="00706C6B" w:rsidP="00706C6B">
      <w:pPr>
        <w:pStyle w:val="Corpsdetexte"/>
      </w:pPr>
      <w:r>
        <w:t xml:space="preserve">Les sources et versions du projet sont gérées par </w:t>
      </w:r>
      <w:r>
        <w:rPr>
          <w:b/>
          <w:bCs/>
        </w:rPr>
        <w:t>Git</w:t>
      </w:r>
      <w:r w:rsidR="00967CE9">
        <w:t>,</w:t>
      </w:r>
      <w:r>
        <w:t xml:space="preserve"> les dépendances et le packaging par </w:t>
      </w:r>
      <w:proofErr w:type="spellStart"/>
      <w:r w:rsidR="00967CE9">
        <w:rPr>
          <w:b/>
          <w:bCs/>
        </w:rPr>
        <w:t>pip</w:t>
      </w:r>
      <w:proofErr w:type="spellEnd"/>
      <w:r w:rsidR="00967CE9">
        <w:rPr>
          <w:b/>
          <w:bCs/>
        </w:rPr>
        <w:t xml:space="preserve">. </w:t>
      </w:r>
      <w:r w:rsidR="00967CE9">
        <w:t xml:space="preserve">Il s’agit d’un projet développé avec </w:t>
      </w:r>
      <w:r w:rsidR="00B076F7">
        <w:t xml:space="preserve">Python et </w:t>
      </w:r>
      <w:r w:rsidR="00967CE9" w:rsidRPr="00967CE9">
        <w:rPr>
          <w:b/>
          <w:bCs/>
        </w:rPr>
        <w:t>Django</w:t>
      </w:r>
      <w:r w:rsidR="00967CE9">
        <w:t>. Django propose un ORM pour communiquer avec la base de données</w:t>
      </w:r>
      <w:r w:rsidR="00B076F7">
        <w:t xml:space="preserve"> permettant de s’abstraire de l’écriture SQL. Django</w:t>
      </w:r>
      <w:r w:rsidR="00967CE9">
        <w:t xml:space="preserve"> créé </w:t>
      </w:r>
      <w:r w:rsidR="00B076F7">
        <w:t xml:space="preserve">le </w:t>
      </w:r>
      <w:r w:rsidR="00967CE9">
        <w:t xml:space="preserve">projet sous la forme du design pattern « MVT » </w:t>
      </w:r>
      <w:r w:rsidR="00B076F7">
        <w:t xml:space="preserve">(Model, </w:t>
      </w:r>
      <w:proofErr w:type="spellStart"/>
      <w:r w:rsidR="00B076F7">
        <w:t>View</w:t>
      </w:r>
      <w:proofErr w:type="spellEnd"/>
      <w:r w:rsidR="00B076F7">
        <w:t>, Template). Les modèles servent à construire la base de données, les vues à définir les requêtes http et leur parcours sur le site et les « </w:t>
      </w:r>
      <w:proofErr w:type="spellStart"/>
      <w:r w:rsidR="00B076F7">
        <w:t>templates</w:t>
      </w:r>
      <w:proofErr w:type="spellEnd"/>
      <w:r w:rsidR="00B076F7">
        <w:t> » structurent les pages en HTML.</w:t>
      </w:r>
    </w:p>
    <w:p w14:paraId="6FCE5AA2" w14:textId="77777777" w:rsidR="00706C6B" w:rsidRPr="00C709A3" w:rsidRDefault="00706C6B" w:rsidP="00706C6B">
      <w:pPr>
        <w:pStyle w:val="Titre3"/>
        <w:ind w:left="0" w:firstLine="0"/>
      </w:pPr>
      <w:bookmarkStart w:id="37" w:name="_Toc68002044"/>
      <w:r w:rsidRPr="00C709A3">
        <w:t>Les couches</w:t>
      </w:r>
      <w:bookmarkEnd w:id="37"/>
    </w:p>
    <w:p w14:paraId="5A77F621" w14:textId="77777777" w:rsidR="00706C6B" w:rsidRDefault="00706C6B" w:rsidP="00706C6B">
      <w:pPr>
        <w:pStyle w:val="Corpsdetexte"/>
      </w:pPr>
      <w:r>
        <w:t>L'architecture applicative est la suivante :</w:t>
      </w:r>
    </w:p>
    <w:p w14:paraId="472A44CD" w14:textId="18F95BFA" w:rsidR="00706C6B" w:rsidRDefault="00703F1C" w:rsidP="00706C6B">
      <w:pPr>
        <w:pStyle w:val="Corpsdetexte"/>
        <w:numPr>
          <w:ilvl w:val="0"/>
          <w:numId w:val="23"/>
        </w:numPr>
        <w:spacing w:after="0"/>
      </w:pPr>
      <w:r>
        <w:t>U</w:t>
      </w:r>
      <w:r w:rsidR="00706C6B">
        <w:t>ne</w:t>
      </w:r>
      <w:r w:rsidR="00706C6B">
        <w:rPr>
          <w:i/>
          <w:iCs/>
        </w:rPr>
        <w:t xml:space="preserve"> </w:t>
      </w:r>
      <w:r w:rsidR="00706C6B">
        <w:t>couche</w:t>
      </w:r>
      <w:r w:rsidR="00706C6B">
        <w:rPr>
          <w:b/>
          <w:bCs/>
        </w:rPr>
        <w:t xml:space="preserve"> business</w:t>
      </w:r>
      <w:r w:rsidR="00706C6B">
        <w:t> : responsable de la logique métier du composant</w:t>
      </w:r>
      <w:r w:rsidR="00094497">
        <w:t>.</w:t>
      </w:r>
    </w:p>
    <w:p w14:paraId="3B9E4D21" w14:textId="24C471A6" w:rsidR="00706C6B" w:rsidRDefault="00703F1C" w:rsidP="00706C6B">
      <w:pPr>
        <w:pStyle w:val="Corpsdetexte"/>
        <w:numPr>
          <w:ilvl w:val="0"/>
          <w:numId w:val="23"/>
        </w:numPr>
        <w:spacing w:after="0"/>
      </w:pPr>
      <w:r>
        <w:t>U</w:t>
      </w:r>
      <w:r w:rsidR="00706C6B">
        <w:t>ne</w:t>
      </w:r>
      <w:r w:rsidR="00706C6B">
        <w:rPr>
          <w:i/>
          <w:iCs/>
        </w:rPr>
        <w:t xml:space="preserve"> </w:t>
      </w:r>
      <w:r w:rsidR="00706C6B">
        <w:t>couche</w:t>
      </w:r>
      <w:r w:rsidR="00706C6B">
        <w:rPr>
          <w:b/>
          <w:bCs/>
        </w:rPr>
        <w:t xml:space="preserve"> model</w:t>
      </w:r>
      <w:r w:rsidR="00706C6B">
        <w:t xml:space="preserve"> : </w:t>
      </w:r>
      <w:r>
        <w:t>gère l’</w:t>
      </w:r>
      <w:r w:rsidR="00706C6B">
        <w:t>implémentation du modèle des objets métiers</w:t>
      </w:r>
      <w:r w:rsidR="00094497">
        <w:t>.</w:t>
      </w:r>
    </w:p>
    <w:p w14:paraId="46916258" w14:textId="7EA053B4" w:rsidR="001250CB" w:rsidRDefault="00703F1C" w:rsidP="008544F9">
      <w:pPr>
        <w:pStyle w:val="Corpsdetexte"/>
        <w:numPr>
          <w:ilvl w:val="0"/>
          <w:numId w:val="23"/>
        </w:numPr>
        <w:spacing w:after="0"/>
      </w:pPr>
      <w:r>
        <w:t>U</w:t>
      </w:r>
      <w:r w:rsidR="00094497">
        <w:t xml:space="preserve">ne couche </w:t>
      </w:r>
      <w:r w:rsidR="00094497" w:rsidRPr="008544F9">
        <w:rPr>
          <w:b/>
          <w:bCs/>
        </w:rPr>
        <w:t>interface</w:t>
      </w:r>
      <w:r w:rsidR="00094497">
        <w:t> : responsable des interfaces utilisateurs (client/employés).</w:t>
      </w:r>
    </w:p>
    <w:p w14:paraId="2EECB2CA" w14:textId="5440BEFB" w:rsidR="00967CE9" w:rsidRPr="00F9616B" w:rsidRDefault="00967CE9" w:rsidP="00967CE9">
      <w:pPr>
        <w:pStyle w:val="Titre3"/>
      </w:pPr>
      <w:bookmarkStart w:id="38" w:name="_Toc68002045"/>
      <w:r>
        <w:t>Diagramme de composants</w:t>
      </w:r>
      <w:bookmarkEnd w:id="38"/>
    </w:p>
    <w:p w14:paraId="4993BAFC" w14:textId="77777777" w:rsidR="00967CE9" w:rsidRDefault="00967CE9" w:rsidP="00967CE9">
      <w:pPr>
        <w:jc w:val="both"/>
      </w:pPr>
      <w:r>
        <w:t xml:space="preserve">Le </w:t>
      </w:r>
      <w:r w:rsidRPr="00136BAA">
        <w:rPr>
          <w:b/>
          <w:bCs/>
        </w:rPr>
        <w:t>système informatique</w:t>
      </w:r>
      <w:r>
        <w:t xml:space="preserve"> proposé dans le dossier de d</w:t>
      </w:r>
      <w:r w:rsidRPr="00136BAA">
        <w:t>ossier de conception fonctionnelle</w:t>
      </w:r>
      <w:r>
        <w:t xml:space="preserve"> est composé de </w:t>
      </w:r>
      <w:r w:rsidRPr="00136BAA">
        <w:rPr>
          <w:b/>
          <w:bCs/>
        </w:rPr>
        <w:t>parties logicielles</w:t>
      </w:r>
      <w:r>
        <w:rPr>
          <w:b/>
          <w:bCs/>
        </w:rPr>
        <w:t xml:space="preserve"> </w:t>
      </w:r>
      <w:r>
        <w:t xml:space="preserve">et de </w:t>
      </w:r>
      <w:r w:rsidRPr="00136BAA">
        <w:rPr>
          <w:b/>
          <w:bCs/>
        </w:rPr>
        <w:t>données</w:t>
      </w:r>
      <w:r>
        <w:t xml:space="preserve"> qui sont décrites dans la partie suivante et illustrées dans le </w:t>
      </w:r>
      <w:r w:rsidRPr="00136BAA">
        <w:rPr>
          <w:b/>
          <w:bCs/>
        </w:rPr>
        <w:t>diagramme de composants</w:t>
      </w:r>
      <w:r>
        <w:t xml:space="preserve">. L’intérêt du découpage par composants est d’identifier des parties relativement indépendantes. Le diagramme de composants illustre également les </w:t>
      </w:r>
      <w:r w:rsidRPr="00865BD6">
        <w:rPr>
          <w:b/>
          <w:bCs/>
        </w:rPr>
        <w:t>relations</w:t>
      </w:r>
      <w:r>
        <w:t xml:space="preserve"> entre ces composants au travers de la visualisation des ports et des dépendances. Il permet d’avoir une vue d’ensemble « statique » sur le projet de développement en cours. </w:t>
      </w:r>
    </w:p>
    <w:p w14:paraId="437939F3" w14:textId="77777777" w:rsidR="00967CE9" w:rsidRDefault="00967CE9" w:rsidP="00967CE9">
      <w:pPr>
        <w:jc w:val="both"/>
      </w:pPr>
    </w:p>
    <w:p w14:paraId="1CB10867" w14:textId="77777777" w:rsidR="00967CE9" w:rsidRDefault="00967CE9" w:rsidP="00967CE9">
      <w:pPr>
        <w:jc w:val="both"/>
      </w:pPr>
      <w:r>
        <w:t xml:space="preserve">Pour guider la lecture une différentiation est proposée par un code couleur selon les usagers concernés. Cette segmentation n’est pas absolue : certaines fonctionnalités peuvent être transverses. </w:t>
      </w:r>
    </w:p>
    <w:p w14:paraId="4E9C2B30" w14:textId="77777777" w:rsidR="00967CE9" w:rsidRDefault="00967CE9" w:rsidP="00967CE9">
      <w:pPr>
        <w:pStyle w:val="Corpsdetexte"/>
        <w:rPr>
          <w:i/>
          <w:iCs/>
        </w:rPr>
      </w:pPr>
    </w:p>
    <w:p w14:paraId="5831AD1F" w14:textId="77777777" w:rsidR="00967CE9" w:rsidRDefault="00967CE9" w:rsidP="00967CE9">
      <w:pPr>
        <w:pStyle w:val="Corpsdetexte"/>
        <w:rPr>
          <w:i/>
          <w:iCs/>
        </w:rPr>
      </w:pPr>
      <w:r w:rsidRPr="007C11E8">
        <w:rPr>
          <w:i/>
          <w:iCs/>
        </w:rPr>
        <w:t>Schéma visible page suivante.</w:t>
      </w:r>
    </w:p>
    <w:p w14:paraId="04CB728E" w14:textId="77777777" w:rsidR="00967CE9" w:rsidRPr="007C11E8" w:rsidRDefault="00967CE9" w:rsidP="00967CE9">
      <w:pPr>
        <w:pStyle w:val="Corpsdetexte"/>
        <w:rPr>
          <w:i/>
          <w:iCs/>
        </w:rPr>
      </w:pPr>
    </w:p>
    <w:p w14:paraId="0BF66178" w14:textId="77777777" w:rsidR="00967CE9" w:rsidRDefault="00967CE9" w:rsidP="00967CE9">
      <w:pPr>
        <w:sectPr w:rsidR="00967CE9" w:rsidSect="00881836">
          <w:headerReference w:type="default" r:id="rId49"/>
          <w:pgSz w:w="11906" w:h="16838"/>
          <w:pgMar w:top="1418" w:right="1134" w:bottom="1418" w:left="1134" w:header="1134" w:footer="284" w:gutter="0"/>
          <w:cols w:space="720"/>
          <w:docGrid w:linePitch="326"/>
        </w:sectPr>
      </w:pPr>
    </w:p>
    <w:p w14:paraId="0605EEB2" w14:textId="77777777" w:rsidR="00967CE9" w:rsidRDefault="00AA2964" w:rsidP="00967CE9">
      <w:pPr>
        <w:jc w:val="center"/>
      </w:pPr>
      <w:r>
        <w:rPr>
          <w:noProof/>
        </w:rPr>
        <w:lastRenderedPageBreak/>
        <w:object w:dxaOrig="1440" w:dyaOrig="1440" w14:anchorId="31F8CEC9">
          <v:shape id="_x0000_s1045" type="#_x0000_t75" style="position:absolute;left:0;text-align:left;margin-left:-1.45pt;margin-top:-55.4pt;width:702.8pt;height:498.1pt;z-index:251709440;mso-position-horizontal-relative:margin;mso-position-vertical-relative:text;mso-width-relative:page;mso-height-relative:page">
            <v:imagedata r:id="rId50" o:title=""/>
            <w10:wrap anchorx="margin"/>
          </v:shape>
          <o:OLEObject Type="Embed" ProgID="Visio.Drawing.15" ShapeID="_x0000_s1045" DrawAspect="Content" ObjectID="_1678629045" r:id="rId51"/>
        </w:object>
      </w:r>
    </w:p>
    <w:p w14:paraId="2CA2DBB0" w14:textId="77777777" w:rsidR="00967CE9" w:rsidRDefault="00967CE9" w:rsidP="00967CE9">
      <w:pPr>
        <w:sectPr w:rsidR="00967CE9" w:rsidSect="00736BE6">
          <w:headerReference w:type="default" r:id="rId52"/>
          <w:pgSz w:w="16838" w:h="11906" w:orient="landscape"/>
          <w:pgMar w:top="1134" w:right="1418" w:bottom="1134" w:left="1418" w:header="1134" w:footer="284" w:gutter="0"/>
          <w:cols w:space="720"/>
          <w:docGrid w:linePitch="326"/>
        </w:sectPr>
      </w:pPr>
    </w:p>
    <w:p w14:paraId="7ED2AB2D" w14:textId="3117BBBE" w:rsidR="00967CE9" w:rsidRPr="00D002D3" w:rsidRDefault="00967CE9" w:rsidP="00967CE9">
      <w:pPr>
        <w:pStyle w:val="Titre4"/>
      </w:pPr>
      <w:r>
        <w:lastRenderedPageBreak/>
        <w:t>Détail des composants</w:t>
      </w:r>
    </w:p>
    <w:p w14:paraId="72FDDF0C" w14:textId="77777777" w:rsidR="00967CE9" w:rsidRDefault="00967CE9" w:rsidP="00967CE9">
      <w:pPr>
        <w:pStyle w:val="Titre5"/>
      </w:pPr>
      <w:r>
        <w:t>Package « Administration »</w:t>
      </w:r>
    </w:p>
    <w:p w14:paraId="1062B963" w14:textId="77777777" w:rsidR="00967CE9" w:rsidRPr="00934E3E" w:rsidRDefault="00967CE9" w:rsidP="00967CE9">
      <w:pPr>
        <w:pStyle w:val="Corpsdetexte"/>
      </w:pPr>
      <w:r>
        <w:t>Le package « </w:t>
      </w:r>
      <w:r w:rsidRPr="00C6444A">
        <w:rPr>
          <w:b/>
          <w:bCs/>
        </w:rPr>
        <w:t>Administration</w:t>
      </w:r>
      <w:r>
        <w:t> » est destiné principalement à la direction du groupe et aux responsables de point de vente. Il rassemble le composant « </w:t>
      </w:r>
      <w:proofErr w:type="spellStart"/>
      <w:r w:rsidRPr="00C6444A">
        <w:rPr>
          <w:b/>
          <w:bCs/>
        </w:rPr>
        <w:t>Accounts</w:t>
      </w:r>
      <w:proofErr w:type="spellEnd"/>
      <w:r>
        <w:t> » permettant de gérer les comptes utilisateurs, le composant « </w:t>
      </w:r>
      <w:r w:rsidRPr="00C6444A">
        <w:rPr>
          <w:b/>
          <w:bCs/>
        </w:rPr>
        <w:t>Dashboard</w:t>
      </w:r>
      <w:r>
        <w:t> » représentant l’outil affichant les indicateurs et le composant « </w:t>
      </w:r>
      <w:proofErr w:type="spellStart"/>
      <w:r w:rsidRPr="00C6444A">
        <w:rPr>
          <w:b/>
          <w:bCs/>
        </w:rPr>
        <w:t>Receips</w:t>
      </w:r>
      <w:proofErr w:type="spellEnd"/>
      <w:r>
        <w:t> » permettant de gérer l’aide-mémoire.</w:t>
      </w:r>
    </w:p>
    <w:p w14:paraId="366EBF57" w14:textId="77777777" w:rsidR="00967CE9" w:rsidRDefault="00967CE9" w:rsidP="00967CE9">
      <w:pPr>
        <w:pStyle w:val="Titre5"/>
      </w:pPr>
      <w:r>
        <w:t>Package « Authentification »</w:t>
      </w:r>
    </w:p>
    <w:p w14:paraId="51AF452C" w14:textId="77777777" w:rsidR="00967CE9" w:rsidRPr="00934E3E" w:rsidRDefault="00967CE9" w:rsidP="00967CE9">
      <w:pPr>
        <w:pStyle w:val="Corpsdetexte"/>
      </w:pPr>
      <w:r>
        <w:t>Le package « </w:t>
      </w:r>
      <w:r w:rsidRPr="00C6444A">
        <w:rPr>
          <w:b/>
          <w:bCs/>
        </w:rPr>
        <w:t>Authentification</w:t>
      </w:r>
      <w:r>
        <w:t> » est le premier à être sollicité lorsqu’un utilisateur souhaite se connecter. Il permet à ce dernier d’obtenir son rôle, donc ses privilèges associés et ainsi de pouvoir accéder à son interface et ses options dédiées.</w:t>
      </w:r>
    </w:p>
    <w:p w14:paraId="4BFD7749" w14:textId="77777777" w:rsidR="00967CE9" w:rsidRDefault="00967CE9" w:rsidP="00967CE9">
      <w:pPr>
        <w:pStyle w:val="Titre5"/>
      </w:pPr>
      <w:r>
        <w:t>Package « Restaurant Management »</w:t>
      </w:r>
    </w:p>
    <w:p w14:paraId="55D5FE3D" w14:textId="77777777" w:rsidR="00967CE9" w:rsidRPr="00D63E0F" w:rsidRDefault="00967CE9" w:rsidP="00967CE9">
      <w:pPr>
        <w:pStyle w:val="Corpsdetexte"/>
      </w:pPr>
      <w:r>
        <w:t>Le package « </w:t>
      </w:r>
      <w:r w:rsidRPr="00FD1AF9">
        <w:rPr>
          <w:b/>
          <w:bCs/>
        </w:rPr>
        <w:t>Restaurant Management</w:t>
      </w:r>
      <w:r>
        <w:t> » est destiné aux employés et responsables de point de vente. Il contient l’interface de gestion des stocks, « </w:t>
      </w:r>
      <w:r w:rsidRPr="00FD1AF9">
        <w:rPr>
          <w:b/>
          <w:bCs/>
        </w:rPr>
        <w:t>Stock</w:t>
      </w:r>
      <w:r>
        <w:t> ». Ce package différentie la gestion du stock de produits, « </w:t>
      </w:r>
      <w:r w:rsidRPr="00FD1AF9">
        <w:rPr>
          <w:b/>
          <w:bCs/>
        </w:rPr>
        <w:t>Product Inve</w:t>
      </w:r>
      <w:r>
        <w:rPr>
          <w:b/>
          <w:bCs/>
        </w:rPr>
        <w:t>n</w:t>
      </w:r>
      <w:r w:rsidRPr="00FD1AF9">
        <w:rPr>
          <w:b/>
          <w:bCs/>
        </w:rPr>
        <w:t>tory</w:t>
      </w:r>
      <w:r>
        <w:t> » de celle du stock d’ingrédients, « </w:t>
      </w:r>
      <w:proofErr w:type="spellStart"/>
      <w:r w:rsidRPr="00FD1AF9">
        <w:rPr>
          <w:b/>
          <w:bCs/>
        </w:rPr>
        <w:t>Ingredient</w:t>
      </w:r>
      <w:proofErr w:type="spellEnd"/>
      <w:r>
        <w:t xml:space="preserve"> </w:t>
      </w:r>
      <w:r w:rsidRPr="00FD1AF9">
        <w:rPr>
          <w:b/>
          <w:bCs/>
        </w:rPr>
        <w:t>Inventory</w:t>
      </w:r>
      <w:r>
        <w:t> », la disponibilité des premiers dépendant des derniers. Ce package contient aussi l’interface de gestion des commandes « </w:t>
      </w:r>
      <w:proofErr w:type="spellStart"/>
      <w:r w:rsidRPr="00FD1AF9">
        <w:rPr>
          <w:b/>
          <w:bCs/>
        </w:rPr>
        <w:t>Order</w:t>
      </w:r>
      <w:proofErr w:type="spellEnd"/>
      <w:r w:rsidRPr="00FD1AF9">
        <w:rPr>
          <w:b/>
          <w:bCs/>
        </w:rPr>
        <w:t xml:space="preserve"> Management</w:t>
      </w:r>
      <w:r>
        <w:t> ». Il permet aux employés de mettre à jour les stocks, de gérer les commandes (composant « </w:t>
      </w:r>
      <w:proofErr w:type="spellStart"/>
      <w:r w:rsidRPr="00FD1AF9">
        <w:rPr>
          <w:b/>
          <w:bCs/>
        </w:rPr>
        <w:t>Order</w:t>
      </w:r>
      <w:proofErr w:type="spellEnd"/>
      <w:r>
        <w:t> ») et d’effectuer un encaissement (composant « </w:t>
      </w:r>
      <w:r w:rsidRPr="00FD1AF9">
        <w:rPr>
          <w:b/>
          <w:bCs/>
        </w:rPr>
        <w:t>Pa</w:t>
      </w:r>
      <w:r>
        <w:rPr>
          <w:b/>
          <w:bCs/>
        </w:rPr>
        <w:t>y</w:t>
      </w:r>
      <w:r w:rsidRPr="00FD1AF9">
        <w:rPr>
          <w:b/>
          <w:bCs/>
        </w:rPr>
        <w:t>ement</w:t>
      </w:r>
      <w:r>
        <w:t> »). Le retrait des produits est fait par le système dès qu’une commande est passée. Ce package communique avec les composants externes pour transmettre un bon de commande d’ingrédients, obtenir une autorisation de paiement et notifier le système de livraison de l’était de la commande. La mise à jour du catalogue produit est faite par le système en fonction de la disponibilité des produits. Une commande devient active lorsque l’information est transmise à partir d’un panier.</w:t>
      </w:r>
    </w:p>
    <w:p w14:paraId="0D875862" w14:textId="77777777" w:rsidR="00967CE9" w:rsidRDefault="00967CE9" w:rsidP="00967CE9">
      <w:pPr>
        <w:pStyle w:val="Titre5"/>
      </w:pPr>
      <w:r>
        <w:t>Package « Shopping »</w:t>
      </w:r>
    </w:p>
    <w:p w14:paraId="1C56627F" w14:textId="77777777" w:rsidR="00967CE9" w:rsidRPr="00FD1AF9" w:rsidRDefault="00967CE9" w:rsidP="00967CE9">
      <w:pPr>
        <w:pStyle w:val="Corpsdetexte"/>
      </w:pPr>
      <w:r w:rsidRPr="00FD1AF9">
        <w:t>Le package « </w:t>
      </w:r>
      <w:r w:rsidRPr="00C6444A">
        <w:rPr>
          <w:b/>
          <w:bCs/>
        </w:rPr>
        <w:t>Shopping</w:t>
      </w:r>
      <w:r w:rsidRPr="00FD1AF9">
        <w:t> » correspond à l’interface d’achat et</w:t>
      </w:r>
      <w:r>
        <w:t xml:space="preserve"> par extension l’interface </w:t>
      </w:r>
      <w:r w:rsidRPr="00C6444A">
        <w:rPr>
          <w:b/>
          <w:bCs/>
        </w:rPr>
        <w:t>client</w:t>
      </w:r>
      <w:r>
        <w:t>. Les clients y ont accès à la possibilité de proposer un avis, par le composant « </w:t>
      </w:r>
      <w:r w:rsidRPr="00C6444A">
        <w:rPr>
          <w:b/>
          <w:bCs/>
        </w:rPr>
        <w:t>Opinion</w:t>
      </w:r>
      <w:r>
        <w:t> », de consulter le catalogue produit, par le composant « </w:t>
      </w:r>
      <w:proofErr w:type="spellStart"/>
      <w:r w:rsidRPr="00C6444A">
        <w:rPr>
          <w:b/>
          <w:bCs/>
        </w:rPr>
        <w:t>Catalog</w:t>
      </w:r>
      <w:proofErr w:type="spellEnd"/>
      <w:r>
        <w:t> » et en parcourant celui-ci de remplir un panier par le composant « </w:t>
      </w:r>
      <w:proofErr w:type="spellStart"/>
      <w:r w:rsidRPr="00C6444A">
        <w:rPr>
          <w:b/>
          <w:bCs/>
        </w:rPr>
        <w:t>ShoppingCart</w:t>
      </w:r>
      <w:proofErr w:type="spellEnd"/>
      <w:r>
        <w:t> ». Une fois le panier validé, l’information de création de commande est transmise au package « </w:t>
      </w:r>
      <w:r w:rsidRPr="00C6444A">
        <w:rPr>
          <w:b/>
          <w:bCs/>
        </w:rPr>
        <w:t>Restaurant</w:t>
      </w:r>
      <w:r>
        <w:t xml:space="preserve"> </w:t>
      </w:r>
      <w:r w:rsidRPr="00C6444A">
        <w:rPr>
          <w:b/>
          <w:bCs/>
        </w:rPr>
        <w:t>Management</w:t>
      </w:r>
      <w:r>
        <w:t> ».</w:t>
      </w:r>
    </w:p>
    <w:p w14:paraId="390D7323" w14:textId="77777777" w:rsidR="00967CE9" w:rsidRDefault="00967CE9" w:rsidP="00967CE9">
      <w:pPr>
        <w:pStyle w:val="Titre5"/>
      </w:pPr>
      <w:r>
        <w:t>Composants « Externes »</w:t>
      </w:r>
    </w:p>
    <w:p w14:paraId="5406C6C0" w14:textId="77777777" w:rsidR="00967CE9" w:rsidRDefault="00967CE9" w:rsidP="00967CE9">
      <w:pPr>
        <w:pStyle w:val="Corpsdetexte"/>
      </w:pPr>
      <w:r>
        <w:t xml:space="preserve">N’étant pas pris en charge par notre système, on note la présence de trois </w:t>
      </w:r>
      <w:r w:rsidRPr="00EB098D">
        <w:rPr>
          <w:b/>
          <w:bCs/>
        </w:rPr>
        <w:t>composants externes</w:t>
      </w:r>
      <w:r>
        <w:t> :</w:t>
      </w:r>
    </w:p>
    <w:p w14:paraId="2303A711" w14:textId="77777777" w:rsidR="00967CE9" w:rsidRDefault="00967CE9" w:rsidP="00967CE9">
      <w:pPr>
        <w:pStyle w:val="Corpsdetexte"/>
        <w:numPr>
          <w:ilvl w:val="0"/>
          <w:numId w:val="16"/>
        </w:numPr>
        <w:spacing w:after="0"/>
      </w:pPr>
      <w:r>
        <w:t>« </w:t>
      </w:r>
      <w:r w:rsidRPr="00EB098D">
        <w:rPr>
          <w:b/>
          <w:bCs/>
        </w:rPr>
        <w:t>Supplier System</w:t>
      </w:r>
      <w:r>
        <w:t> » : logiciel gérant les bons de commande d’ingrédients.</w:t>
      </w:r>
    </w:p>
    <w:p w14:paraId="5E2CFF8E" w14:textId="77777777" w:rsidR="00967CE9" w:rsidRPr="0088375C" w:rsidRDefault="00967CE9" w:rsidP="00967CE9">
      <w:pPr>
        <w:pStyle w:val="Corpsdetexte"/>
        <w:numPr>
          <w:ilvl w:val="0"/>
          <w:numId w:val="16"/>
        </w:numPr>
        <w:spacing w:after="0"/>
      </w:pPr>
      <w:r w:rsidRPr="0088375C">
        <w:t>« </w:t>
      </w:r>
      <w:r w:rsidRPr="00EB098D">
        <w:rPr>
          <w:b/>
          <w:bCs/>
        </w:rPr>
        <w:t>Bank System</w:t>
      </w:r>
      <w:r w:rsidRPr="0088375C">
        <w:t> » : Api bancaire pour le</w:t>
      </w:r>
      <w:r>
        <w:t>s autorisations de paiement.</w:t>
      </w:r>
    </w:p>
    <w:p w14:paraId="7F54D641" w14:textId="77777777" w:rsidR="00967CE9" w:rsidRDefault="00967CE9" w:rsidP="00967CE9">
      <w:pPr>
        <w:pStyle w:val="Corpsdetexte"/>
        <w:numPr>
          <w:ilvl w:val="0"/>
          <w:numId w:val="16"/>
        </w:numPr>
        <w:spacing w:after="0"/>
      </w:pPr>
      <w:r>
        <w:t>« </w:t>
      </w:r>
      <w:r w:rsidRPr="00EB098D">
        <w:rPr>
          <w:b/>
          <w:bCs/>
        </w:rPr>
        <w:t>Delivery System</w:t>
      </w:r>
      <w:r>
        <w:t> » : représentant l’Api de l’entreprise gérant la livraison.</w:t>
      </w:r>
      <w:r>
        <w:br w:type="page"/>
      </w:r>
    </w:p>
    <w:p w14:paraId="1F59341E" w14:textId="474D1475" w:rsidR="00706C6B" w:rsidRDefault="00706C6B" w:rsidP="00706C6B">
      <w:pPr>
        <w:pStyle w:val="Titre3"/>
      </w:pPr>
      <w:bookmarkStart w:id="39" w:name="_Toc68002046"/>
      <w:r>
        <w:lastRenderedPageBreak/>
        <w:t>Structure des sources</w:t>
      </w:r>
      <w:bookmarkEnd w:id="39"/>
    </w:p>
    <w:tbl>
      <w:tblPr>
        <w:tblStyle w:val="TableauGrille5Fonc-Accentuation5"/>
        <w:tblW w:w="0" w:type="auto"/>
        <w:tblLook w:val="04A0" w:firstRow="1" w:lastRow="0" w:firstColumn="1" w:lastColumn="0" w:noHBand="0" w:noVBand="1"/>
      </w:tblPr>
      <w:tblGrid>
        <w:gridCol w:w="4814"/>
        <w:gridCol w:w="4814"/>
      </w:tblGrid>
      <w:tr w:rsidR="00FF454F" w:rsidRPr="00FF454F" w14:paraId="2422DACB" w14:textId="77777777" w:rsidTr="00F93F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14:paraId="40D4FD09" w14:textId="77777777" w:rsidR="00FF454F" w:rsidRPr="00FF454F" w:rsidRDefault="00FF454F" w:rsidP="00F93F29">
            <w:pPr>
              <w:pStyle w:val="Texteprformat"/>
              <w:ind w:left="720"/>
              <w:rPr>
                <w:b w:val="0"/>
                <w:bCs w:val="0"/>
                <w:color w:val="auto"/>
              </w:rPr>
            </w:pPr>
            <w:proofErr w:type="spellStart"/>
            <w:r w:rsidRPr="00FF454F">
              <w:rPr>
                <w:b w:val="0"/>
                <w:bCs w:val="0"/>
                <w:color w:val="auto"/>
              </w:rPr>
              <w:t>Projet_OC_PIZZA</w:t>
            </w:r>
            <w:proofErr w:type="spellEnd"/>
            <w:r w:rsidRPr="00FF454F">
              <w:rPr>
                <w:b w:val="0"/>
                <w:bCs w:val="0"/>
                <w:color w:val="auto"/>
              </w:rPr>
              <w:t>/</w:t>
            </w:r>
          </w:p>
          <w:p w14:paraId="45FC1896" w14:textId="77777777" w:rsidR="00FF454F" w:rsidRPr="00FF454F" w:rsidRDefault="00FF454F" w:rsidP="00F93F29">
            <w:pPr>
              <w:pStyle w:val="Texteprformat"/>
              <w:ind w:left="720"/>
              <w:rPr>
                <w:b w:val="0"/>
                <w:bCs w:val="0"/>
                <w:color w:val="auto"/>
              </w:rPr>
            </w:pPr>
            <w:r w:rsidRPr="00FF454F">
              <w:rPr>
                <w:b w:val="0"/>
                <w:bCs w:val="0"/>
                <w:color w:val="auto"/>
              </w:rPr>
              <w:t xml:space="preserve"> ├─ manage.py</w:t>
            </w:r>
          </w:p>
          <w:p w14:paraId="734815EB" w14:textId="77777777" w:rsidR="00FF454F" w:rsidRPr="00FF454F" w:rsidRDefault="00FF454F" w:rsidP="00F93F29">
            <w:pPr>
              <w:pStyle w:val="Texteprformat"/>
              <w:ind w:left="720"/>
              <w:rPr>
                <w:b w:val="0"/>
                <w:bCs w:val="0"/>
                <w:color w:val="auto"/>
              </w:rPr>
            </w:pPr>
            <w:r w:rsidRPr="00FF454F">
              <w:rPr>
                <w:b w:val="0"/>
                <w:bCs w:val="0"/>
                <w:color w:val="auto"/>
              </w:rPr>
              <w:t xml:space="preserve"> ├─ </w:t>
            </w:r>
            <w:proofErr w:type="spellStart"/>
            <w:r w:rsidRPr="00FF454F">
              <w:rPr>
                <w:b w:val="0"/>
                <w:bCs w:val="0"/>
                <w:color w:val="auto"/>
              </w:rPr>
              <w:t>pipfile</w:t>
            </w:r>
            <w:proofErr w:type="spellEnd"/>
          </w:p>
          <w:p w14:paraId="2F7DDA00" w14:textId="77777777" w:rsidR="00FF454F" w:rsidRPr="00FF454F" w:rsidRDefault="00FF454F" w:rsidP="00F93F29">
            <w:pPr>
              <w:pStyle w:val="Texteprformat"/>
              <w:ind w:left="720"/>
              <w:rPr>
                <w:b w:val="0"/>
                <w:bCs w:val="0"/>
                <w:color w:val="auto"/>
              </w:rPr>
            </w:pPr>
            <w:r w:rsidRPr="00FF454F">
              <w:rPr>
                <w:b w:val="0"/>
                <w:bCs w:val="0"/>
                <w:color w:val="auto"/>
              </w:rPr>
              <w:t xml:space="preserve"> ├─ README.md</w:t>
            </w:r>
          </w:p>
          <w:p w14:paraId="58DF90ED" w14:textId="7E23DC60" w:rsidR="00C709A3" w:rsidRDefault="00FF454F" w:rsidP="00F93F29">
            <w:pPr>
              <w:pStyle w:val="Texteprformat"/>
              <w:ind w:left="720"/>
              <w:rPr>
                <w:color w:val="auto"/>
              </w:rPr>
            </w:pPr>
            <w:r w:rsidRPr="00FF454F">
              <w:rPr>
                <w:b w:val="0"/>
                <w:bCs w:val="0"/>
                <w:color w:val="auto"/>
              </w:rPr>
              <w:t xml:space="preserve"> ├─ </w:t>
            </w:r>
            <w:proofErr w:type="spellStart"/>
            <w:r w:rsidR="007D7FC5">
              <w:rPr>
                <w:b w:val="0"/>
                <w:bCs w:val="0"/>
                <w:color w:val="auto"/>
              </w:rPr>
              <w:t>Pipfile.lock</w:t>
            </w:r>
            <w:proofErr w:type="spellEnd"/>
            <w:r w:rsidRPr="00FF454F">
              <w:rPr>
                <w:b w:val="0"/>
                <w:bCs w:val="0"/>
                <w:color w:val="auto"/>
              </w:rPr>
              <w:br/>
              <w:t xml:space="preserve"> ├─ </w:t>
            </w:r>
            <w:r w:rsidRPr="00FF454F">
              <w:rPr>
                <w:b w:val="0"/>
                <w:bCs w:val="0"/>
                <w:i/>
                <w:iCs/>
                <w:color w:val="auto"/>
              </w:rPr>
              <w:t>docs/</w:t>
            </w:r>
            <w:r w:rsidRPr="00FF454F">
              <w:rPr>
                <w:b w:val="0"/>
                <w:bCs w:val="0"/>
                <w:color w:val="auto"/>
              </w:rPr>
              <w:br/>
              <w:t xml:space="preserve"> ├─ ocpizza/</w:t>
            </w:r>
          </w:p>
          <w:p w14:paraId="6C0BEED9" w14:textId="63E0631B" w:rsidR="00C709A3" w:rsidRDefault="00C709A3" w:rsidP="00F93F29">
            <w:pPr>
              <w:pStyle w:val="Texteprformat"/>
              <w:ind w:left="720"/>
              <w:rPr>
                <w:color w:val="auto"/>
              </w:rPr>
            </w:pPr>
            <w:r>
              <w:rPr>
                <w:b w:val="0"/>
                <w:bCs w:val="0"/>
                <w:color w:val="auto"/>
              </w:rPr>
              <w:t xml:space="preserve"> </w:t>
            </w:r>
            <w:r w:rsidRPr="00FF454F">
              <w:rPr>
                <w:b w:val="0"/>
                <w:bCs w:val="0"/>
                <w:color w:val="auto"/>
              </w:rPr>
              <w:t>│   ├─</w:t>
            </w:r>
            <w:r>
              <w:rPr>
                <w:b w:val="0"/>
                <w:bCs w:val="0"/>
                <w:color w:val="auto"/>
              </w:rPr>
              <w:t xml:space="preserve"> management/</w:t>
            </w:r>
          </w:p>
          <w:p w14:paraId="3246FDC4" w14:textId="2D51343E" w:rsidR="00C709A3" w:rsidRDefault="00C709A3" w:rsidP="00F93F29">
            <w:pPr>
              <w:pStyle w:val="Texteprformat"/>
              <w:ind w:left="720"/>
              <w:rPr>
                <w:color w:val="auto"/>
                <w:lang w:val="en-US"/>
              </w:rPr>
            </w:pPr>
            <w:r>
              <w:rPr>
                <w:b w:val="0"/>
                <w:bCs w:val="0"/>
                <w:color w:val="auto"/>
                <w:lang w:val="en-US"/>
              </w:rPr>
              <w:t xml:space="preserve"> </w:t>
            </w:r>
            <w:r w:rsidRPr="00FF454F">
              <w:rPr>
                <w:b w:val="0"/>
                <w:bCs w:val="0"/>
                <w:color w:val="auto"/>
                <w:lang w:val="en-US"/>
              </w:rPr>
              <w:t>│   │   └─</w:t>
            </w:r>
            <w:r>
              <w:rPr>
                <w:b w:val="0"/>
                <w:bCs w:val="0"/>
                <w:color w:val="auto"/>
                <w:lang w:val="en-US"/>
              </w:rPr>
              <w:t xml:space="preserve"> commands/</w:t>
            </w:r>
          </w:p>
          <w:p w14:paraId="1F4E0A50" w14:textId="71A040FA" w:rsidR="00C709A3" w:rsidRDefault="00C709A3" w:rsidP="00F93F29">
            <w:pPr>
              <w:pStyle w:val="Texteprformat"/>
              <w:ind w:left="720"/>
              <w:rPr>
                <w:color w:val="auto"/>
              </w:rPr>
            </w:pPr>
            <w:r>
              <w:rPr>
                <w:b w:val="0"/>
                <w:bCs w:val="0"/>
                <w:color w:val="auto"/>
                <w:lang w:val="en-US"/>
              </w:rPr>
              <w:t xml:space="preserve"> </w:t>
            </w:r>
            <w:r w:rsidRPr="00FF454F">
              <w:rPr>
                <w:b w:val="0"/>
                <w:bCs w:val="0"/>
                <w:color w:val="auto"/>
                <w:lang w:val="en-US"/>
              </w:rPr>
              <w:t xml:space="preserve">│   │   </w:t>
            </w:r>
            <w:r>
              <w:rPr>
                <w:b w:val="0"/>
                <w:bCs w:val="0"/>
                <w:color w:val="auto"/>
                <w:lang w:val="en-US"/>
              </w:rPr>
              <w:t xml:space="preserve">    </w:t>
            </w:r>
            <w:r w:rsidRPr="00FF454F">
              <w:rPr>
                <w:b w:val="0"/>
                <w:bCs w:val="0"/>
                <w:color w:val="auto"/>
              </w:rPr>
              <w:t xml:space="preserve">└─ </w:t>
            </w:r>
            <w:r>
              <w:rPr>
                <w:b w:val="0"/>
                <w:bCs w:val="0"/>
                <w:color w:val="auto"/>
              </w:rPr>
              <w:t>customcommand</w:t>
            </w:r>
            <w:r w:rsidR="00F32EA8">
              <w:rPr>
                <w:b w:val="0"/>
                <w:bCs w:val="0"/>
                <w:color w:val="auto"/>
              </w:rPr>
              <w:t>.py</w:t>
            </w:r>
            <w:r>
              <w:rPr>
                <w:b w:val="0"/>
                <w:bCs w:val="0"/>
                <w:color w:val="auto"/>
                <w:lang w:val="en-US"/>
              </w:rPr>
              <w:t xml:space="preserve">  </w:t>
            </w:r>
          </w:p>
          <w:p w14:paraId="0A20EEC5" w14:textId="3AD7A5B8" w:rsidR="00FF454F" w:rsidRPr="00FF454F" w:rsidRDefault="00FF454F" w:rsidP="00F93F29">
            <w:pPr>
              <w:pStyle w:val="Texteprformat"/>
              <w:ind w:left="720"/>
              <w:rPr>
                <w:b w:val="0"/>
                <w:bCs w:val="0"/>
                <w:i/>
                <w:iCs/>
                <w:color w:val="auto"/>
              </w:rPr>
            </w:pPr>
            <w:r w:rsidRPr="00FF454F">
              <w:rPr>
                <w:b w:val="0"/>
                <w:bCs w:val="0"/>
                <w:color w:val="auto"/>
              </w:rPr>
              <w:t xml:space="preserve"> │   ├─ </w:t>
            </w:r>
            <w:r w:rsidRPr="00FF454F">
              <w:rPr>
                <w:b w:val="0"/>
                <w:bCs w:val="0"/>
                <w:i/>
                <w:iCs/>
                <w:color w:val="auto"/>
              </w:rPr>
              <w:t>asgi.py</w:t>
            </w:r>
          </w:p>
          <w:p w14:paraId="2C74BAF5" w14:textId="77777777" w:rsidR="00FF454F" w:rsidRPr="00FF454F" w:rsidRDefault="00FF454F" w:rsidP="00F93F29">
            <w:pPr>
              <w:pStyle w:val="Texteprformat"/>
              <w:ind w:left="720"/>
              <w:rPr>
                <w:b w:val="0"/>
                <w:bCs w:val="0"/>
                <w:color w:val="auto"/>
              </w:rPr>
            </w:pPr>
            <w:r w:rsidRPr="00FF454F">
              <w:rPr>
                <w:b w:val="0"/>
                <w:bCs w:val="0"/>
                <w:i/>
                <w:iCs/>
                <w:color w:val="auto"/>
              </w:rPr>
              <w:t xml:space="preserve"> </w:t>
            </w:r>
            <w:r w:rsidRPr="00FF454F">
              <w:rPr>
                <w:b w:val="0"/>
                <w:bCs w:val="0"/>
                <w:color w:val="auto"/>
              </w:rPr>
              <w:t>│</w:t>
            </w:r>
            <w:r w:rsidRPr="00FF454F">
              <w:rPr>
                <w:b w:val="0"/>
                <w:bCs w:val="0"/>
                <w:i/>
                <w:iCs/>
                <w:color w:val="auto"/>
              </w:rPr>
              <w:t xml:space="preserve">   </w:t>
            </w:r>
            <w:r w:rsidRPr="00FF454F">
              <w:rPr>
                <w:b w:val="0"/>
                <w:bCs w:val="0"/>
                <w:color w:val="auto"/>
              </w:rPr>
              <w:t>├─ settings.py</w:t>
            </w:r>
          </w:p>
          <w:p w14:paraId="1535161C" w14:textId="77777777" w:rsidR="00FF454F" w:rsidRPr="00FF454F" w:rsidRDefault="00FF454F" w:rsidP="00F93F29">
            <w:pPr>
              <w:pStyle w:val="Texteprformat"/>
              <w:ind w:left="720"/>
              <w:rPr>
                <w:b w:val="0"/>
                <w:bCs w:val="0"/>
                <w:i/>
                <w:iCs/>
                <w:color w:val="auto"/>
              </w:rPr>
            </w:pPr>
            <w:r w:rsidRPr="00FF454F">
              <w:rPr>
                <w:b w:val="0"/>
                <w:bCs w:val="0"/>
                <w:color w:val="auto"/>
              </w:rPr>
              <w:t xml:space="preserve"> │   ├─ urls.py</w:t>
            </w:r>
          </w:p>
          <w:p w14:paraId="309DE021" w14:textId="77777777" w:rsidR="00FF454F" w:rsidRPr="00FF454F" w:rsidRDefault="00FF454F" w:rsidP="00F93F29">
            <w:pPr>
              <w:pStyle w:val="Texteprformat"/>
              <w:ind w:left="720"/>
              <w:rPr>
                <w:b w:val="0"/>
                <w:bCs w:val="0"/>
                <w:color w:val="auto"/>
              </w:rPr>
            </w:pPr>
            <w:r w:rsidRPr="00FF454F">
              <w:rPr>
                <w:b w:val="0"/>
                <w:bCs w:val="0"/>
                <w:color w:val="auto"/>
              </w:rPr>
              <w:t xml:space="preserve"> │   └─ wsgi.py</w:t>
            </w:r>
          </w:p>
          <w:p w14:paraId="33AC0F0E" w14:textId="77777777" w:rsidR="00FF454F" w:rsidRPr="00FF454F" w:rsidRDefault="00FF454F" w:rsidP="00F93F29">
            <w:pPr>
              <w:pStyle w:val="Texteprformat"/>
              <w:ind w:left="720"/>
              <w:rPr>
                <w:b w:val="0"/>
                <w:bCs w:val="0"/>
                <w:color w:val="auto"/>
                <w:lang w:val="en-US"/>
              </w:rPr>
            </w:pPr>
            <w:r w:rsidRPr="00FF454F">
              <w:rPr>
                <w:b w:val="0"/>
                <w:bCs w:val="0"/>
                <w:color w:val="auto"/>
              </w:rPr>
              <w:t xml:space="preserve"> </w:t>
            </w:r>
            <w:r w:rsidRPr="00FF454F">
              <w:rPr>
                <w:b w:val="0"/>
                <w:bCs w:val="0"/>
                <w:color w:val="auto"/>
                <w:lang w:val="en-US"/>
              </w:rPr>
              <w:t>├─ shopping/</w:t>
            </w:r>
          </w:p>
          <w:p w14:paraId="6ACA6759"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migrations/</w:t>
            </w:r>
          </w:p>
          <w:p w14:paraId="71EBA44F"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 0001_initial.py</w:t>
            </w:r>
          </w:p>
          <w:p w14:paraId="780B68F3"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static/shopping/</w:t>
            </w:r>
          </w:p>
          <w:p w14:paraId="68C63506"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 assets/</w:t>
            </w:r>
          </w:p>
          <w:p w14:paraId="16ED2609"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 </w:t>
            </w:r>
            <w:proofErr w:type="spellStart"/>
            <w:r w:rsidRPr="00FF454F">
              <w:rPr>
                <w:b w:val="0"/>
                <w:bCs w:val="0"/>
                <w:color w:val="auto"/>
                <w:lang w:val="en-US"/>
              </w:rPr>
              <w:t>css</w:t>
            </w:r>
            <w:proofErr w:type="spellEnd"/>
            <w:r w:rsidRPr="00FF454F">
              <w:rPr>
                <w:b w:val="0"/>
                <w:bCs w:val="0"/>
                <w:color w:val="auto"/>
                <w:lang w:val="en-US"/>
              </w:rPr>
              <w:t>/</w:t>
            </w:r>
          </w:p>
          <w:p w14:paraId="22D8EE9A"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 </w:t>
            </w:r>
            <w:proofErr w:type="spellStart"/>
            <w:r w:rsidRPr="00FF454F">
              <w:rPr>
                <w:b w:val="0"/>
                <w:bCs w:val="0"/>
                <w:color w:val="auto"/>
                <w:lang w:val="en-US"/>
              </w:rPr>
              <w:t>js</w:t>
            </w:r>
            <w:proofErr w:type="spellEnd"/>
            <w:r w:rsidRPr="00FF454F">
              <w:rPr>
                <w:b w:val="0"/>
                <w:bCs w:val="0"/>
                <w:color w:val="auto"/>
                <w:lang w:val="en-US"/>
              </w:rPr>
              <w:t xml:space="preserve">/ </w:t>
            </w:r>
          </w:p>
          <w:p w14:paraId="774660C9"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templates/</w:t>
            </w:r>
          </w:p>
          <w:p w14:paraId="61FBECDD"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 shopping/</w:t>
            </w:r>
          </w:p>
          <w:p w14:paraId="18BABF37" w14:textId="77777777" w:rsidR="00FF454F" w:rsidRPr="00FF454F" w:rsidRDefault="00FF454F" w:rsidP="00F93F29">
            <w:pPr>
              <w:pStyle w:val="Texteprformat"/>
              <w:ind w:left="720"/>
              <w:rPr>
                <w:b w:val="0"/>
                <w:bCs w:val="0"/>
                <w:i/>
                <w:iCs/>
                <w:color w:val="auto"/>
                <w:lang w:val="en-US"/>
              </w:rPr>
            </w:pPr>
            <w:r w:rsidRPr="00FF454F">
              <w:rPr>
                <w:b w:val="0"/>
                <w:bCs w:val="0"/>
                <w:color w:val="auto"/>
                <w:lang w:val="en-US"/>
              </w:rPr>
              <w:t xml:space="preserve"> │   │   └─ 404.html</w:t>
            </w:r>
            <w:r w:rsidRPr="00FF454F">
              <w:rPr>
                <w:b w:val="0"/>
                <w:bCs w:val="0"/>
                <w:color w:val="auto"/>
                <w:lang w:val="en-US"/>
              </w:rPr>
              <w:br/>
              <w:t xml:space="preserve"> │   ├─ </w:t>
            </w:r>
            <w:r w:rsidRPr="00FF454F">
              <w:rPr>
                <w:b w:val="0"/>
                <w:bCs w:val="0"/>
                <w:i/>
                <w:iCs/>
                <w:color w:val="auto"/>
                <w:lang w:val="en-US"/>
              </w:rPr>
              <w:t>admin.py</w:t>
            </w:r>
          </w:p>
          <w:p w14:paraId="4F466E28" w14:textId="77777777" w:rsidR="00FF454F" w:rsidRPr="00FF454F" w:rsidRDefault="00FF454F" w:rsidP="00F93F29">
            <w:pPr>
              <w:pStyle w:val="Texteprformat"/>
              <w:ind w:left="720"/>
              <w:rPr>
                <w:b w:val="0"/>
                <w:bCs w:val="0"/>
                <w:color w:val="auto"/>
                <w:lang w:val="en-US"/>
              </w:rPr>
            </w:pPr>
            <w:r w:rsidRPr="00FF454F">
              <w:rPr>
                <w:b w:val="0"/>
                <w:bCs w:val="0"/>
                <w:i/>
                <w:iCs/>
                <w:color w:val="auto"/>
                <w:lang w:val="en-US"/>
              </w:rPr>
              <w:t xml:space="preserve"> </w:t>
            </w:r>
            <w:r w:rsidRPr="00FF454F">
              <w:rPr>
                <w:b w:val="0"/>
                <w:bCs w:val="0"/>
                <w:color w:val="auto"/>
                <w:lang w:val="en-US"/>
              </w:rPr>
              <w:t>│</w:t>
            </w:r>
            <w:r w:rsidRPr="00FF454F">
              <w:rPr>
                <w:b w:val="0"/>
                <w:bCs w:val="0"/>
                <w:i/>
                <w:iCs/>
                <w:color w:val="auto"/>
                <w:lang w:val="en-US"/>
              </w:rPr>
              <w:t xml:space="preserve">   </w:t>
            </w:r>
            <w:r w:rsidRPr="00FF454F">
              <w:rPr>
                <w:b w:val="0"/>
                <w:bCs w:val="0"/>
                <w:color w:val="auto"/>
                <w:lang w:val="en-US"/>
              </w:rPr>
              <w:t>├─ apps.py</w:t>
            </w:r>
          </w:p>
          <w:p w14:paraId="5BFCD1D1"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forms.py</w:t>
            </w:r>
          </w:p>
          <w:p w14:paraId="0D0A1E3D"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models.py</w:t>
            </w:r>
          </w:p>
          <w:p w14:paraId="5836BF6F"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urls.py</w:t>
            </w:r>
          </w:p>
          <w:p w14:paraId="475AE4C8" w14:textId="77777777" w:rsidR="00FF454F" w:rsidRPr="00FF454F" w:rsidRDefault="00FF454F" w:rsidP="00F93F29">
            <w:pPr>
              <w:pStyle w:val="Texteprformat"/>
              <w:ind w:left="720"/>
              <w:rPr>
                <w:b w:val="0"/>
                <w:bCs w:val="0"/>
                <w:color w:val="auto"/>
                <w:lang w:val="en-US"/>
              </w:rPr>
            </w:pPr>
            <w:r w:rsidRPr="00FF454F">
              <w:rPr>
                <w:b w:val="0"/>
                <w:bCs w:val="0"/>
                <w:color w:val="auto"/>
                <w:lang w:val="en-US"/>
              </w:rPr>
              <w:t xml:space="preserve"> │   └─ views.py</w:t>
            </w:r>
          </w:p>
          <w:p w14:paraId="4D406061" w14:textId="285FD809" w:rsidR="00FF454F" w:rsidRPr="00FF454F" w:rsidRDefault="00FF454F" w:rsidP="00F93F29">
            <w:pPr>
              <w:pStyle w:val="Texteprformat"/>
              <w:ind w:left="720"/>
              <w:rPr>
                <w:b w:val="0"/>
                <w:bCs w:val="0"/>
                <w:color w:val="auto"/>
                <w:lang w:val="en-US"/>
              </w:rPr>
            </w:pPr>
          </w:p>
        </w:tc>
        <w:tc>
          <w:tcPr>
            <w:tcW w:w="4814" w:type="dxa"/>
            <w:shd w:val="clear" w:color="auto" w:fill="auto"/>
          </w:tcPr>
          <w:p w14:paraId="7FEF8E42" w14:textId="17A89595"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Pr>
                <w:b w:val="0"/>
                <w:bCs w:val="0"/>
                <w:color w:val="auto"/>
                <w:lang w:val="en-US"/>
              </w:rPr>
              <w:t xml:space="preserve"> </w:t>
            </w:r>
            <w:r w:rsidRPr="00FF454F">
              <w:rPr>
                <w:b w:val="0"/>
                <w:bCs w:val="0"/>
                <w:color w:val="auto"/>
                <w:lang w:val="en-US"/>
              </w:rPr>
              <w:t>├─ restaurant/</w:t>
            </w:r>
          </w:p>
          <w:p w14:paraId="243174A3"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migrations/</w:t>
            </w:r>
          </w:p>
          <w:p w14:paraId="18545208"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0001_initial.py</w:t>
            </w:r>
          </w:p>
          <w:p w14:paraId="75DBB4F3"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static/restaurant/</w:t>
            </w:r>
          </w:p>
          <w:p w14:paraId="08B9C963"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assets/</w:t>
            </w:r>
          </w:p>
          <w:p w14:paraId="5A6F9F39"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w:t>
            </w:r>
            <w:proofErr w:type="spellStart"/>
            <w:r w:rsidRPr="00FF454F">
              <w:rPr>
                <w:b w:val="0"/>
                <w:bCs w:val="0"/>
                <w:color w:val="auto"/>
                <w:lang w:val="en-US"/>
              </w:rPr>
              <w:t>css</w:t>
            </w:r>
            <w:proofErr w:type="spellEnd"/>
            <w:r w:rsidRPr="00FF454F">
              <w:rPr>
                <w:b w:val="0"/>
                <w:bCs w:val="0"/>
                <w:color w:val="auto"/>
                <w:lang w:val="en-US"/>
              </w:rPr>
              <w:t>/</w:t>
            </w:r>
          </w:p>
          <w:p w14:paraId="073C39C2"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w:t>
            </w:r>
            <w:proofErr w:type="spellStart"/>
            <w:r w:rsidRPr="00FF454F">
              <w:rPr>
                <w:b w:val="0"/>
                <w:bCs w:val="0"/>
                <w:color w:val="auto"/>
                <w:lang w:val="en-US"/>
              </w:rPr>
              <w:t>js</w:t>
            </w:r>
            <w:proofErr w:type="spellEnd"/>
            <w:r w:rsidRPr="00FF454F">
              <w:rPr>
                <w:b w:val="0"/>
                <w:bCs w:val="0"/>
                <w:color w:val="auto"/>
                <w:lang w:val="en-US"/>
              </w:rPr>
              <w:t xml:space="preserve">/ </w:t>
            </w:r>
          </w:p>
          <w:p w14:paraId="2C80781B"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templates/</w:t>
            </w:r>
          </w:p>
          <w:p w14:paraId="578C793A"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restaurant/</w:t>
            </w:r>
          </w:p>
          <w:p w14:paraId="4313829B"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i/>
                <w:iCs/>
                <w:color w:val="auto"/>
                <w:lang w:val="en-US"/>
              </w:rPr>
            </w:pPr>
            <w:r w:rsidRPr="00FF454F">
              <w:rPr>
                <w:b w:val="0"/>
                <w:bCs w:val="0"/>
                <w:color w:val="auto"/>
                <w:lang w:val="en-US"/>
              </w:rPr>
              <w:t xml:space="preserve"> │   │   └─ 404.html</w:t>
            </w:r>
            <w:r w:rsidRPr="00FF454F">
              <w:rPr>
                <w:b w:val="0"/>
                <w:bCs w:val="0"/>
                <w:color w:val="auto"/>
                <w:lang w:val="en-US"/>
              </w:rPr>
              <w:br/>
              <w:t xml:space="preserve"> │   ├─ </w:t>
            </w:r>
            <w:r w:rsidRPr="00FF454F">
              <w:rPr>
                <w:b w:val="0"/>
                <w:bCs w:val="0"/>
                <w:i/>
                <w:iCs/>
                <w:color w:val="auto"/>
                <w:lang w:val="en-US"/>
              </w:rPr>
              <w:t>admin.py</w:t>
            </w:r>
          </w:p>
          <w:p w14:paraId="5E865AA9"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i/>
                <w:iCs/>
                <w:color w:val="auto"/>
                <w:lang w:val="en-US"/>
              </w:rPr>
              <w:t xml:space="preserve"> </w:t>
            </w:r>
            <w:r w:rsidRPr="00FF454F">
              <w:rPr>
                <w:b w:val="0"/>
                <w:bCs w:val="0"/>
                <w:color w:val="auto"/>
                <w:lang w:val="en-US"/>
              </w:rPr>
              <w:t>│</w:t>
            </w:r>
            <w:r w:rsidRPr="00FF454F">
              <w:rPr>
                <w:b w:val="0"/>
                <w:bCs w:val="0"/>
                <w:i/>
                <w:iCs/>
                <w:color w:val="auto"/>
                <w:lang w:val="en-US"/>
              </w:rPr>
              <w:t xml:space="preserve">   </w:t>
            </w:r>
            <w:r w:rsidRPr="00FF454F">
              <w:rPr>
                <w:b w:val="0"/>
                <w:bCs w:val="0"/>
                <w:color w:val="auto"/>
                <w:lang w:val="en-US"/>
              </w:rPr>
              <w:t>├─ apps.py</w:t>
            </w:r>
          </w:p>
          <w:p w14:paraId="6350E3E1"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forms.py</w:t>
            </w:r>
          </w:p>
          <w:p w14:paraId="31430A74"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models.py</w:t>
            </w:r>
          </w:p>
          <w:p w14:paraId="73F4C434" w14:textId="77777777" w:rsidR="00113A1E" w:rsidRPr="00FF454F"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urls.py</w:t>
            </w:r>
          </w:p>
          <w:p w14:paraId="256E686B" w14:textId="77777777" w:rsidR="00113A1E" w:rsidRDefault="00113A1E" w:rsidP="00113A1E">
            <w:pPr>
              <w:pStyle w:val="Texteprformat"/>
              <w:ind w:left="720"/>
              <w:cnfStyle w:val="100000000000" w:firstRow="1" w:lastRow="0" w:firstColumn="0" w:lastColumn="0" w:oddVBand="0" w:evenVBand="0" w:oddHBand="0" w:evenHBand="0" w:firstRowFirstColumn="0" w:firstRowLastColumn="0" w:lastRowFirstColumn="0" w:lastRowLastColumn="0"/>
              <w:rPr>
                <w:color w:val="auto"/>
                <w:lang w:val="en-US"/>
              </w:rPr>
            </w:pPr>
            <w:r w:rsidRPr="00FF454F">
              <w:rPr>
                <w:b w:val="0"/>
                <w:bCs w:val="0"/>
                <w:color w:val="auto"/>
                <w:lang w:val="en-US"/>
              </w:rPr>
              <w:t xml:space="preserve"> │   └─ views.py</w:t>
            </w:r>
          </w:p>
          <w:p w14:paraId="39BE34C4" w14:textId="302F6625" w:rsidR="00FF454F" w:rsidRPr="00FF454F" w:rsidRDefault="00FF454F" w:rsidP="00113A1E">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administration/</w:t>
            </w:r>
          </w:p>
          <w:p w14:paraId="50FB20A3"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migrations/</w:t>
            </w:r>
          </w:p>
          <w:p w14:paraId="4D1FFA76"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0001_initial.py</w:t>
            </w:r>
          </w:p>
          <w:p w14:paraId="5ED85443"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static/administration/</w:t>
            </w:r>
          </w:p>
          <w:p w14:paraId="2C256E8D"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assets/</w:t>
            </w:r>
          </w:p>
          <w:p w14:paraId="330ED364"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w:t>
            </w:r>
            <w:proofErr w:type="spellStart"/>
            <w:r w:rsidRPr="00FF454F">
              <w:rPr>
                <w:b w:val="0"/>
                <w:bCs w:val="0"/>
                <w:color w:val="auto"/>
                <w:lang w:val="en-US"/>
              </w:rPr>
              <w:t>css</w:t>
            </w:r>
            <w:proofErr w:type="spellEnd"/>
            <w:r w:rsidRPr="00FF454F">
              <w:rPr>
                <w:b w:val="0"/>
                <w:bCs w:val="0"/>
                <w:color w:val="auto"/>
                <w:lang w:val="en-US"/>
              </w:rPr>
              <w:t>/</w:t>
            </w:r>
          </w:p>
          <w:p w14:paraId="5AD077B2"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w:t>
            </w:r>
            <w:proofErr w:type="spellStart"/>
            <w:r w:rsidRPr="00FF454F">
              <w:rPr>
                <w:b w:val="0"/>
                <w:bCs w:val="0"/>
                <w:color w:val="auto"/>
                <w:lang w:val="en-US"/>
              </w:rPr>
              <w:t>js</w:t>
            </w:r>
            <w:proofErr w:type="spellEnd"/>
            <w:r w:rsidRPr="00FF454F">
              <w:rPr>
                <w:b w:val="0"/>
                <w:bCs w:val="0"/>
                <w:color w:val="auto"/>
                <w:lang w:val="en-US"/>
              </w:rPr>
              <w:t xml:space="preserve">/ </w:t>
            </w:r>
          </w:p>
          <w:p w14:paraId="0A8CD5BD"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templates/</w:t>
            </w:r>
          </w:p>
          <w:p w14:paraId="57F0609E"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 administration/</w:t>
            </w:r>
          </w:p>
          <w:p w14:paraId="3BB766A3"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Pr>
                <w:b w:val="0"/>
                <w:bCs w:val="0"/>
                <w:color w:val="auto"/>
                <w:lang w:val="en-US"/>
              </w:rPr>
              <w:t xml:space="preserve"> </w:t>
            </w:r>
            <w:r w:rsidRPr="00FF454F">
              <w:rPr>
                <w:b w:val="0"/>
                <w:bCs w:val="0"/>
                <w:color w:val="auto"/>
                <w:lang w:val="en-US"/>
              </w:rPr>
              <w:t>│   │   └─ 404.html</w:t>
            </w:r>
          </w:p>
          <w:p w14:paraId="05E961DF"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i/>
                <w:iCs/>
                <w:color w:val="auto"/>
                <w:lang w:val="en-US"/>
              </w:rPr>
            </w:pPr>
            <w:r w:rsidRPr="00FF454F">
              <w:rPr>
                <w:b w:val="0"/>
                <w:bCs w:val="0"/>
                <w:color w:val="auto"/>
                <w:lang w:val="en-US"/>
              </w:rPr>
              <w:t xml:space="preserve"> │   ├─ </w:t>
            </w:r>
            <w:r w:rsidRPr="00FF454F">
              <w:rPr>
                <w:b w:val="0"/>
                <w:bCs w:val="0"/>
                <w:i/>
                <w:iCs/>
                <w:color w:val="auto"/>
                <w:lang w:val="en-US"/>
              </w:rPr>
              <w:t>admin.py</w:t>
            </w:r>
          </w:p>
          <w:p w14:paraId="655C55A4"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i/>
                <w:iCs/>
                <w:color w:val="auto"/>
                <w:lang w:val="en-US"/>
              </w:rPr>
              <w:t xml:space="preserve"> </w:t>
            </w:r>
            <w:r w:rsidRPr="00FF454F">
              <w:rPr>
                <w:b w:val="0"/>
                <w:bCs w:val="0"/>
                <w:color w:val="auto"/>
                <w:lang w:val="en-US"/>
              </w:rPr>
              <w:t>│</w:t>
            </w:r>
            <w:r w:rsidRPr="00FF454F">
              <w:rPr>
                <w:b w:val="0"/>
                <w:bCs w:val="0"/>
                <w:i/>
                <w:iCs/>
                <w:color w:val="auto"/>
                <w:lang w:val="en-US"/>
              </w:rPr>
              <w:t xml:space="preserve">   </w:t>
            </w:r>
            <w:r w:rsidRPr="00FF454F">
              <w:rPr>
                <w:b w:val="0"/>
                <w:bCs w:val="0"/>
                <w:color w:val="auto"/>
                <w:lang w:val="en-US"/>
              </w:rPr>
              <w:t>├─ apps.py</w:t>
            </w:r>
          </w:p>
          <w:p w14:paraId="224E662C"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forms.py</w:t>
            </w:r>
          </w:p>
          <w:p w14:paraId="34B2678C"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models.py</w:t>
            </w:r>
          </w:p>
          <w:p w14:paraId="3B3B3D3A"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urls.py</w:t>
            </w:r>
          </w:p>
          <w:p w14:paraId="64DD3AC3" w14:textId="74540147" w:rsidR="00FF454F" w:rsidRPr="00C709A3" w:rsidRDefault="00FF454F" w:rsidP="00C709A3">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lang w:val="en-US"/>
              </w:rPr>
            </w:pPr>
            <w:r w:rsidRPr="00FF454F">
              <w:rPr>
                <w:b w:val="0"/>
                <w:bCs w:val="0"/>
                <w:color w:val="auto"/>
                <w:lang w:val="en-US"/>
              </w:rPr>
              <w:t xml:space="preserve"> │   └─ views.py</w:t>
            </w:r>
          </w:p>
          <w:p w14:paraId="162444FA"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i/>
                <w:iCs/>
                <w:color w:val="auto"/>
                <w:lang w:val="en-US"/>
              </w:rPr>
            </w:pPr>
            <w:r w:rsidRPr="00FF454F">
              <w:rPr>
                <w:b w:val="0"/>
                <w:bCs w:val="0"/>
                <w:color w:val="auto"/>
                <w:lang w:val="en-US"/>
              </w:rPr>
              <w:t xml:space="preserve"> └─ tests/</w:t>
            </w:r>
            <w:r w:rsidRPr="00FF454F">
              <w:rPr>
                <w:b w:val="0"/>
                <w:bCs w:val="0"/>
                <w:color w:val="auto"/>
                <w:lang w:val="en-US"/>
              </w:rPr>
              <w:br/>
              <w:t xml:space="preserve">     ├─ </w:t>
            </w:r>
            <w:proofErr w:type="spellStart"/>
            <w:r w:rsidRPr="00FF454F">
              <w:rPr>
                <w:b w:val="0"/>
                <w:bCs w:val="0"/>
                <w:i/>
                <w:iCs/>
                <w:color w:val="auto"/>
                <w:lang w:val="en-US"/>
              </w:rPr>
              <w:t>functionnal</w:t>
            </w:r>
            <w:proofErr w:type="spellEnd"/>
            <w:r w:rsidRPr="00FF454F">
              <w:rPr>
                <w:b w:val="0"/>
                <w:bCs w:val="0"/>
                <w:i/>
                <w:iCs/>
                <w:color w:val="auto"/>
                <w:lang w:val="en-US"/>
              </w:rPr>
              <w:t>/</w:t>
            </w:r>
          </w:p>
          <w:p w14:paraId="0876E126"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rPr>
            </w:pPr>
            <w:r w:rsidRPr="00FF454F">
              <w:rPr>
                <w:b w:val="0"/>
                <w:bCs w:val="0"/>
                <w:i/>
                <w:iCs/>
                <w:color w:val="auto"/>
                <w:lang w:val="en-US"/>
              </w:rPr>
              <w:t xml:space="preserve">     </w:t>
            </w:r>
            <w:r w:rsidRPr="00FF454F">
              <w:rPr>
                <w:b w:val="0"/>
                <w:bCs w:val="0"/>
                <w:color w:val="auto"/>
              </w:rPr>
              <w:t xml:space="preserve">├─ </w:t>
            </w:r>
            <w:proofErr w:type="spellStart"/>
            <w:r w:rsidRPr="00FF454F">
              <w:rPr>
                <w:b w:val="0"/>
                <w:bCs w:val="0"/>
                <w:color w:val="auto"/>
              </w:rPr>
              <w:t>integration</w:t>
            </w:r>
            <w:proofErr w:type="spellEnd"/>
            <w:r w:rsidRPr="00FF454F">
              <w:rPr>
                <w:b w:val="0"/>
                <w:bCs w:val="0"/>
                <w:color w:val="auto"/>
              </w:rPr>
              <w:t>/</w:t>
            </w:r>
          </w:p>
          <w:p w14:paraId="53A8165E" w14:textId="77777777" w:rsidR="00FF454F" w:rsidRPr="00FF454F" w:rsidRDefault="00FF454F" w:rsidP="00F93F29">
            <w:pPr>
              <w:pStyle w:val="Texteprformat"/>
              <w:ind w:left="720"/>
              <w:cnfStyle w:val="100000000000" w:firstRow="1" w:lastRow="0" w:firstColumn="0" w:lastColumn="0" w:oddVBand="0" w:evenVBand="0" w:oddHBand="0" w:evenHBand="0" w:firstRowFirstColumn="0" w:firstRowLastColumn="0" w:lastRowFirstColumn="0" w:lastRowLastColumn="0"/>
              <w:rPr>
                <w:b w:val="0"/>
                <w:bCs w:val="0"/>
                <w:color w:val="auto"/>
              </w:rPr>
            </w:pPr>
            <w:r w:rsidRPr="00FF454F">
              <w:rPr>
                <w:b w:val="0"/>
                <w:bCs w:val="0"/>
                <w:color w:val="auto"/>
              </w:rPr>
              <w:t xml:space="preserve">     └─ unit/</w:t>
            </w:r>
          </w:p>
          <w:p w14:paraId="726EEA63" w14:textId="77777777" w:rsidR="00FF454F" w:rsidRPr="00FF454F" w:rsidRDefault="00FF454F" w:rsidP="00F93F29">
            <w:pPr>
              <w:pStyle w:val="Corpsdetexte"/>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color w:val="auto"/>
                <w:sz w:val="20"/>
                <w:szCs w:val="20"/>
              </w:rPr>
            </w:pPr>
          </w:p>
        </w:tc>
      </w:tr>
    </w:tbl>
    <w:p w14:paraId="7B26F657" w14:textId="4F4165CB" w:rsidR="00FF454F" w:rsidRDefault="00FF454F" w:rsidP="00673952">
      <w:pPr>
        <w:pStyle w:val="Texteprformat"/>
        <w:ind w:left="720"/>
      </w:pPr>
    </w:p>
    <w:p w14:paraId="1AEAFC82" w14:textId="428F0C0C" w:rsidR="00FF454F" w:rsidRDefault="00FF454F">
      <w:pPr>
        <w:widowControl/>
        <w:suppressAutoHyphens w:val="0"/>
        <w:rPr>
          <w:rFonts w:ascii="Courier New" w:eastAsia="Courier New" w:hAnsi="Courier New" w:cs="Courier New"/>
          <w:sz w:val="20"/>
          <w:szCs w:val="20"/>
        </w:rPr>
      </w:pPr>
    </w:p>
    <w:p w14:paraId="22931EE8" w14:textId="77777777" w:rsidR="00706C6B" w:rsidRPr="001250CB" w:rsidRDefault="00706C6B" w:rsidP="00706C6B">
      <w:pPr>
        <w:pStyle w:val="Titre2"/>
      </w:pPr>
      <w:bookmarkStart w:id="40" w:name="_Toc68002047"/>
      <w:r w:rsidRPr="001250CB">
        <w:t>Application Web</w:t>
      </w:r>
      <w:bookmarkEnd w:id="40"/>
    </w:p>
    <w:p w14:paraId="2DA32878" w14:textId="1215F754" w:rsidR="00F32EA8" w:rsidRDefault="00F32EA8" w:rsidP="00706C6B">
      <w:pPr>
        <w:pStyle w:val="Corpsdetexte"/>
      </w:pPr>
      <w:r>
        <w:t xml:space="preserve">L’application sera mise en ligne sur un serveur web hébergé par </w:t>
      </w:r>
      <w:r w:rsidRPr="00F32EA8">
        <w:rPr>
          <w:b/>
          <w:bCs/>
        </w:rPr>
        <w:t>DigitalOcean</w:t>
      </w:r>
      <w:r>
        <w:rPr>
          <w:b/>
          <w:bCs/>
        </w:rPr>
        <w:t xml:space="preserve">. </w:t>
      </w:r>
      <w:r>
        <w:t>DigitalOcean proposent d’utiliser des « </w:t>
      </w:r>
      <w:r w:rsidRPr="00F32EA8">
        <w:rPr>
          <w:b/>
          <w:bCs/>
        </w:rPr>
        <w:t>Droplets</w:t>
      </w:r>
      <w:r>
        <w:t xml:space="preserve"> » : ce sont des machines virtuelles basées sur Linux permettant de créer, d’interagir et de monitorer le </w:t>
      </w:r>
      <w:r w:rsidRPr="00F32EA8">
        <w:rPr>
          <w:b/>
          <w:bCs/>
        </w:rPr>
        <w:t>serve</w:t>
      </w:r>
      <w:r w:rsidR="00113A1E">
        <w:rPr>
          <w:b/>
          <w:bCs/>
        </w:rPr>
        <w:t>u</w:t>
      </w:r>
      <w:r w:rsidRPr="00F32EA8">
        <w:rPr>
          <w:b/>
          <w:bCs/>
        </w:rPr>
        <w:t>r</w:t>
      </w:r>
      <w:r>
        <w:t xml:space="preserve"> mis à disposition. C’est un service </w:t>
      </w:r>
      <w:r w:rsidRPr="00F32EA8">
        <w:rPr>
          <w:b/>
          <w:bCs/>
        </w:rPr>
        <w:t>payant</w:t>
      </w:r>
      <w:r>
        <w:t xml:space="preserve"> dont OC PIZZA devra déterminer le plan approprié (avec nos recommandations) selon les usages et le trafic attendu. Ce plan pourra être aisément modifié en cas </w:t>
      </w:r>
      <w:r w:rsidRPr="00F32EA8">
        <w:rPr>
          <w:b/>
          <w:bCs/>
        </w:rPr>
        <w:t>d’évolutions</w:t>
      </w:r>
      <w:r>
        <w:t xml:space="preserve"> des besoins (des alertes peuvent être crées).</w:t>
      </w:r>
    </w:p>
    <w:p w14:paraId="41CB1EC3" w14:textId="705BBC35" w:rsidR="00113A1E" w:rsidRDefault="00F32EA8" w:rsidP="00706C6B">
      <w:pPr>
        <w:pStyle w:val="Corpsdetexte"/>
      </w:pPr>
      <w:r>
        <w:t xml:space="preserve">Il est possible de retrouver la </w:t>
      </w:r>
      <w:r w:rsidRPr="00F32EA8">
        <w:rPr>
          <w:b/>
          <w:bCs/>
        </w:rPr>
        <w:t>pile logicielle</w:t>
      </w:r>
      <w:r>
        <w:t xml:space="preserve"> au paragraphe 4.1.</w:t>
      </w:r>
    </w:p>
    <w:p w14:paraId="0A50385D" w14:textId="77777777" w:rsidR="00113A1E" w:rsidRDefault="00113A1E">
      <w:pPr>
        <w:widowControl/>
        <w:suppressAutoHyphens w:val="0"/>
      </w:pPr>
      <w:r>
        <w:br w:type="page"/>
      </w:r>
    </w:p>
    <w:p w14:paraId="7AEF6AC1" w14:textId="496B870F" w:rsidR="00706C6B" w:rsidRDefault="00706C6B" w:rsidP="00706C6B">
      <w:pPr>
        <w:pStyle w:val="Titre1"/>
      </w:pPr>
      <w:bookmarkStart w:id="41" w:name="_Toc68002048"/>
      <w:r w:rsidRPr="00F32EA8">
        <w:lastRenderedPageBreak/>
        <w:t>Points particuliers</w:t>
      </w:r>
      <w:bookmarkEnd w:id="41"/>
    </w:p>
    <w:p w14:paraId="70984313" w14:textId="77777777" w:rsidR="00A27A2F" w:rsidRDefault="00A27A2F" w:rsidP="00A27A2F">
      <w:pPr>
        <w:pStyle w:val="Titre2"/>
        <w:shd w:val="clear" w:color="auto" w:fill="C0C0C0"/>
      </w:pPr>
      <w:r>
        <w:t>Gestion des logs</w:t>
      </w:r>
    </w:p>
    <w:p w14:paraId="1C522970" w14:textId="77777777" w:rsidR="00A27A2F" w:rsidRDefault="00A27A2F" w:rsidP="00A27A2F">
      <w:pPr>
        <w:pStyle w:val="Corpsdetexte"/>
      </w:pPr>
      <w:proofErr w:type="spellStart"/>
      <w:r>
        <w:t>Presentation</w:t>
      </w:r>
      <w:proofErr w:type="spellEnd"/>
      <w:r>
        <w:t xml:space="preserve"> de l’interface</w:t>
      </w:r>
    </w:p>
    <w:p w14:paraId="3D29330D" w14:textId="77777777" w:rsidR="00A27A2F" w:rsidRPr="00A27A2F" w:rsidRDefault="00A27A2F" w:rsidP="00A27A2F">
      <w:pPr>
        <w:pStyle w:val="Corpsdetexte"/>
      </w:pPr>
    </w:p>
    <w:p w14:paraId="5504A923" w14:textId="18B697DF" w:rsidR="00B36D02" w:rsidRDefault="00B36D02" w:rsidP="00B36D02">
      <w:pPr>
        <w:pStyle w:val="Titre2"/>
      </w:pPr>
      <w:bookmarkStart w:id="42" w:name="_Toc68002050"/>
      <w:r>
        <w:t>Monitoring</w:t>
      </w:r>
      <w:bookmarkEnd w:id="42"/>
    </w:p>
    <w:p w14:paraId="2FED0CF8" w14:textId="640D67B7" w:rsidR="00B36D02" w:rsidRDefault="00672C38" w:rsidP="00672C38">
      <w:pPr>
        <w:pStyle w:val="Corpsdetexte"/>
      </w:pPr>
      <w:bookmarkStart w:id="43" w:name="_Hlk68003281"/>
      <w:r w:rsidRPr="00672C38">
        <w:rPr>
          <w:b/>
          <w:bCs/>
        </w:rPr>
        <w:t>DigitalOcean</w:t>
      </w:r>
      <w:r>
        <w:t xml:space="preserve"> (cf. 5.2) intègre des outils de monitoring. Ils ont étés activés par la commande :</w:t>
      </w:r>
    </w:p>
    <w:p w14:paraId="7150BD4E" w14:textId="068E480D" w:rsidR="00672C38" w:rsidRPr="00672C38" w:rsidRDefault="00672C38" w:rsidP="00672C38">
      <w:pPr>
        <w:pStyle w:val="Corpsdetexte"/>
        <w:ind w:left="576"/>
        <w:rPr>
          <w:rFonts w:ascii="Courier New" w:hAnsi="Courier New" w:cs="Courier New"/>
          <w:sz w:val="20"/>
          <w:szCs w:val="20"/>
          <w:shd w:val="clear" w:color="auto" w:fill="DEEAF6" w:themeFill="accent5" w:themeFillTint="33"/>
          <w:lang w:val="en-US"/>
        </w:rPr>
      </w:pPr>
      <w:r w:rsidRPr="00672C38">
        <w:rPr>
          <w:rFonts w:ascii="Courier New" w:hAnsi="Courier New" w:cs="Courier New"/>
          <w:sz w:val="20"/>
          <w:szCs w:val="20"/>
          <w:shd w:val="clear" w:color="auto" w:fill="DEEAF6" w:themeFill="accent5" w:themeFillTint="33"/>
          <w:lang w:val="en-US"/>
        </w:rPr>
        <w:t>curl -</w:t>
      </w:r>
      <w:proofErr w:type="spellStart"/>
      <w:r w:rsidRPr="00672C38">
        <w:rPr>
          <w:rFonts w:ascii="Courier New" w:hAnsi="Courier New" w:cs="Courier New"/>
          <w:sz w:val="20"/>
          <w:szCs w:val="20"/>
          <w:shd w:val="clear" w:color="auto" w:fill="DEEAF6" w:themeFill="accent5" w:themeFillTint="33"/>
          <w:lang w:val="en-US"/>
        </w:rPr>
        <w:t>sSL</w:t>
      </w:r>
      <w:proofErr w:type="spellEnd"/>
      <w:r w:rsidRPr="00672C38">
        <w:rPr>
          <w:rFonts w:ascii="Courier New" w:hAnsi="Courier New" w:cs="Courier New"/>
          <w:sz w:val="20"/>
          <w:szCs w:val="20"/>
          <w:shd w:val="clear" w:color="auto" w:fill="DEEAF6" w:themeFill="accent5" w:themeFillTint="33"/>
          <w:lang w:val="en-US"/>
        </w:rPr>
        <w:t xml:space="preserve"> https://repos.insights.digitalocean.com/install.sh | </w:t>
      </w:r>
      <w:proofErr w:type="spellStart"/>
      <w:r w:rsidRPr="00672C38">
        <w:rPr>
          <w:rFonts w:ascii="Courier New" w:hAnsi="Courier New" w:cs="Courier New"/>
          <w:sz w:val="20"/>
          <w:szCs w:val="20"/>
          <w:shd w:val="clear" w:color="auto" w:fill="DEEAF6" w:themeFill="accent5" w:themeFillTint="33"/>
          <w:lang w:val="en-US"/>
        </w:rPr>
        <w:t>sudo</w:t>
      </w:r>
      <w:proofErr w:type="spellEnd"/>
      <w:r w:rsidRPr="00672C38">
        <w:rPr>
          <w:rFonts w:ascii="Courier New" w:hAnsi="Courier New" w:cs="Courier New"/>
          <w:sz w:val="20"/>
          <w:szCs w:val="20"/>
          <w:shd w:val="clear" w:color="auto" w:fill="DEEAF6" w:themeFill="accent5" w:themeFillTint="33"/>
          <w:lang w:val="en-US"/>
        </w:rPr>
        <w:t xml:space="preserve"> bash</w:t>
      </w:r>
    </w:p>
    <w:p w14:paraId="35321421" w14:textId="0829A816" w:rsidR="00672C38" w:rsidRDefault="00672C38" w:rsidP="00672C38">
      <w:pPr>
        <w:pStyle w:val="Corpsdetexte"/>
      </w:pPr>
      <w:r w:rsidRPr="00672C38">
        <w:t>Cela donne accès à d</w:t>
      </w:r>
      <w:r>
        <w:t xml:space="preserve">es </w:t>
      </w:r>
      <w:r w:rsidRPr="00672C38">
        <w:rPr>
          <w:b/>
          <w:bCs/>
        </w:rPr>
        <w:t>graphiques</w:t>
      </w:r>
      <w:r>
        <w:t xml:space="preserve"> permettant de suivre l’état du serveur : Disk Usage, CPU usage, </w:t>
      </w:r>
      <w:proofErr w:type="spellStart"/>
      <w:r>
        <w:t>Bandwidth</w:t>
      </w:r>
      <w:proofErr w:type="spellEnd"/>
      <w:r>
        <w:t>, Memory, etc…</w:t>
      </w:r>
    </w:p>
    <w:p w14:paraId="41221C39" w14:textId="17FB5CE5" w:rsidR="002F2CC5" w:rsidRDefault="002F2CC5" w:rsidP="002F2CC5">
      <w:pPr>
        <w:pStyle w:val="Corpsdetexte"/>
        <w:jc w:val="center"/>
      </w:pPr>
      <w:r w:rsidRPr="002F2CC5">
        <w:rPr>
          <w:noProof/>
        </w:rPr>
        <w:drawing>
          <wp:inline distT="0" distB="0" distL="0" distR="0" wp14:anchorId="212779F6" wp14:editId="4891777B">
            <wp:extent cx="5943600" cy="4277937"/>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0975" cy="4326431"/>
                    </a:xfrm>
                    <a:prstGeom prst="rect">
                      <a:avLst/>
                    </a:prstGeom>
                  </pic:spPr>
                </pic:pic>
              </a:graphicData>
            </a:graphic>
          </wp:inline>
        </w:drawing>
      </w:r>
    </w:p>
    <w:p w14:paraId="1B7E565D" w14:textId="58C3EADA" w:rsidR="002F2CC5" w:rsidRDefault="00672C38" w:rsidP="002F2CC5">
      <w:pPr>
        <w:pStyle w:val="Corpsdetexte"/>
      </w:pPr>
      <w:r>
        <w:t>Dans la rubrique « Monitoring » il est également possible de créer des alertes sur ces mêmes critères, avec « </w:t>
      </w:r>
      <w:proofErr w:type="spellStart"/>
      <w:r>
        <w:t>alert</w:t>
      </w:r>
      <w:proofErr w:type="spellEnd"/>
      <w:r>
        <w:t xml:space="preserve"> </w:t>
      </w:r>
      <w:proofErr w:type="spellStart"/>
      <w:r>
        <w:t>policies</w:t>
      </w:r>
      <w:proofErr w:type="spellEnd"/>
      <w:r>
        <w:t> ». Les alertes seront transmises à l’adresse mail de référence.</w:t>
      </w:r>
      <w:bookmarkEnd w:id="43"/>
      <w:r w:rsidR="002F2CC5">
        <w:br w:type="page"/>
      </w:r>
    </w:p>
    <w:p w14:paraId="71BA3CF1" w14:textId="69839E7A" w:rsidR="00706C6B" w:rsidRDefault="00706C6B" w:rsidP="00706C6B">
      <w:pPr>
        <w:pStyle w:val="Titre2"/>
      </w:pPr>
      <w:bookmarkStart w:id="44" w:name="__RefHeading__7193_1280642937"/>
      <w:bookmarkStart w:id="45" w:name="_Toc68002051"/>
      <w:bookmarkEnd w:id="44"/>
      <w:r>
        <w:lastRenderedPageBreak/>
        <w:t>Fichiers de configuration</w:t>
      </w:r>
      <w:bookmarkEnd w:id="45"/>
    </w:p>
    <w:p w14:paraId="10C0DFB7" w14:textId="241142D2" w:rsidR="00706C6B" w:rsidRDefault="00706C6B" w:rsidP="00706C6B">
      <w:pPr>
        <w:pStyle w:val="Titre3"/>
      </w:pPr>
      <w:bookmarkStart w:id="46" w:name="_Toc68002052"/>
      <w:r>
        <w:t>Application web</w:t>
      </w:r>
      <w:bookmarkEnd w:id="46"/>
    </w:p>
    <w:p w14:paraId="52533430" w14:textId="731901D2" w:rsidR="00706C6B" w:rsidRDefault="009F5920" w:rsidP="00706C6B">
      <w:pPr>
        <w:pStyle w:val="Corpsdetexte"/>
      </w:pPr>
      <w:r>
        <w:t xml:space="preserve">Le serveur est mis à disposition par les services de </w:t>
      </w:r>
      <w:r w:rsidRPr="009F5920">
        <w:rPr>
          <w:b/>
          <w:bCs/>
        </w:rPr>
        <w:t>DigitalOcean</w:t>
      </w:r>
      <w:r>
        <w:rPr>
          <w:b/>
          <w:bCs/>
        </w:rPr>
        <w:t xml:space="preserve">, </w:t>
      </w:r>
      <w:r>
        <w:t xml:space="preserve">dans un espace « droplet » (cf 5.2). Il est accessible </w:t>
      </w:r>
      <w:r w:rsidRPr="00327F04">
        <w:t>à</w:t>
      </w:r>
      <w:r w:rsidRPr="00327F04">
        <w:rPr>
          <w:b/>
          <w:bCs/>
        </w:rPr>
        <w:t xml:space="preserve"> l’adresse IP </w:t>
      </w:r>
      <w:r w:rsidR="00327F04" w:rsidRPr="00327F04">
        <w:rPr>
          <w:b/>
          <w:bCs/>
        </w:rPr>
        <w:t>publique</w:t>
      </w:r>
      <w:r w:rsidR="00327F04">
        <w:t xml:space="preserve"> </w:t>
      </w:r>
      <w:r>
        <w:t>:</w:t>
      </w:r>
    </w:p>
    <w:p w14:paraId="37148D65" w14:textId="38E4201B" w:rsidR="009F5920" w:rsidRPr="009F5920" w:rsidRDefault="009F5920" w:rsidP="009F5920">
      <w:pPr>
        <w:pStyle w:val="Corpsdetexte"/>
        <w:ind w:left="576"/>
        <w:rPr>
          <w:rFonts w:ascii="Courier New" w:hAnsi="Courier New" w:cs="Courier New"/>
          <w:sz w:val="20"/>
          <w:szCs w:val="20"/>
          <w:shd w:val="clear" w:color="auto" w:fill="DEEAF6" w:themeFill="accent5" w:themeFillTint="33"/>
        </w:rPr>
      </w:pPr>
      <w:r w:rsidRPr="009F5920">
        <w:rPr>
          <w:rFonts w:ascii="Courier New" w:hAnsi="Courier New" w:cs="Courier New"/>
          <w:sz w:val="20"/>
          <w:szCs w:val="20"/>
          <w:shd w:val="clear" w:color="auto" w:fill="DEEAF6" w:themeFill="accent5" w:themeFillTint="33"/>
        </w:rPr>
        <w:t>159.89.8.181</w:t>
      </w:r>
    </w:p>
    <w:p w14:paraId="209DBEFB" w14:textId="2E582FAC" w:rsidR="009F5920" w:rsidRDefault="009F5920" w:rsidP="00706C6B">
      <w:pPr>
        <w:pStyle w:val="Corpsdetexte"/>
      </w:pPr>
      <w:r w:rsidRPr="009F5920">
        <w:rPr>
          <w:b/>
          <w:bCs/>
        </w:rPr>
        <w:t>La clef SSH privée</w:t>
      </w:r>
      <w:r>
        <w:t xml:space="preserve"> permettant de se connecter</w:t>
      </w:r>
      <w:r w:rsidR="002F2CC5">
        <w:t xml:space="preserve"> avec le compte administrateur</w:t>
      </w:r>
      <w:r>
        <w:t xml:space="preserve"> sera transmise dans un fichier </w:t>
      </w:r>
      <w:r w:rsidR="002F2CC5">
        <w:t>sécurisé</w:t>
      </w:r>
      <w:r>
        <w:t xml:space="preserve"> au moment de la livraison.</w:t>
      </w:r>
    </w:p>
    <w:p w14:paraId="3697D7C3" w14:textId="54C96757" w:rsidR="009F5920" w:rsidRDefault="002F2CC5" w:rsidP="00706C6B">
      <w:pPr>
        <w:pStyle w:val="Corpsdetexte"/>
      </w:pPr>
      <w:r w:rsidRPr="002F2CC5">
        <w:rPr>
          <w:b/>
          <w:bCs/>
        </w:rPr>
        <w:t>Parfeu</w:t>
      </w:r>
      <w:r>
        <w:rPr>
          <w:b/>
          <w:bCs/>
        </w:rPr>
        <w:t xml:space="preserve"> : </w:t>
      </w:r>
      <w:r>
        <w:t>des règles de parfeu ont étés créées pour permettre les connections selon les usages :</w:t>
      </w:r>
    </w:p>
    <w:p w14:paraId="570BA94A" w14:textId="6F159F75" w:rsidR="002F2CC5" w:rsidRDefault="002F2CC5" w:rsidP="002F2CC5">
      <w:pPr>
        <w:pStyle w:val="Corpsdetexte"/>
      </w:pPr>
      <w:r w:rsidRPr="002F2CC5">
        <w:rPr>
          <w:noProof/>
        </w:rPr>
        <w:drawing>
          <wp:inline distT="0" distB="0" distL="0" distR="0" wp14:anchorId="0EFB10DD" wp14:editId="6D92DCC6">
            <wp:extent cx="6120130" cy="191960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919605"/>
                    </a:xfrm>
                    <a:prstGeom prst="rect">
                      <a:avLst/>
                    </a:prstGeom>
                  </pic:spPr>
                </pic:pic>
              </a:graphicData>
            </a:graphic>
          </wp:inline>
        </w:drawing>
      </w:r>
    </w:p>
    <w:p w14:paraId="5D0604EE" w14:textId="77777777" w:rsidR="00706C6B" w:rsidRDefault="00706C6B" w:rsidP="00706C6B">
      <w:pPr>
        <w:pStyle w:val="Titre4"/>
      </w:pPr>
      <w:r>
        <w:t>Datasources</w:t>
      </w:r>
    </w:p>
    <w:p w14:paraId="4AF80317" w14:textId="0CF8C978" w:rsidR="00706C6B" w:rsidRDefault="002F2CC5" w:rsidP="00706C6B">
      <w:pPr>
        <w:pStyle w:val="Corpsdetexte"/>
      </w:pPr>
      <w:bookmarkStart w:id="47" w:name="_Hlk68002174"/>
      <w:r>
        <w:t xml:space="preserve">La base de données est également hébergée sur le serveur lié au droplet DigitalOcean. C’est une base de données </w:t>
      </w:r>
      <w:r w:rsidRPr="002F2CC5">
        <w:rPr>
          <w:b/>
          <w:bCs/>
        </w:rPr>
        <w:t>Postgre</w:t>
      </w:r>
      <w:r>
        <w:rPr>
          <w:b/>
          <w:bCs/>
        </w:rPr>
        <w:t>SQL</w:t>
      </w:r>
      <w:r>
        <w:t>.</w:t>
      </w:r>
      <w:bookmarkEnd w:id="47"/>
    </w:p>
    <w:p w14:paraId="3F55C12F" w14:textId="65E00FF9" w:rsidR="00645B9D" w:rsidRDefault="00645B9D" w:rsidP="00706C6B">
      <w:pPr>
        <w:pStyle w:val="Corpsdetexte"/>
      </w:pPr>
      <w:r>
        <w:t xml:space="preserve">Les informations de connections à la base de données sont disponibles dans le module : </w:t>
      </w:r>
      <w:r w:rsidRPr="00645B9D">
        <w:rPr>
          <w:i/>
          <w:iCs/>
        </w:rPr>
        <w:t>purbeurre/settings</w:t>
      </w:r>
      <w:r>
        <w:rPr>
          <w:i/>
          <w:iCs/>
        </w:rPr>
        <w:t xml:space="preserve">/__init__.py et </w:t>
      </w:r>
      <w:r w:rsidRPr="00645B9D">
        <w:rPr>
          <w:i/>
          <w:iCs/>
        </w:rPr>
        <w:t>purbeurre/settings</w:t>
      </w:r>
      <w:r>
        <w:rPr>
          <w:i/>
          <w:iCs/>
        </w:rPr>
        <w:t>/production.py</w:t>
      </w:r>
    </w:p>
    <w:p w14:paraId="279B6106" w14:textId="395D9582" w:rsidR="00706C6B" w:rsidRDefault="00706C6B" w:rsidP="00706C6B">
      <w:pPr>
        <w:pStyle w:val="Titre4"/>
        <w:rPr>
          <w:i/>
          <w:iCs/>
        </w:rPr>
      </w:pPr>
      <w:r>
        <w:t xml:space="preserve">Fichier </w:t>
      </w:r>
      <w:r w:rsidR="00645B9D" w:rsidRPr="00645B9D">
        <w:rPr>
          <w:i/>
          <w:iCs/>
        </w:rPr>
        <w:t>purbeurre/settings</w:t>
      </w:r>
      <w:r w:rsidR="00645B9D">
        <w:rPr>
          <w:i/>
          <w:iCs/>
        </w:rPr>
        <w:t>/__init__.py</w:t>
      </w:r>
    </w:p>
    <w:p w14:paraId="563D5BB1" w14:textId="089E88C4" w:rsidR="00645B9D" w:rsidRPr="00645B9D" w:rsidRDefault="00645B9D" w:rsidP="00645B9D">
      <w:pPr>
        <w:pStyle w:val="Corpsdetexte"/>
        <w:rPr>
          <w:bCs/>
        </w:rPr>
      </w:pPr>
      <w:r>
        <w:rPr>
          <w:bCs/>
        </w:rPr>
        <w:t xml:space="preserve">Ce module contient les informations complètes permettant la configuration de ce projet Django </w:t>
      </w:r>
      <w:r w:rsidR="000257B8">
        <w:rPr>
          <w:bCs/>
        </w:rPr>
        <w:t xml:space="preserve">pour le développement </w:t>
      </w:r>
      <w:r>
        <w:rPr>
          <w:bCs/>
        </w:rPr>
        <w:t>ainsi que la clef secrète de développement.</w:t>
      </w:r>
    </w:p>
    <w:p w14:paraId="2ECE3064" w14:textId="7883ED59" w:rsidR="00645B9D" w:rsidRDefault="00645B9D" w:rsidP="00645B9D">
      <w:pPr>
        <w:pStyle w:val="Titre4"/>
        <w:rPr>
          <w:i/>
          <w:iCs/>
        </w:rPr>
      </w:pPr>
      <w:r>
        <w:t xml:space="preserve">Fichier </w:t>
      </w:r>
      <w:r w:rsidRPr="00645B9D">
        <w:rPr>
          <w:i/>
          <w:iCs/>
        </w:rPr>
        <w:t>purbeurre/settings</w:t>
      </w:r>
      <w:r>
        <w:rPr>
          <w:i/>
          <w:iCs/>
        </w:rPr>
        <w:t>/</w:t>
      </w:r>
      <w:r w:rsidRPr="0032296A">
        <w:rPr>
          <w:i/>
          <w:iCs/>
          <w:u w:val="single"/>
        </w:rPr>
        <w:t>production.py</w:t>
      </w:r>
    </w:p>
    <w:p w14:paraId="315B96AE" w14:textId="3B0E9F91" w:rsidR="00645B9D" w:rsidRDefault="00645B9D" w:rsidP="00645B9D">
      <w:pPr>
        <w:pStyle w:val="Corpsdetexte"/>
        <w:rPr>
          <w:bCs/>
        </w:rPr>
      </w:pPr>
      <w:r>
        <w:rPr>
          <w:bCs/>
        </w:rPr>
        <w:t xml:space="preserve">Ce module contient les informations permettant de se connecter au serveur de production, à la base de données de production et </w:t>
      </w:r>
      <w:r w:rsidRPr="0032296A">
        <w:rPr>
          <w:b/>
          <w:u w:val="single"/>
        </w:rPr>
        <w:t>contient la clef secrète de production.</w:t>
      </w:r>
    </w:p>
    <w:p w14:paraId="7835571B" w14:textId="44F1811F" w:rsidR="00645B9D" w:rsidRDefault="00645B9D" w:rsidP="00645B9D">
      <w:pPr>
        <w:pStyle w:val="Corpsdetexte"/>
        <w:rPr>
          <w:bCs/>
        </w:rPr>
      </w:pPr>
      <w:r>
        <w:rPr>
          <w:bCs/>
        </w:rPr>
        <w:t>Ce module sert également à faire appel et configurer</w:t>
      </w:r>
      <w:r w:rsidR="00327F04">
        <w:rPr>
          <w:bCs/>
        </w:rPr>
        <w:t xml:space="preserve"> l’outil de remontée et suivi des logs avec Sentry.</w:t>
      </w:r>
    </w:p>
    <w:p w14:paraId="7FF36BC2" w14:textId="770CF312" w:rsidR="000257B8" w:rsidRPr="0032296A" w:rsidRDefault="000257B8" w:rsidP="00645B9D">
      <w:pPr>
        <w:pStyle w:val="Corpsdetexte"/>
        <w:rPr>
          <w:b/>
          <w:i/>
          <w:iCs/>
          <w:u w:val="single"/>
        </w:rPr>
      </w:pPr>
      <w:r w:rsidRPr="0032296A">
        <w:rPr>
          <w:b/>
          <w:i/>
          <w:iCs/>
          <w:u w:val="single"/>
        </w:rPr>
        <w:t>Ce fichier n’est pas suivi sur git.</w:t>
      </w:r>
    </w:p>
    <w:p w14:paraId="051E8942" w14:textId="706DA4F1" w:rsidR="00645B9D" w:rsidRDefault="00645B9D" w:rsidP="00645B9D">
      <w:pPr>
        <w:pStyle w:val="Titre4"/>
      </w:pPr>
      <w:r>
        <w:t xml:space="preserve">Fichier </w:t>
      </w:r>
      <w:r w:rsidRPr="00645B9D">
        <w:rPr>
          <w:i/>
          <w:iCs/>
        </w:rPr>
        <w:t>purbeurre/settings</w:t>
      </w:r>
      <w:r>
        <w:rPr>
          <w:i/>
          <w:iCs/>
        </w:rPr>
        <w:t>/travis.py</w:t>
      </w:r>
    </w:p>
    <w:p w14:paraId="30A115CD" w14:textId="76E77065" w:rsidR="00645B9D" w:rsidRPr="00645B9D" w:rsidRDefault="00327F04" w:rsidP="00645B9D">
      <w:pPr>
        <w:pStyle w:val="Corpsdetexte"/>
      </w:pPr>
      <w:r>
        <w:t xml:space="preserve">Ce module sert uniquement à l’intégration continue (CI) pendant le développement et contient les informations permettant de se connecter à la base de </w:t>
      </w:r>
      <w:proofErr w:type="gramStart"/>
      <w:r>
        <w:t>donnée créée</w:t>
      </w:r>
      <w:proofErr w:type="gramEnd"/>
      <w:r>
        <w:t xml:space="preserve"> spécifiquement pour les tests </w:t>
      </w:r>
      <w:r>
        <w:lastRenderedPageBreak/>
        <w:t>d’intégration continue.</w:t>
      </w:r>
    </w:p>
    <w:p w14:paraId="0EE5EA97" w14:textId="3A494821" w:rsidR="00706C6B" w:rsidRDefault="00706C6B" w:rsidP="00706C6B"/>
    <w:p w14:paraId="25655A4E" w14:textId="2395F3A2" w:rsidR="00706C6B" w:rsidRDefault="00706C6B" w:rsidP="00706C6B">
      <w:pPr>
        <w:pStyle w:val="Titre3"/>
      </w:pPr>
      <w:bookmarkStart w:id="48" w:name="_Toc68002053"/>
      <w:r>
        <w:t xml:space="preserve">Application </w:t>
      </w:r>
      <w:r w:rsidR="00327F04">
        <w:t>OCPizza</w:t>
      </w:r>
      <w:bookmarkEnd w:id="48"/>
    </w:p>
    <w:p w14:paraId="4AB05F13" w14:textId="50BF9547" w:rsidR="00327F04" w:rsidRPr="00327F04" w:rsidRDefault="00327F04" w:rsidP="00327F04">
      <w:pPr>
        <w:pStyle w:val="Titre4"/>
      </w:pPr>
      <w:r>
        <w:t>F</w:t>
      </w:r>
      <w:r w:rsidRPr="00327F04">
        <w:t>ichiers statics</w:t>
      </w:r>
    </w:p>
    <w:p w14:paraId="11B64A52" w14:textId="5DF6A44E" w:rsidR="00327F04" w:rsidRDefault="00327F04" w:rsidP="006B1A09">
      <w:pPr>
        <w:pStyle w:val="Corpsdetexte"/>
      </w:pPr>
      <w:r w:rsidRPr="00327F04">
        <w:t>Les</w:t>
      </w:r>
      <w:r>
        <w:rPr>
          <w:b/>
          <w:bCs/>
        </w:rPr>
        <w:t xml:space="preserve"> </w:t>
      </w:r>
      <w:r w:rsidRPr="00327F04">
        <w:rPr>
          <w:b/>
          <w:bCs/>
        </w:rPr>
        <w:t>fichiers statics</w:t>
      </w:r>
      <w:r>
        <w:t xml:space="preserve"> sont contenus dans le package : </w:t>
      </w:r>
      <w:r w:rsidR="00FA4584">
        <w:rPr>
          <w:i/>
          <w:iCs/>
        </w:rPr>
        <w:t>ocpizza</w:t>
      </w:r>
      <w:r w:rsidRPr="00327F04">
        <w:rPr>
          <w:i/>
          <w:iCs/>
        </w:rPr>
        <w:t>/staticfiles</w:t>
      </w:r>
    </w:p>
    <w:p w14:paraId="188E0164" w14:textId="4A0D5D4A" w:rsidR="00327F04" w:rsidRDefault="00327F04" w:rsidP="006B1A09">
      <w:pPr>
        <w:pStyle w:val="Corpsdetexte"/>
      </w:pPr>
      <w:r>
        <w:t xml:space="preserve">Ils sont générés par la commande : </w:t>
      </w:r>
    </w:p>
    <w:p w14:paraId="068838B6" w14:textId="13BA9AFE" w:rsidR="00327F04" w:rsidRPr="00327F04" w:rsidRDefault="00327F04" w:rsidP="006B1A09">
      <w:pPr>
        <w:pStyle w:val="Corpsdetexte"/>
        <w:ind w:left="576"/>
        <w:rPr>
          <w:lang w:val="en-US"/>
        </w:rPr>
      </w:pPr>
      <w:r w:rsidRPr="00327F04">
        <w:rPr>
          <w:rFonts w:ascii="Courier New" w:hAnsi="Courier New" w:cs="Courier New"/>
          <w:sz w:val="20"/>
          <w:szCs w:val="20"/>
          <w:shd w:val="clear" w:color="auto" w:fill="DEEAF6" w:themeFill="accent5" w:themeFillTint="33"/>
          <w:lang w:val="en-US"/>
        </w:rPr>
        <w:t>python ocpizza/manage.py collecstatic</w:t>
      </w:r>
    </w:p>
    <w:p w14:paraId="3C4625B2" w14:textId="78D8C4BB" w:rsidR="002F2CC5" w:rsidRDefault="00327F04" w:rsidP="006B1A09">
      <w:pPr>
        <w:pStyle w:val="Titre4"/>
        <w:jc w:val="both"/>
      </w:pPr>
      <w:r>
        <w:t>Nginx</w:t>
      </w:r>
    </w:p>
    <w:p w14:paraId="2F003E8F" w14:textId="425DDEE9" w:rsidR="00327F04" w:rsidRDefault="006B1A09" w:rsidP="006B1A09">
      <w:pPr>
        <w:pStyle w:val="Corpsdetexte"/>
        <w:rPr>
          <w:i/>
          <w:iCs/>
        </w:rPr>
      </w:pPr>
      <w:bookmarkStart w:id="49" w:name="_Hlk68002319"/>
      <w:r>
        <w:t xml:space="preserve">Nginx est le </w:t>
      </w:r>
      <w:r w:rsidRPr="000257B8">
        <w:rPr>
          <w:b/>
          <w:bCs/>
        </w:rPr>
        <w:t>serveur</w:t>
      </w:r>
      <w:r>
        <w:t xml:space="preserve"> </w:t>
      </w:r>
      <w:r w:rsidRPr="000257B8">
        <w:rPr>
          <w:b/>
          <w:bCs/>
        </w:rPr>
        <w:t>web</w:t>
      </w:r>
      <w:bookmarkEnd w:id="49"/>
      <w:r>
        <w:t xml:space="preserve"> (cf. 4.3.2). </w:t>
      </w:r>
      <w:bookmarkStart w:id="50" w:name="_Hlk68002458"/>
      <w:r w:rsidR="00FA4584">
        <w:t xml:space="preserve">Le </w:t>
      </w:r>
      <w:bookmarkStart w:id="51" w:name="_Hlk68003012"/>
      <w:r w:rsidR="00FA4584">
        <w:t xml:space="preserve">fichier de configuration </w:t>
      </w:r>
      <w:bookmarkEnd w:id="51"/>
      <w:r w:rsidR="00FA4584">
        <w:t xml:space="preserve">se trouve à l’adresse suivante : </w:t>
      </w:r>
      <w:bookmarkStart w:id="52" w:name="_Hlk68002990"/>
      <w:r w:rsidR="00FA4584" w:rsidRPr="00FA4584">
        <w:rPr>
          <w:i/>
          <w:iCs/>
        </w:rPr>
        <w:t>etc/nginx/sites-avaible/ocpizza</w:t>
      </w:r>
      <w:bookmarkEnd w:id="52"/>
    </w:p>
    <w:p w14:paraId="1F75E769" w14:textId="43E06751" w:rsidR="00FA4584" w:rsidRPr="00FA4584" w:rsidRDefault="00FA4584" w:rsidP="006B1A09">
      <w:pPr>
        <w:pStyle w:val="Corpsdetexte"/>
      </w:pPr>
      <w:r>
        <w:t>Il indique le port http à écouter, le nom de domaine et/ou son adresse ip publique, la localisation de l’application sur le serveur. Il renseigne l’emplacement des fichiers statics. Et redirige le trafic vers l’application django quand un fichier dynamique est demandé.</w:t>
      </w:r>
    </w:p>
    <w:p w14:paraId="1EAD8CAD" w14:textId="77777777" w:rsidR="00FA4584" w:rsidRDefault="00FA4584" w:rsidP="006B1A09">
      <w:pPr>
        <w:widowControl/>
        <w:suppressAutoHyphens w:val="0"/>
        <w:jc w:val="both"/>
      </w:pPr>
      <w:r>
        <w:t xml:space="preserve">Le service peut être relancé à l’aide de la commande : </w:t>
      </w:r>
    </w:p>
    <w:p w14:paraId="754A8C67" w14:textId="77777777" w:rsidR="00FA4584" w:rsidRDefault="00FA4584" w:rsidP="006B1A09">
      <w:pPr>
        <w:pStyle w:val="Corpsdetexte"/>
        <w:ind w:left="576"/>
        <w:rPr>
          <w:rFonts w:ascii="Courier New" w:hAnsi="Courier New" w:cs="Courier New"/>
          <w:sz w:val="20"/>
          <w:szCs w:val="20"/>
          <w:shd w:val="clear" w:color="auto" w:fill="DEEAF6" w:themeFill="accent5" w:themeFillTint="33"/>
          <w:lang w:val="en-US"/>
        </w:rPr>
      </w:pPr>
      <w:r w:rsidRPr="00FA4584">
        <w:rPr>
          <w:rFonts w:ascii="Courier New" w:hAnsi="Courier New" w:cs="Courier New"/>
          <w:sz w:val="20"/>
          <w:szCs w:val="20"/>
          <w:shd w:val="clear" w:color="auto" w:fill="DEEAF6" w:themeFill="accent5" w:themeFillTint="33"/>
          <w:lang w:val="en-US"/>
        </w:rPr>
        <w:t>sudo service nginx reload</w:t>
      </w:r>
    </w:p>
    <w:bookmarkEnd w:id="50"/>
    <w:p w14:paraId="3DB7F3E6" w14:textId="2237BFB5" w:rsidR="00FA4584" w:rsidRDefault="00FA4584" w:rsidP="006B1A09">
      <w:pPr>
        <w:pStyle w:val="Titre4"/>
        <w:jc w:val="both"/>
      </w:pPr>
      <w:r>
        <w:t>Gunicorn</w:t>
      </w:r>
    </w:p>
    <w:p w14:paraId="4FC23D0C" w14:textId="70D7459A" w:rsidR="00FA4584" w:rsidRPr="006B1A09" w:rsidRDefault="006B1A09" w:rsidP="006B1A09">
      <w:pPr>
        <w:pStyle w:val="Corpsdetexte"/>
      </w:pPr>
      <w:bookmarkStart w:id="53" w:name="_Hlk68002430"/>
      <w:bookmarkStart w:id="54" w:name="_Hlk68002472"/>
      <w:r>
        <w:t>Gunicorn e</w:t>
      </w:r>
      <w:r w:rsidR="00FA4584">
        <w:t xml:space="preserve">st le serveur HTTP Python pour Unix qui utilise les spécifications WSGI </w:t>
      </w:r>
      <w:r w:rsidR="00FA4584">
        <w:rPr>
          <w:rStyle w:val="Accentuation"/>
        </w:rPr>
        <w:t>(Web Server Gateway Interface)</w:t>
      </w:r>
      <w:r>
        <w:rPr>
          <w:rStyle w:val="Accentuation"/>
        </w:rPr>
        <w:t xml:space="preserve"> </w:t>
      </w:r>
      <w:bookmarkEnd w:id="53"/>
      <w:r>
        <w:rPr>
          <w:rStyle w:val="Accentuation"/>
        </w:rPr>
        <w:t>(cf. 4.3.2).</w:t>
      </w:r>
      <w:r>
        <w:rPr>
          <w:rStyle w:val="Accentuation"/>
          <w:i w:val="0"/>
          <w:iCs w:val="0"/>
        </w:rPr>
        <w:t xml:space="preserve"> </w:t>
      </w:r>
    </w:p>
    <w:p w14:paraId="5E875B4E" w14:textId="77777777" w:rsidR="006B1A09" w:rsidRDefault="006B1A09" w:rsidP="006B1A09">
      <w:pPr>
        <w:pStyle w:val="Corpsdetexte"/>
      </w:pPr>
      <w:r>
        <w:t xml:space="preserve">Ce </w:t>
      </w:r>
      <w:r w:rsidRPr="000257B8">
        <w:rPr>
          <w:b/>
          <w:bCs/>
        </w:rPr>
        <w:t>serveur</w:t>
      </w:r>
      <w:r>
        <w:t xml:space="preserve"> </w:t>
      </w:r>
      <w:r w:rsidRPr="000257B8">
        <w:rPr>
          <w:b/>
          <w:bCs/>
        </w:rPr>
        <w:t>de</w:t>
      </w:r>
      <w:r>
        <w:t xml:space="preserve"> </w:t>
      </w:r>
      <w:r w:rsidRPr="000257B8">
        <w:rPr>
          <w:b/>
          <w:bCs/>
        </w:rPr>
        <w:t>production</w:t>
      </w:r>
      <w:r>
        <w:t xml:space="preserve"> est lancé par la commande :</w:t>
      </w:r>
    </w:p>
    <w:p w14:paraId="0443DD06" w14:textId="62556EB8" w:rsidR="006B1A09" w:rsidRPr="006B1A09" w:rsidRDefault="006B1A09" w:rsidP="006B1A09">
      <w:pPr>
        <w:pStyle w:val="Corpsdetexte"/>
        <w:ind w:left="576"/>
        <w:rPr>
          <w:rFonts w:ascii="Courier New" w:hAnsi="Courier New" w:cs="Courier New"/>
          <w:sz w:val="20"/>
          <w:szCs w:val="20"/>
          <w:shd w:val="clear" w:color="auto" w:fill="DEEAF6" w:themeFill="accent5" w:themeFillTint="33"/>
          <w:lang w:val="en-US"/>
        </w:rPr>
      </w:pPr>
      <w:r w:rsidRPr="006B1A09">
        <w:rPr>
          <w:rFonts w:ascii="Courier New" w:hAnsi="Courier New" w:cs="Courier New"/>
          <w:sz w:val="20"/>
          <w:szCs w:val="20"/>
          <w:shd w:val="clear" w:color="auto" w:fill="DEEAF6" w:themeFill="accent5" w:themeFillTint="33"/>
          <w:lang w:val="en-US"/>
        </w:rPr>
        <w:t xml:space="preserve">gunicorn </w:t>
      </w:r>
      <w:proofErr w:type="gramStart"/>
      <w:r w:rsidRPr="006B1A09">
        <w:rPr>
          <w:rFonts w:ascii="Courier New" w:hAnsi="Courier New" w:cs="Courier New"/>
          <w:sz w:val="20"/>
          <w:szCs w:val="20"/>
          <w:shd w:val="clear" w:color="auto" w:fill="DEEAF6" w:themeFill="accent5" w:themeFillTint="33"/>
          <w:lang w:val="en-US"/>
        </w:rPr>
        <w:t>ocpizza.wsgi</w:t>
      </w:r>
      <w:proofErr w:type="gramEnd"/>
      <w:r w:rsidRPr="006B1A09">
        <w:rPr>
          <w:rFonts w:ascii="Courier New" w:hAnsi="Courier New" w:cs="Courier New"/>
          <w:sz w:val="20"/>
          <w:szCs w:val="20"/>
          <w:shd w:val="clear" w:color="auto" w:fill="DEEAF6" w:themeFill="accent5" w:themeFillTint="33"/>
          <w:lang w:val="en-US"/>
        </w:rPr>
        <w:t>:application</w:t>
      </w:r>
    </w:p>
    <w:bookmarkEnd w:id="54"/>
    <w:p w14:paraId="099FEDEF" w14:textId="77777777" w:rsidR="006B1A09" w:rsidRDefault="006B1A09" w:rsidP="006B1A09">
      <w:pPr>
        <w:pStyle w:val="Titre4"/>
        <w:jc w:val="both"/>
      </w:pPr>
      <w:r>
        <w:t xml:space="preserve">Supervisor </w:t>
      </w:r>
    </w:p>
    <w:p w14:paraId="7815C0BF" w14:textId="77E182F9" w:rsidR="006B1A09" w:rsidRDefault="006B1A09" w:rsidP="006B1A09">
      <w:pPr>
        <w:pStyle w:val="Corpsdetexte"/>
        <w:rPr>
          <w:i/>
          <w:iCs/>
        </w:rPr>
      </w:pPr>
      <w:r>
        <w:t>Supervisor est le service chargé de s’assurer que le serveur fonctionne et de le relancer au besoin. Le fichier de configuration se trouve à l’adresse suivante :</w:t>
      </w:r>
      <w:r>
        <w:br/>
      </w:r>
      <w:bookmarkStart w:id="55" w:name="_Hlk68003044"/>
      <w:r w:rsidRPr="006B1A09">
        <w:rPr>
          <w:i/>
          <w:iCs/>
        </w:rPr>
        <w:t>etc/supervisor/conf.d/ocpizza-gunicorn.conf</w:t>
      </w:r>
      <w:bookmarkEnd w:id="55"/>
      <w:r>
        <w:rPr>
          <w:i/>
          <w:iCs/>
        </w:rPr>
        <w:t>.</w:t>
      </w:r>
    </w:p>
    <w:p w14:paraId="216A7F59" w14:textId="305EBA91" w:rsidR="0032296A" w:rsidRDefault="0032296A" w:rsidP="006B1A09">
      <w:pPr>
        <w:pStyle w:val="Corpsdetexte"/>
      </w:pPr>
      <w:r>
        <w:t>Il contient la variable d’environnement nécessaire à DJANGO :</w:t>
      </w:r>
    </w:p>
    <w:p w14:paraId="3D281DE6" w14:textId="14B53C77" w:rsidR="0032296A" w:rsidRPr="0032296A" w:rsidRDefault="0032296A" w:rsidP="0032296A">
      <w:pPr>
        <w:pStyle w:val="Corpsdetexte"/>
        <w:ind w:left="576"/>
        <w:rPr>
          <w:rFonts w:ascii="Courier New" w:hAnsi="Courier New" w:cs="Courier New"/>
          <w:sz w:val="20"/>
          <w:szCs w:val="20"/>
          <w:shd w:val="clear" w:color="auto" w:fill="DEEAF6" w:themeFill="accent5" w:themeFillTint="33"/>
          <w:lang w:val="en-US"/>
        </w:rPr>
      </w:pPr>
      <w:r w:rsidRPr="0032296A">
        <w:rPr>
          <w:rFonts w:ascii="Courier New" w:hAnsi="Courier New" w:cs="Courier New"/>
          <w:sz w:val="20"/>
          <w:szCs w:val="20"/>
          <w:shd w:val="clear" w:color="auto" w:fill="DEEAF6" w:themeFill="accent5" w:themeFillTint="33"/>
          <w:lang w:val="en-US"/>
        </w:rPr>
        <w:t>DJANGO_SETTINGS_MODULE = ‘</w:t>
      </w:r>
      <w:proofErr w:type="spellStart"/>
      <w:r w:rsidRPr="0032296A">
        <w:rPr>
          <w:rFonts w:ascii="Courier New" w:hAnsi="Courier New" w:cs="Courier New"/>
          <w:sz w:val="20"/>
          <w:szCs w:val="20"/>
          <w:shd w:val="clear" w:color="auto" w:fill="DEEAF6" w:themeFill="accent5" w:themeFillTint="33"/>
          <w:lang w:val="en-US"/>
        </w:rPr>
        <w:t>ocpizza.</w:t>
      </w:r>
      <w:proofErr w:type="gramStart"/>
      <w:r w:rsidRPr="0032296A">
        <w:rPr>
          <w:rFonts w:ascii="Courier New" w:hAnsi="Courier New" w:cs="Courier New"/>
          <w:sz w:val="20"/>
          <w:szCs w:val="20"/>
          <w:shd w:val="clear" w:color="auto" w:fill="DEEAF6" w:themeFill="accent5" w:themeFillTint="33"/>
          <w:lang w:val="en-US"/>
        </w:rPr>
        <w:t>settings.production</w:t>
      </w:r>
      <w:proofErr w:type="spellEnd"/>
      <w:proofErr w:type="gramEnd"/>
      <w:r w:rsidRPr="0032296A">
        <w:rPr>
          <w:rFonts w:ascii="Courier New" w:hAnsi="Courier New" w:cs="Courier New"/>
          <w:sz w:val="20"/>
          <w:szCs w:val="20"/>
          <w:shd w:val="clear" w:color="auto" w:fill="DEEAF6" w:themeFill="accent5" w:themeFillTint="33"/>
          <w:lang w:val="en-US"/>
        </w:rPr>
        <w:t>’</w:t>
      </w:r>
    </w:p>
    <w:p w14:paraId="6B062516" w14:textId="4E4700EA" w:rsidR="006B1A09" w:rsidRDefault="006B1A09" w:rsidP="006B1A09">
      <w:pPr>
        <w:pStyle w:val="Corpsdetexte"/>
      </w:pPr>
      <w:r>
        <w:t>C’est ce service qui est en charge de lancer la commande de lancement du serveur (cf. 6.3.2.3).</w:t>
      </w:r>
    </w:p>
    <w:p w14:paraId="14FAEEE5" w14:textId="31725024" w:rsidR="006B1A09" w:rsidRDefault="006B1A09" w:rsidP="006B1A09">
      <w:pPr>
        <w:pStyle w:val="Corpsdetexte"/>
      </w:pPr>
      <w:r>
        <w:t>Le processus peut être lancé avec les commandes </w:t>
      </w:r>
      <w:r w:rsidR="000257B8">
        <w:t>suivantes :</w:t>
      </w:r>
    </w:p>
    <w:p w14:paraId="09793DFD" w14:textId="133D44C1" w:rsidR="000257B8" w:rsidRPr="000257B8" w:rsidRDefault="000257B8" w:rsidP="000257B8">
      <w:pPr>
        <w:pStyle w:val="Corpsdetexte"/>
        <w:ind w:left="576"/>
        <w:rPr>
          <w:rFonts w:ascii="Courier New" w:hAnsi="Courier New" w:cs="Courier New"/>
          <w:sz w:val="20"/>
          <w:szCs w:val="20"/>
          <w:shd w:val="clear" w:color="auto" w:fill="DEEAF6" w:themeFill="accent5" w:themeFillTint="33"/>
          <w:lang w:val="en-US"/>
        </w:rPr>
      </w:pPr>
      <w:r>
        <w:rPr>
          <w:rFonts w:ascii="Courier New" w:hAnsi="Courier New" w:cs="Courier New"/>
          <w:sz w:val="20"/>
          <w:szCs w:val="20"/>
          <w:shd w:val="clear" w:color="auto" w:fill="DEEAF6" w:themeFill="accent5" w:themeFillTint="33"/>
          <w:lang w:val="en-US"/>
        </w:rPr>
        <w:t>s</w:t>
      </w:r>
      <w:r w:rsidRPr="000257B8">
        <w:rPr>
          <w:rFonts w:ascii="Courier New" w:hAnsi="Courier New" w:cs="Courier New"/>
          <w:sz w:val="20"/>
          <w:szCs w:val="20"/>
          <w:shd w:val="clear" w:color="auto" w:fill="DEEAF6" w:themeFill="accent5" w:themeFillTint="33"/>
          <w:lang w:val="en-US"/>
        </w:rPr>
        <w:t>udo supervisorctl reread</w:t>
      </w:r>
    </w:p>
    <w:p w14:paraId="60F7E09C" w14:textId="7DB383D4" w:rsidR="000257B8" w:rsidRPr="000257B8" w:rsidRDefault="000257B8" w:rsidP="000257B8">
      <w:pPr>
        <w:pStyle w:val="Corpsdetexte"/>
        <w:ind w:left="576"/>
        <w:rPr>
          <w:rFonts w:ascii="Courier New" w:hAnsi="Courier New" w:cs="Courier New"/>
          <w:sz w:val="20"/>
          <w:szCs w:val="20"/>
          <w:shd w:val="clear" w:color="auto" w:fill="DEEAF6" w:themeFill="accent5" w:themeFillTint="33"/>
          <w:lang w:val="en-US"/>
        </w:rPr>
      </w:pPr>
      <w:r>
        <w:rPr>
          <w:rFonts w:ascii="Courier New" w:hAnsi="Courier New" w:cs="Courier New"/>
          <w:sz w:val="20"/>
          <w:szCs w:val="20"/>
          <w:shd w:val="clear" w:color="auto" w:fill="DEEAF6" w:themeFill="accent5" w:themeFillTint="33"/>
          <w:lang w:val="en-US"/>
        </w:rPr>
        <w:t>s</w:t>
      </w:r>
      <w:r w:rsidRPr="000257B8">
        <w:rPr>
          <w:rFonts w:ascii="Courier New" w:hAnsi="Courier New" w:cs="Courier New"/>
          <w:sz w:val="20"/>
          <w:szCs w:val="20"/>
          <w:shd w:val="clear" w:color="auto" w:fill="DEEAF6" w:themeFill="accent5" w:themeFillTint="33"/>
          <w:lang w:val="en-US"/>
        </w:rPr>
        <w:t>udosupervisorctl update</w:t>
      </w:r>
    </w:p>
    <w:p w14:paraId="28AE6E57" w14:textId="5777A0AC" w:rsidR="002F2CC5" w:rsidRPr="006B1A09" w:rsidRDefault="002F2CC5" w:rsidP="006B1A09">
      <w:pPr>
        <w:pStyle w:val="Titre4"/>
      </w:pPr>
      <w:r w:rsidRPr="006B1A09">
        <w:br w:type="page"/>
      </w:r>
    </w:p>
    <w:p w14:paraId="6A2102D1" w14:textId="559FDFFD" w:rsidR="00706C6B" w:rsidRDefault="00706C6B" w:rsidP="00706C6B">
      <w:pPr>
        <w:pStyle w:val="Titre2"/>
      </w:pPr>
      <w:bookmarkStart w:id="56" w:name="_Toc68002054"/>
      <w:r>
        <w:lastRenderedPageBreak/>
        <w:t>Ressources</w:t>
      </w:r>
      <w:bookmarkEnd w:id="56"/>
    </w:p>
    <w:p w14:paraId="0F75EE03" w14:textId="7DB3C211" w:rsidR="00706C6B" w:rsidRDefault="00F93F29" w:rsidP="00706C6B">
      <w:pPr>
        <w:pStyle w:val="Corpsdetexte"/>
      </w:pPr>
      <w:r>
        <w:t>Il s’agit des éléments que doit fournir la société OC PIZZA pour que nous puissions développer la solution</w:t>
      </w:r>
      <w:r w:rsidR="00066A5F">
        <w:t xml:space="preserve"> informatique.</w:t>
      </w:r>
    </w:p>
    <w:p w14:paraId="5A15B114" w14:textId="133AA9A9" w:rsidR="00F93F29" w:rsidRDefault="00F93F29" w:rsidP="00F93F29">
      <w:pPr>
        <w:pStyle w:val="Titre3"/>
      </w:pPr>
      <w:bookmarkStart w:id="57" w:name="_Toc68002055"/>
      <w:r>
        <w:t>Charte graphique</w:t>
      </w:r>
      <w:bookmarkEnd w:id="57"/>
    </w:p>
    <w:p w14:paraId="4C8B8678" w14:textId="7EA3A66E" w:rsidR="00F93F29" w:rsidRDefault="00F93F29" w:rsidP="00F93F29">
      <w:pPr>
        <w:pStyle w:val="Corpsdetexte"/>
      </w:pPr>
      <w:r>
        <w:t>Il convient à l’entreprise OC PIZZA de nous faire parvenir une charte graphique permettant de définir l’ambiance souhaitée pour le site. Soit par des consignes précises, soit par des lignes directrices que nous adapterons nous aurons besoin de définir : les couleurs, les icones, les polices, les logos, les éléments responsifs, éventuellement des images ou photographies libres de droits ou dont les droits ont étés acquis</w:t>
      </w:r>
      <w:r w:rsidR="00066A5F">
        <w:t>.</w:t>
      </w:r>
    </w:p>
    <w:p w14:paraId="69351472" w14:textId="32D4BE23" w:rsidR="00066A5F" w:rsidRDefault="00066A5F" w:rsidP="00066A5F">
      <w:pPr>
        <w:pStyle w:val="Titre3"/>
      </w:pPr>
      <w:bookmarkStart w:id="58" w:name="_Toc68002056"/>
      <w:r>
        <w:t>Maquettes</w:t>
      </w:r>
      <w:bookmarkEnd w:id="58"/>
    </w:p>
    <w:p w14:paraId="268F090D" w14:textId="790AC444" w:rsidR="00066A5F" w:rsidRPr="00066A5F" w:rsidRDefault="00066A5F" w:rsidP="00066A5F">
      <w:pPr>
        <w:pStyle w:val="Corpsdetexte"/>
      </w:pPr>
      <w:r>
        <w:t>Il convient à l’entreprise OC PIZZA de nous faire parvenir des maquettes illustrant au moins à l’état d’ébauche de premières idées de dispositions de mise en pages du site.</w:t>
      </w:r>
    </w:p>
    <w:p w14:paraId="30D4A7C6" w14:textId="77777777" w:rsidR="00066A5F" w:rsidRDefault="00066A5F" w:rsidP="00F93F29">
      <w:pPr>
        <w:pStyle w:val="Corpsdetexte"/>
      </w:pPr>
    </w:p>
    <w:p w14:paraId="6992C391" w14:textId="5677B8A6" w:rsidR="00F93F29" w:rsidRDefault="00F93F29" w:rsidP="00F93F29">
      <w:pPr>
        <w:pStyle w:val="Titre3"/>
      </w:pPr>
      <w:bookmarkStart w:id="59" w:name="_Toc68002057"/>
      <w:r>
        <w:t>Base de données de développement</w:t>
      </w:r>
      <w:r w:rsidR="00066A5F">
        <w:t xml:space="preserve"> et finale.</w:t>
      </w:r>
      <w:bookmarkEnd w:id="59"/>
    </w:p>
    <w:p w14:paraId="0DE48A8B" w14:textId="7E3547EB" w:rsidR="00F93F29" w:rsidRPr="00F93F29" w:rsidRDefault="00F93F29" w:rsidP="00F93F29">
      <w:pPr>
        <w:pStyle w:val="Corpsdetexte"/>
      </w:pPr>
      <w:r>
        <w:t xml:space="preserve">Il convient à l’entreprise OC PIZZA de nous mettre à disposition un jeu de données nous permettant de </w:t>
      </w:r>
      <w:r w:rsidR="00066A5F">
        <w:t>développer les modèles des bases de données et de les tester</w:t>
      </w:r>
      <w:r w:rsidR="00113A1E">
        <w:t xml:space="preserve"> (adresses des restaurants, informations sur les employés, etc…)</w:t>
      </w:r>
      <w:r w:rsidR="00066A5F">
        <w:t>. A terme, les données complètes devront nous être fournies avant la mise en production de la solution informatique.</w:t>
      </w:r>
    </w:p>
    <w:p w14:paraId="3A3893A6" w14:textId="468B7913" w:rsidR="00706C6B" w:rsidRDefault="00706C6B" w:rsidP="00706C6B">
      <w:pPr>
        <w:pStyle w:val="Titre2"/>
      </w:pPr>
      <w:bookmarkStart w:id="60" w:name="_Toc68002058"/>
      <w:r>
        <w:t>Environnement de développement</w:t>
      </w:r>
      <w:bookmarkEnd w:id="60"/>
    </w:p>
    <w:p w14:paraId="278527BD" w14:textId="6FBE05AA" w:rsidR="00706C6B" w:rsidRDefault="00066A5F" w:rsidP="00706C6B">
      <w:pPr>
        <w:pStyle w:val="Corpsdetexte"/>
      </w:pPr>
      <w:r>
        <w:t xml:space="preserve">L’environnement de développement choisit par IT Consulting &amp; </w:t>
      </w:r>
      <w:proofErr w:type="spellStart"/>
      <w:r>
        <w:t>Development</w:t>
      </w:r>
      <w:proofErr w:type="spellEnd"/>
      <w:r>
        <w:t xml:space="preserve"> est l’IDE (</w:t>
      </w:r>
      <w:r w:rsidRPr="00066A5F">
        <w:t>environnement de développement intégré</w:t>
      </w:r>
      <w:r>
        <w:t xml:space="preserve">) </w:t>
      </w:r>
      <w:r w:rsidRPr="00066A5F">
        <w:rPr>
          <w:b/>
          <w:bCs/>
        </w:rPr>
        <w:t>Visual Studio Code</w:t>
      </w:r>
      <w:r>
        <w:t xml:space="preserve"> (v.1.54).</w:t>
      </w:r>
    </w:p>
    <w:p w14:paraId="67EC34C7" w14:textId="696FD19B" w:rsidR="00672C38" w:rsidRDefault="00672C38" w:rsidP="00706C6B">
      <w:pPr>
        <w:pStyle w:val="Corpsdetexte"/>
      </w:pPr>
      <w:r>
        <w:t>Il est recommandé d’utiliser un environnement virtuel</w:t>
      </w:r>
      <w:r w:rsidR="00647921">
        <w:t xml:space="preserve"> à l’aide de </w:t>
      </w:r>
      <w:proofErr w:type="spellStart"/>
      <w:r w:rsidR="00647921" w:rsidRPr="00647921">
        <w:rPr>
          <w:b/>
          <w:bCs/>
        </w:rPr>
        <w:t>pipenv</w:t>
      </w:r>
      <w:proofErr w:type="spellEnd"/>
      <w:r w:rsidR="00647921">
        <w:t> ; création et activation :</w:t>
      </w:r>
    </w:p>
    <w:p w14:paraId="290BDACE" w14:textId="42A21CDE" w:rsidR="00672C38" w:rsidRPr="007D7FC5" w:rsidRDefault="00647921" w:rsidP="00647921">
      <w:pPr>
        <w:pStyle w:val="Corpsdetexte"/>
        <w:ind w:left="576"/>
        <w:jc w:val="left"/>
        <w:rPr>
          <w:rFonts w:ascii="Courier New" w:hAnsi="Courier New" w:cs="Courier New"/>
          <w:sz w:val="20"/>
          <w:szCs w:val="20"/>
          <w:shd w:val="clear" w:color="auto" w:fill="DEEAF6" w:themeFill="accent5" w:themeFillTint="33"/>
        </w:rPr>
      </w:pPr>
      <w:proofErr w:type="spellStart"/>
      <w:proofErr w:type="gramStart"/>
      <w:r w:rsidRPr="007D7FC5">
        <w:rPr>
          <w:rFonts w:ascii="Courier New" w:hAnsi="Courier New" w:cs="Courier New"/>
          <w:sz w:val="20"/>
          <w:szCs w:val="20"/>
          <w:shd w:val="clear" w:color="auto" w:fill="DEEAF6" w:themeFill="accent5" w:themeFillTint="33"/>
        </w:rPr>
        <w:t>pipenv</w:t>
      </w:r>
      <w:proofErr w:type="spellEnd"/>
      <w:proofErr w:type="gramEnd"/>
      <w:r w:rsidRPr="007D7FC5">
        <w:rPr>
          <w:rFonts w:ascii="Courier New" w:hAnsi="Courier New" w:cs="Courier New"/>
          <w:sz w:val="20"/>
          <w:szCs w:val="20"/>
          <w:shd w:val="clear" w:color="auto" w:fill="DEEAF6" w:themeFill="accent5" w:themeFillTint="33"/>
        </w:rPr>
        <w:t xml:space="preserve"> </w:t>
      </w:r>
      <w:proofErr w:type="spellStart"/>
      <w:r w:rsidRPr="007D7FC5">
        <w:rPr>
          <w:rFonts w:ascii="Courier New" w:hAnsi="Courier New" w:cs="Courier New"/>
          <w:sz w:val="20"/>
          <w:szCs w:val="20"/>
          <w:shd w:val="clear" w:color="auto" w:fill="DEEAF6" w:themeFill="accent5" w:themeFillTint="33"/>
        </w:rPr>
        <w:t>install</w:t>
      </w:r>
      <w:proofErr w:type="spellEnd"/>
    </w:p>
    <w:p w14:paraId="603A4C49" w14:textId="45677374" w:rsidR="00647921" w:rsidRPr="007D7FC5" w:rsidRDefault="00647921" w:rsidP="00647921">
      <w:pPr>
        <w:pStyle w:val="Corpsdetexte"/>
        <w:ind w:left="576"/>
        <w:jc w:val="left"/>
        <w:rPr>
          <w:rFonts w:ascii="Courier New" w:hAnsi="Courier New" w:cs="Courier New"/>
          <w:sz w:val="20"/>
          <w:szCs w:val="20"/>
          <w:shd w:val="clear" w:color="auto" w:fill="DEEAF6" w:themeFill="accent5" w:themeFillTint="33"/>
        </w:rPr>
      </w:pPr>
      <w:proofErr w:type="spellStart"/>
      <w:proofErr w:type="gramStart"/>
      <w:r w:rsidRPr="007D7FC5">
        <w:rPr>
          <w:rFonts w:ascii="Courier New" w:hAnsi="Courier New" w:cs="Courier New"/>
          <w:sz w:val="20"/>
          <w:szCs w:val="20"/>
          <w:shd w:val="clear" w:color="auto" w:fill="DEEAF6" w:themeFill="accent5" w:themeFillTint="33"/>
        </w:rPr>
        <w:t>pipenv</w:t>
      </w:r>
      <w:proofErr w:type="spellEnd"/>
      <w:proofErr w:type="gramEnd"/>
      <w:r w:rsidRPr="007D7FC5">
        <w:rPr>
          <w:rFonts w:ascii="Courier New" w:hAnsi="Courier New" w:cs="Courier New"/>
          <w:sz w:val="20"/>
          <w:szCs w:val="20"/>
          <w:shd w:val="clear" w:color="auto" w:fill="DEEAF6" w:themeFill="accent5" w:themeFillTint="33"/>
        </w:rPr>
        <w:t xml:space="preserve"> </w:t>
      </w:r>
      <w:proofErr w:type="spellStart"/>
      <w:r w:rsidRPr="007D7FC5">
        <w:rPr>
          <w:rFonts w:ascii="Courier New" w:hAnsi="Courier New" w:cs="Courier New"/>
          <w:sz w:val="20"/>
          <w:szCs w:val="20"/>
          <w:shd w:val="clear" w:color="auto" w:fill="DEEAF6" w:themeFill="accent5" w:themeFillTint="33"/>
        </w:rPr>
        <w:t>shell</w:t>
      </w:r>
      <w:proofErr w:type="spellEnd"/>
    </w:p>
    <w:p w14:paraId="2CC4F2B9" w14:textId="12BCC6B0" w:rsidR="00647921" w:rsidRPr="00647921" w:rsidRDefault="00647921" w:rsidP="00647921">
      <w:pPr>
        <w:pStyle w:val="Corpsdetexte"/>
      </w:pPr>
      <w:proofErr w:type="spellStart"/>
      <w:r w:rsidRPr="00647921">
        <w:t>P</w:t>
      </w:r>
      <w:r>
        <w:t>ipenv</w:t>
      </w:r>
      <w:proofErr w:type="spellEnd"/>
      <w:r>
        <w:t xml:space="preserve"> ne produit pas de requirements.txt, mais des fichiers </w:t>
      </w:r>
      <w:proofErr w:type="spellStart"/>
      <w:r>
        <w:t>Pipfiles</w:t>
      </w:r>
      <w:proofErr w:type="spellEnd"/>
      <w:r>
        <w:t xml:space="preserve"> et </w:t>
      </w:r>
      <w:proofErr w:type="spellStart"/>
      <w:r>
        <w:t>Pipfile.lock</w:t>
      </w:r>
      <w:proofErr w:type="spellEnd"/>
      <w:r>
        <w:t>.</w:t>
      </w:r>
    </w:p>
    <w:p w14:paraId="3A524EBC" w14:textId="5FF60192" w:rsidR="00706C6B" w:rsidRDefault="00706C6B" w:rsidP="00706C6B">
      <w:pPr>
        <w:pStyle w:val="Titre2"/>
      </w:pPr>
      <w:bookmarkStart w:id="61" w:name="_Toc68002059"/>
      <w:r>
        <w:t>Procédure de packaging / livraison</w:t>
      </w:r>
      <w:bookmarkEnd w:id="61"/>
    </w:p>
    <w:p w14:paraId="63C18403" w14:textId="127C752E" w:rsidR="00A27A2F" w:rsidRDefault="00A27A2F" w:rsidP="004F734B">
      <w:pPr>
        <w:pStyle w:val="Corpsdetexte"/>
      </w:pPr>
      <w:r>
        <w:t>SERVEUR DIGT OCEAN</w:t>
      </w:r>
      <w:proofErr w:type="gramStart"/>
      <w:r>
        <w:t xml:space="preserve"> ..</w:t>
      </w:r>
      <w:proofErr w:type="gramEnd"/>
      <w:r>
        <w:t xml:space="preserve"> IP</w:t>
      </w:r>
      <w:proofErr w:type="gramStart"/>
      <w:r>
        <w:t xml:space="preserve"> ..</w:t>
      </w:r>
      <w:proofErr w:type="gramEnd"/>
    </w:p>
    <w:p w14:paraId="4482452C" w14:textId="62D36B20" w:rsidR="002F2CC5" w:rsidRDefault="00647921" w:rsidP="004F734B">
      <w:pPr>
        <w:pStyle w:val="Corpsdetexte"/>
      </w:pPr>
      <w:r>
        <w:t xml:space="preserve">Les informations nécessaires à l’installation et l’utilisation de l’application sont disponibles dans le </w:t>
      </w:r>
      <w:r w:rsidRPr="00647921">
        <w:rPr>
          <w:b/>
          <w:bCs/>
        </w:rPr>
        <w:t>dossier</w:t>
      </w:r>
      <w:r>
        <w:t xml:space="preserve"> </w:t>
      </w:r>
      <w:r w:rsidRPr="00647921">
        <w:rPr>
          <w:b/>
          <w:bCs/>
        </w:rPr>
        <w:t>d’exploitation</w:t>
      </w:r>
      <w:r>
        <w:t xml:space="preserve"> fournis au moment de la livraison.</w:t>
      </w:r>
    </w:p>
    <w:p w14:paraId="03F1EB2E" w14:textId="77777777" w:rsidR="002F2CC5" w:rsidRDefault="002F2CC5">
      <w:pPr>
        <w:widowControl/>
        <w:suppressAutoHyphens w:val="0"/>
      </w:pPr>
      <w:r>
        <w:br w:type="page"/>
      </w:r>
    </w:p>
    <w:p w14:paraId="3D5B3720" w14:textId="1AADB21B" w:rsidR="000F0279" w:rsidRPr="00D002D3" w:rsidRDefault="00B3229A" w:rsidP="0074782D">
      <w:pPr>
        <w:pStyle w:val="Titre1"/>
      </w:pPr>
      <w:bookmarkStart w:id="62" w:name="_Toc43144593"/>
      <w:bookmarkStart w:id="63" w:name="_Toc68002060"/>
      <w:r w:rsidRPr="00D002D3">
        <w:lastRenderedPageBreak/>
        <w:t>Glossaire</w:t>
      </w:r>
      <w:bookmarkEnd w:id="62"/>
      <w:bookmarkEnd w:id="63"/>
    </w:p>
    <w:tbl>
      <w:tblPr>
        <w:tblStyle w:val="TableauGrille5Fonc-Accentuation5"/>
        <w:tblW w:w="0" w:type="auto"/>
        <w:tblLook w:val="0400" w:firstRow="0" w:lastRow="0" w:firstColumn="0" w:lastColumn="0" w:noHBand="0" w:noVBand="1"/>
      </w:tblPr>
      <w:tblGrid>
        <w:gridCol w:w="1328"/>
        <w:gridCol w:w="8300"/>
      </w:tblGrid>
      <w:tr w:rsidR="003277E7" w14:paraId="6405DE74"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2EEE885F" w14:textId="738D938A" w:rsidR="003277E7" w:rsidRPr="000D4366" w:rsidRDefault="003277E7" w:rsidP="000D4366">
            <w:pPr>
              <w:jc w:val="right"/>
            </w:pPr>
            <w:r>
              <w:t>AI</w:t>
            </w:r>
          </w:p>
        </w:tc>
        <w:tc>
          <w:tcPr>
            <w:tcW w:w="8357" w:type="dxa"/>
          </w:tcPr>
          <w:p w14:paraId="0FF27882" w14:textId="42ABC169" w:rsidR="003277E7" w:rsidRPr="000D4366" w:rsidRDefault="003277E7" w:rsidP="000D4366">
            <w:r>
              <w:t xml:space="preserve">« Auto </w:t>
            </w:r>
            <w:proofErr w:type="spellStart"/>
            <w:r>
              <w:t>Incremental</w:t>
            </w:r>
            <w:proofErr w:type="spellEnd"/>
            <w:r>
              <w:t> » : attribut auto-incrémenté d’une table SQL.</w:t>
            </w:r>
          </w:p>
        </w:tc>
      </w:tr>
      <w:tr w:rsidR="000D4366" w14:paraId="2E500C0E" w14:textId="77777777" w:rsidTr="003E0654">
        <w:tc>
          <w:tcPr>
            <w:tcW w:w="1271" w:type="dxa"/>
          </w:tcPr>
          <w:p w14:paraId="32EA525E" w14:textId="77777777" w:rsidR="000D4366" w:rsidRPr="000D4366" w:rsidRDefault="000D4366" w:rsidP="000D4366">
            <w:pPr>
              <w:jc w:val="right"/>
            </w:pPr>
            <w:r w:rsidRPr="000D4366">
              <w:t>BDD</w:t>
            </w:r>
          </w:p>
        </w:tc>
        <w:tc>
          <w:tcPr>
            <w:tcW w:w="8357" w:type="dxa"/>
          </w:tcPr>
          <w:p w14:paraId="1A89AA1E" w14:textId="587A2455" w:rsidR="000D4366" w:rsidRPr="000D4366" w:rsidRDefault="000D4366" w:rsidP="000D4366">
            <w:r w:rsidRPr="000D4366">
              <w:t>Base De Données</w:t>
            </w:r>
          </w:p>
        </w:tc>
      </w:tr>
      <w:tr w:rsidR="00327F04" w14:paraId="72CC8371"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7C6576F4" w14:textId="3F8CC1E2" w:rsidR="00327F04" w:rsidRPr="000D4366" w:rsidRDefault="00327F04" w:rsidP="000D4366">
            <w:pPr>
              <w:jc w:val="right"/>
            </w:pPr>
            <w:r>
              <w:t>CI</w:t>
            </w:r>
          </w:p>
        </w:tc>
        <w:tc>
          <w:tcPr>
            <w:tcW w:w="8357" w:type="dxa"/>
          </w:tcPr>
          <w:p w14:paraId="5B915DE8" w14:textId="7CCA546A" w:rsidR="00327F04" w:rsidRPr="000D4366" w:rsidRDefault="00327F04" w:rsidP="000D4366">
            <w:r>
              <w:t>Intégration continue</w:t>
            </w:r>
          </w:p>
        </w:tc>
      </w:tr>
      <w:tr w:rsidR="00846535" w14:paraId="40677817" w14:textId="77777777" w:rsidTr="003E0654">
        <w:tc>
          <w:tcPr>
            <w:tcW w:w="1271" w:type="dxa"/>
          </w:tcPr>
          <w:p w14:paraId="73DE40CC" w14:textId="790AA491" w:rsidR="00846535" w:rsidRDefault="00846535" w:rsidP="000D4366">
            <w:pPr>
              <w:jc w:val="right"/>
            </w:pPr>
            <w:r>
              <w:t>Composant</w:t>
            </w:r>
          </w:p>
        </w:tc>
        <w:tc>
          <w:tcPr>
            <w:tcW w:w="8357" w:type="dxa"/>
          </w:tcPr>
          <w:p w14:paraId="3068D2B0" w14:textId="26EE3CD3" w:rsidR="00846535" w:rsidRPr="000D4366" w:rsidRDefault="00846535" w:rsidP="000D4366">
            <w:r>
              <w:t>Un composant UML est une unité autonome fournissant un service précis. Sa vocation est d’être réutilisable</w:t>
            </w:r>
          </w:p>
        </w:tc>
      </w:tr>
      <w:tr w:rsidR="000D4366" w14:paraId="057749AE"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4FEB2FAE" w14:textId="54C0EAF3" w:rsidR="000D4366" w:rsidRPr="000D4366" w:rsidRDefault="00D8365F" w:rsidP="000D4366">
            <w:pPr>
              <w:jc w:val="right"/>
            </w:pPr>
            <w:r>
              <w:t>Employés</w:t>
            </w:r>
          </w:p>
        </w:tc>
        <w:tc>
          <w:tcPr>
            <w:tcW w:w="8357" w:type="dxa"/>
          </w:tcPr>
          <w:p w14:paraId="31FB018D" w14:textId="3F95112E" w:rsidR="000D4366" w:rsidRPr="000D4366" w:rsidRDefault="000D4366" w:rsidP="000D4366">
            <w:r w:rsidRPr="000D4366">
              <w:t xml:space="preserve">Désigne </w:t>
            </w:r>
            <w:r w:rsidR="00D8365F">
              <w:t>généralement</w:t>
            </w:r>
            <w:r w:rsidRPr="000D4366">
              <w:t xml:space="preserve"> à la fois, les employés, les responsables de points de vente et la direction du groupe.</w:t>
            </w:r>
          </w:p>
        </w:tc>
      </w:tr>
      <w:tr w:rsidR="00D8365F" w:rsidRPr="00A27A2F" w14:paraId="2DD90D52" w14:textId="77777777" w:rsidTr="003E0654">
        <w:tc>
          <w:tcPr>
            <w:tcW w:w="1271" w:type="dxa"/>
          </w:tcPr>
          <w:p w14:paraId="6A9D9DFA" w14:textId="1E746A0F" w:rsidR="00D8365F" w:rsidRDefault="00D8365F" w:rsidP="000D4366">
            <w:pPr>
              <w:jc w:val="right"/>
            </w:pPr>
            <w:r>
              <w:t>FK</w:t>
            </w:r>
          </w:p>
        </w:tc>
        <w:tc>
          <w:tcPr>
            <w:tcW w:w="8357" w:type="dxa"/>
          </w:tcPr>
          <w:p w14:paraId="3BC27396" w14:textId="50005C53" w:rsidR="00D8365F" w:rsidRPr="00D8365F" w:rsidRDefault="00D8365F" w:rsidP="000D4366">
            <w:pPr>
              <w:rPr>
                <w:lang w:val="en-US"/>
              </w:rPr>
            </w:pPr>
            <w:r w:rsidRPr="00D8365F">
              <w:rPr>
                <w:lang w:val="en-US"/>
              </w:rPr>
              <w:t>« </w:t>
            </w:r>
            <w:r>
              <w:rPr>
                <w:lang w:val="en-US"/>
              </w:rPr>
              <w:t>Foreign</w:t>
            </w:r>
            <w:r w:rsidRPr="00D8365F">
              <w:rPr>
                <w:lang w:val="en-US"/>
              </w:rPr>
              <w:t xml:space="preserve"> Key </w:t>
            </w:r>
            <w:proofErr w:type="gramStart"/>
            <w:r w:rsidRPr="00D8365F">
              <w:rPr>
                <w:lang w:val="en-US"/>
              </w:rPr>
              <w:t>» :</w:t>
            </w:r>
            <w:proofErr w:type="gramEnd"/>
            <w:r w:rsidRPr="00D8365F">
              <w:rPr>
                <w:lang w:val="en-US"/>
              </w:rPr>
              <w:t xml:space="preserve"> clef </w:t>
            </w:r>
            <w:proofErr w:type="spellStart"/>
            <w:r>
              <w:rPr>
                <w:lang w:val="en-US"/>
              </w:rPr>
              <w:t>secondaire</w:t>
            </w:r>
            <w:proofErr w:type="spellEnd"/>
            <w:r w:rsidRPr="00D8365F">
              <w:rPr>
                <w:lang w:val="en-US"/>
              </w:rPr>
              <w:t xml:space="preserve"> </w:t>
            </w:r>
            <w:proofErr w:type="spellStart"/>
            <w:r w:rsidRPr="00D8365F">
              <w:rPr>
                <w:lang w:val="en-US"/>
              </w:rPr>
              <w:t>d</w:t>
            </w:r>
            <w:r>
              <w:rPr>
                <w:lang w:val="en-US"/>
              </w:rPr>
              <w:t>’une</w:t>
            </w:r>
            <w:proofErr w:type="spellEnd"/>
            <w:r>
              <w:rPr>
                <w:lang w:val="en-US"/>
              </w:rPr>
              <w:t xml:space="preserve"> table SQL.</w:t>
            </w:r>
          </w:p>
        </w:tc>
      </w:tr>
      <w:tr w:rsidR="00846535" w:rsidRPr="00846535" w14:paraId="331CB23D"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736F060C" w14:textId="5169BF96" w:rsidR="00846535" w:rsidRDefault="00846535" w:rsidP="000D4366">
            <w:pPr>
              <w:jc w:val="right"/>
            </w:pPr>
            <w:r>
              <w:t>Framework</w:t>
            </w:r>
          </w:p>
        </w:tc>
        <w:tc>
          <w:tcPr>
            <w:tcW w:w="8357" w:type="dxa"/>
          </w:tcPr>
          <w:p w14:paraId="0547EB5B" w14:textId="78ACC37C" w:rsidR="00846535" w:rsidRPr="00846535" w:rsidRDefault="00846535" w:rsidP="000D4366">
            <w:r>
              <w:t>D</w:t>
            </w:r>
            <w:r w:rsidRPr="00846535">
              <w:t>ésigne un ensemble cohérent de composants logiciels structurels, qui sert à créer les fondations ainsi que les grandes lignes de tout ou d’une partie d'un logiciel</w:t>
            </w:r>
            <w:r>
              <w:t>.</w:t>
            </w:r>
          </w:p>
        </w:tc>
      </w:tr>
      <w:tr w:rsidR="00D8365F" w:rsidRPr="00A27A2F" w14:paraId="24957B4A" w14:textId="77777777" w:rsidTr="003E0654">
        <w:tc>
          <w:tcPr>
            <w:tcW w:w="1271" w:type="dxa"/>
          </w:tcPr>
          <w:p w14:paraId="5CCC7BBB" w14:textId="59769B96" w:rsidR="00D8365F" w:rsidRPr="000D4366" w:rsidRDefault="00D8365F" w:rsidP="000D4366">
            <w:pPr>
              <w:jc w:val="right"/>
            </w:pPr>
            <w:r>
              <w:t>PK</w:t>
            </w:r>
          </w:p>
        </w:tc>
        <w:tc>
          <w:tcPr>
            <w:tcW w:w="8357" w:type="dxa"/>
          </w:tcPr>
          <w:p w14:paraId="2BB39CDC" w14:textId="6F3EEE32" w:rsidR="00D8365F" w:rsidRPr="00D8365F" w:rsidRDefault="00D8365F" w:rsidP="000D4366">
            <w:pPr>
              <w:rPr>
                <w:lang w:val="en-US"/>
              </w:rPr>
            </w:pPr>
            <w:r w:rsidRPr="00D8365F">
              <w:rPr>
                <w:lang w:val="en-US"/>
              </w:rPr>
              <w:t>« Primary Key </w:t>
            </w:r>
            <w:proofErr w:type="gramStart"/>
            <w:r w:rsidRPr="00D8365F">
              <w:rPr>
                <w:lang w:val="en-US"/>
              </w:rPr>
              <w:t>» :</w:t>
            </w:r>
            <w:proofErr w:type="gramEnd"/>
            <w:r w:rsidRPr="00D8365F">
              <w:rPr>
                <w:lang w:val="en-US"/>
              </w:rPr>
              <w:t xml:space="preserve"> clef </w:t>
            </w:r>
            <w:proofErr w:type="spellStart"/>
            <w:r w:rsidRPr="00D8365F">
              <w:rPr>
                <w:lang w:val="en-US"/>
              </w:rPr>
              <w:t>primaire</w:t>
            </w:r>
            <w:proofErr w:type="spellEnd"/>
            <w:r w:rsidRPr="00D8365F">
              <w:rPr>
                <w:lang w:val="en-US"/>
              </w:rPr>
              <w:t xml:space="preserve"> </w:t>
            </w:r>
            <w:proofErr w:type="spellStart"/>
            <w:r w:rsidRPr="00D8365F">
              <w:rPr>
                <w:lang w:val="en-US"/>
              </w:rPr>
              <w:t>d</w:t>
            </w:r>
            <w:r>
              <w:rPr>
                <w:lang w:val="en-US"/>
              </w:rPr>
              <w:t>’une</w:t>
            </w:r>
            <w:proofErr w:type="spellEnd"/>
            <w:r>
              <w:rPr>
                <w:lang w:val="en-US"/>
              </w:rPr>
              <w:t xml:space="preserve"> table SQL.</w:t>
            </w:r>
          </w:p>
        </w:tc>
      </w:tr>
      <w:tr w:rsidR="000D4366" w14:paraId="584A4D4D" w14:textId="77777777" w:rsidTr="003E0654">
        <w:trPr>
          <w:cnfStyle w:val="000000100000" w:firstRow="0" w:lastRow="0" w:firstColumn="0" w:lastColumn="0" w:oddVBand="0" w:evenVBand="0" w:oddHBand="1" w:evenHBand="0" w:firstRowFirstColumn="0" w:firstRowLastColumn="0" w:lastRowFirstColumn="0" w:lastRowLastColumn="0"/>
        </w:trPr>
        <w:tc>
          <w:tcPr>
            <w:tcW w:w="1271" w:type="dxa"/>
          </w:tcPr>
          <w:p w14:paraId="2FB20DC8" w14:textId="77777777" w:rsidR="000D4366" w:rsidRPr="000D4366" w:rsidRDefault="000D4366" w:rsidP="000D4366">
            <w:pPr>
              <w:jc w:val="right"/>
            </w:pPr>
            <w:r w:rsidRPr="000D4366">
              <w:t>Pizzaïolo</w:t>
            </w:r>
          </w:p>
        </w:tc>
        <w:tc>
          <w:tcPr>
            <w:tcW w:w="8357" w:type="dxa"/>
          </w:tcPr>
          <w:p w14:paraId="6D25A57B" w14:textId="6E8CA13B" w:rsidR="000D4366" w:rsidRPr="000D4366" w:rsidRDefault="000D4366" w:rsidP="000D4366">
            <w:r w:rsidRPr="000D4366">
              <w:t>Préparateur de pizza</w:t>
            </w:r>
          </w:p>
        </w:tc>
      </w:tr>
    </w:tbl>
    <w:p w14:paraId="7A7B374B" w14:textId="77777777" w:rsidR="000D4366" w:rsidRPr="009A17BC" w:rsidRDefault="000D4366" w:rsidP="000D4366">
      <w:pPr>
        <w:rPr>
          <w:lang w:val="en-US"/>
        </w:rPr>
      </w:pPr>
    </w:p>
    <w:sectPr w:rsidR="000D4366" w:rsidRPr="009A17BC" w:rsidSect="003532ED">
      <w:headerReference w:type="default" r:id="rId55"/>
      <w:pgSz w:w="11906" w:h="16838"/>
      <w:pgMar w:top="1418" w:right="1134" w:bottom="1418" w:left="1134" w:header="1134" w:footer="284"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Utilisateur Windows" w:date="2021-03-15T13:52:00Z" w:initials="UW">
    <w:p w14:paraId="11249EBA" w14:textId="691F60F6" w:rsidR="0031172A" w:rsidRDefault="0031172A">
      <w:pPr>
        <w:pStyle w:val="Commentaire"/>
      </w:pPr>
      <w:r>
        <w:t>A faire</w:t>
      </w: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249E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9E507" w16cex:dateUtc="2021-03-15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249EBA" w16cid:durableId="23F9E5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A4DA5D" w14:textId="77777777" w:rsidR="00AA2964" w:rsidRDefault="00AA2964">
      <w:r>
        <w:separator/>
      </w:r>
    </w:p>
  </w:endnote>
  <w:endnote w:type="continuationSeparator" w:id="0">
    <w:p w14:paraId="04755414" w14:textId="77777777" w:rsidR="00AA2964" w:rsidRDefault="00AA2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Han Sans CN Regular">
    <w:altName w:val="Calibri"/>
    <w:charset w:val="01"/>
    <w:family w:val="auto"/>
    <w:pitch w:val="variable"/>
  </w:font>
  <w:font w:name="Lohit Devanagari">
    <w:altName w:val="Calibri"/>
    <w:charset w:val="01"/>
    <w:family w:val="auto"/>
    <w:pitch w:val="variable"/>
  </w:font>
  <w:font w:name="Helvetica 55 Roman">
    <w:charset w:val="01"/>
    <w:family w:val="swiss"/>
    <w:pitch w:val="variable"/>
  </w:font>
  <w:font w:name="Harabara">
    <w:charset w:val="01"/>
    <w:family w:val="swiss"/>
    <w:pitch w:val="variable"/>
  </w:font>
  <w:font w:name="Droid Sans">
    <w:altName w:val="Calibri"/>
    <w:charset w:val="01"/>
    <w:family w:val="swiss"/>
    <w:pitch w:val="variable"/>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 Sans">
    <w:altName w:val="Cambria"/>
    <w:charset w:val="01"/>
    <w:family w:val="auto"/>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Condensed Light">
    <w:altName w:val="Calibr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57" w:type="dxa"/>
        <w:right w:w="57" w:type="dxa"/>
      </w:tblCellMar>
      <w:tblLook w:val="0000" w:firstRow="0" w:lastRow="0" w:firstColumn="0" w:lastColumn="0" w:noHBand="0" w:noVBand="0"/>
    </w:tblPr>
    <w:tblGrid>
      <w:gridCol w:w="2694"/>
      <w:gridCol w:w="6944"/>
    </w:tblGrid>
    <w:tr w:rsidR="0031172A" w14:paraId="437917D6" w14:textId="77777777" w:rsidTr="001250CB">
      <w:trPr>
        <w:trHeight w:val="112"/>
        <w:jc w:val="center"/>
      </w:trPr>
      <w:tc>
        <w:tcPr>
          <w:tcW w:w="2694" w:type="dxa"/>
          <w:shd w:val="clear" w:color="auto" w:fill="E6E6E6"/>
        </w:tcPr>
        <w:p w14:paraId="24868EF4" w14:textId="77777777" w:rsidR="0031172A" w:rsidRPr="00617D78" w:rsidRDefault="0031172A" w:rsidP="00A9640E">
          <w:pPr>
            <w:rPr>
              <w:b/>
              <w:color w:val="363636"/>
              <w:sz w:val="20"/>
              <w:szCs w:val="20"/>
            </w:rPr>
          </w:pPr>
          <w:r>
            <w:rPr>
              <w:b/>
              <w:color w:val="363636"/>
              <w:sz w:val="20"/>
              <w:szCs w:val="20"/>
            </w:rPr>
            <w:fldChar w:fldCharType="begin"/>
          </w:r>
          <w:r>
            <w:rPr>
              <w:b/>
              <w:color w:val="363636"/>
              <w:sz w:val="20"/>
              <w:szCs w:val="20"/>
            </w:rPr>
            <w:instrText xml:space="preserve"> DOCPROPERTY "Entreprise"</w:instrText>
          </w:r>
          <w:r>
            <w:rPr>
              <w:b/>
              <w:color w:val="363636"/>
              <w:sz w:val="20"/>
              <w:szCs w:val="20"/>
            </w:rPr>
            <w:fldChar w:fldCharType="separate"/>
          </w:r>
          <w:r>
            <w:rPr>
              <w:b/>
              <w:color w:val="363636"/>
              <w:sz w:val="20"/>
              <w:szCs w:val="20"/>
            </w:rPr>
            <w:t xml:space="preserve">IT Consulting &amp; </w:t>
          </w:r>
          <w:proofErr w:type="spellStart"/>
          <w:r>
            <w:rPr>
              <w:b/>
              <w:color w:val="363636"/>
              <w:sz w:val="20"/>
              <w:szCs w:val="20"/>
            </w:rPr>
            <w:t>Development</w:t>
          </w:r>
          <w:proofErr w:type="spellEnd"/>
          <w:r>
            <w:rPr>
              <w:b/>
              <w:color w:val="363636"/>
              <w:sz w:val="20"/>
              <w:szCs w:val="20"/>
            </w:rPr>
            <w:fldChar w:fldCharType="end"/>
          </w:r>
        </w:p>
      </w:tc>
      <w:tc>
        <w:tcPr>
          <w:tcW w:w="6944" w:type="dxa"/>
          <w:shd w:val="clear" w:color="auto" w:fill="E6E6E6"/>
        </w:tcPr>
        <w:p w14:paraId="5926E056" w14:textId="77777777" w:rsidR="0031172A" w:rsidRDefault="0031172A" w:rsidP="00A9640E">
          <w:r>
            <w:rPr>
              <w:rFonts w:ascii="Open Sans Condensed Light" w:hAnsi="Open Sans Condensed Light"/>
              <w:color w:val="363636"/>
              <w:sz w:val="18"/>
              <w:szCs w:val="18"/>
            </w:rPr>
            <w:t xml:space="preserve">1 rue de Paris – 33000 BORDEAUX – 01.02.03.04.05 – </w:t>
          </w:r>
          <w:hyperlink r:id="rId1" w:history="1">
            <w:r w:rsidRPr="00074759">
              <w:rPr>
                <w:rStyle w:val="Lienhypertexte"/>
                <w:rFonts w:ascii="Open Sans Condensed Light" w:hAnsi="Open Sans Condensed Light"/>
                <w:sz w:val="18"/>
                <w:szCs w:val="18"/>
              </w:rPr>
              <w:t>email@hébergeur.com</w:t>
            </w:r>
          </w:hyperlink>
        </w:p>
      </w:tc>
    </w:tr>
    <w:tr w:rsidR="0031172A" w14:paraId="53B446D1" w14:textId="77777777" w:rsidTr="001250CB">
      <w:trPr>
        <w:trHeight w:val="182"/>
        <w:jc w:val="center"/>
      </w:trPr>
      <w:tc>
        <w:tcPr>
          <w:tcW w:w="2694" w:type="dxa"/>
          <w:shd w:val="clear" w:color="auto" w:fill="E6E6E6"/>
        </w:tcPr>
        <w:p w14:paraId="1794495B" w14:textId="77777777" w:rsidR="0031172A" w:rsidRDefault="0031172A" w:rsidP="00A9640E"/>
      </w:tc>
      <w:tc>
        <w:tcPr>
          <w:tcW w:w="6944" w:type="dxa"/>
          <w:shd w:val="clear" w:color="auto" w:fill="E6E6E6"/>
        </w:tcPr>
        <w:p w14:paraId="2ECEEF04" w14:textId="77777777" w:rsidR="0031172A" w:rsidRDefault="0031172A" w:rsidP="00A9640E">
          <w:r>
            <w:rPr>
              <w:rFonts w:ascii="Open Sans Condensed Light" w:hAnsi="Open Sans Condensed Light"/>
              <w:color w:val="363636"/>
              <w:sz w:val="18"/>
              <w:szCs w:val="18"/>
            </w:rPr>
            <w:t>S.A.R.L. au capital de 1 000,00 € enregistrée au RCS – SIREN 999 999 999 –APE : 6202A</w:t>
          </w:r>
        </w:p>
      </w:tc>
    </w:tr>
  </w:tbl>
  <w:p w14:paraId="610ED509" w14:textId="5496239D" w:rsidR="0031172A" w:rsidRDefault="0031172A" w:rsidP="00004A26">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54CFE" w14:textId="20BCD31F" w:rsidR="0031172A" w:rsidRDefault="0031172A">
    <w:pPr>
      <w:pStyle w:val="Pieddepage"/>
    </w:pPr>
  </w:p>
  <w:p w14:paraId="4B9653AF" w14:textId="77777777" w:rsidR="0031172A" w:rsidRDefault="0031172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8EA84B" w14:textId="77777777" w:rsidR="00AA2964" w:rsidRDefault="00AA2964">
      <w:r>
        <w:separator/>
      </w:r>
    </w:p>
  </w:footnote>
  <w:footnote w:type="continuationSeparator" w:id="0">
    <w:p w14:paraId="1522BBC5" w14:textId="77777777" w:rsidR="00AA2964" w:rsidRDefault="00AA29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31172A" w14:paraId="1C666D2D" w14:textId="77777777">
      <w:tc>
        <w:tcPr>
          <w:tcW w:w="4818" w:type="dxa"/>
          <w:shd w:val="clear" w:color="auto" w:fill="auto"/>
        </w:tcPr>
        <w:p w14:paraId="76B89B05" w14:textId="580F6A17" w:rsidR="0031172A" w:rsidRDefault="0031172A"/>
      </w:tc>
      <w:tc>
        <w:tcPr>
          <w:tcW w:w="4820" w:type="dxa"/>
          <w:shd w:val="clear" w:color="auto" w:fill="auto"/>
        </w:tcPr>
        <w:p w14:paraId="231FF77E" w14:textId="6B3DA9BD" w:rsidR="0031172A" w:rsidRDefault="0031172A">
          <w:pPr>
            <w:pStyle w:val="Contenudecadre"/>
            <w:jc w:val="right"/>
          </w:pPr>
          <w:r>
            <w:rPr>
              <w:noProof/>
            </w:rPr>
            <w:drawing>
              <wp:anchor distT="0" distB="0" distL="114300" distR="114300" simplePos="0" relativeHeight="251660288" behindDoc="0" locked="0" layoutInCell="1" allowOverlap="1" wp14:anchorId="74CA9AA6" wp14:editId="3D990AEB">
                <wp:simplePos x="0" y="0"/>
                <wp:positionH relativeFrom="column">
                  <wp:posOffset>1616075</wp:posOffset>
                </wp:positionH>
                <wp:positionV relativeFrom="paragraph">
                  <wp:posOffset>-267970</wp:posOffset>
                </wp:positionV>
                <wp:extent cx="1370965" cy="604520"/>
                <wp:effectExtent l="0" t="0" r="635" b="508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1">
                          <a:extLst>
                            <a:ext uri="{28A0092B-C50C-407E-A947-70E740481C1C}">
                              <a14:useLocalDpi xmlns:a14="http://schemas.microsoft.com/office/drawing/2010/main" val="0"/>
                            </a:ext>
                          </a:extLst>
                        </a:blip>
                        <a:stretch>
                          <a:fillRect/>
                        </a:stretch>
                      </pic:blipFill>
                      <pic:spPr>
                        <a:xfrm>
                          <a:off x="0" y="0"/>
                          <a:ext cx="1370965" cy="6045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BB5783B" wp14:editId="03A1AA6A">
                <wp:simplePos x="0" y="0"/>
                <wp:positionH relativeFrom="column">
                  <wp:posOffset>-3058160</wp:posOffset>
                </wp:positionH>
                <wp:positionV relativeFrom="paragraph">
                  <wp:posOffset>-146872</wp:posOffset>
                </wp:positionV>
                <wp:extent cx="1377950" cy="359410"/>
                <wp:effectExtent l="0" t="0" r="0" b="254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2">
                          <a:extLst>
                            <a:ext uri="{28A0092B-C50C-407E-A947-70E740481C1C}">
                              <a14:useLocalDpi xmlns:a14="http://schemas.microsoft.com/office/drawing/2010/main" val="0"/>
                            </a:ext>
                          </a:extLst>
                        </a:blip>
                        <a:stretch>
                          <a:fillRect/>
                        </a:stretch>
                      </pic:blipFill>
                      <pic:spPr>
                        <a:xfrm>
                          <a:off x="0" y="0"/>
                          <a:ext cx="1377950" cy="359410"/>
                        </a:xfrm>
                        <a:prstGeom prst="rect">
                          <a:avLst/>
                        </a:prstGeom>
                        <a:effectLst/>
                      </pic:spPr>
                    </pic:pic>
                  </a:graphicData>
                </a:graphic>
                <wp14:sizeRelH relativeFrom="page">
                  <wp14:pctWidth>0</wp14:pctWidth>
                </wp14:sizeRelH>
                <wp14:sizeRelV relativeFrom="page">
                  <wp14:pctHeight>0</wp14:pctHeight>
                </wp14:sizeRelV>
              </wp:anchor>
            </w:drawing>
          </w:r>
        </w:p>
      </w:tc>
    </w:tr>
  </w:tbl>
  <w:p w14:paraId="20770701" w14:textId="784C867F" w:rsidR="0031172A" w:rsidRDefault="0031172A" w:rsidP="00477CB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31172A" w14:paraId="6C130B59" w14:textId="77777777" w:rsidTr="00A95999">
      <w:tc>
        <w:tcPr>
          <w:tcW w:w="4818" w:type="dxa"/>
          <w:shd w:val="clear" w:color="auto" w:fill="auto"/>
        </w:tcPr>
        <w:p w14:paraId="10F84091" w14:textId="77777777" w:rsidR="0031172A" w:rsidRDefault="0031172A" w:rsidP="00477CB7"/>
      </w:tc>
      <w:tc>
        <w:tcPr>
          <w:tcW w:w="4820" w:type="dxa"/>
          <w:shd w:val="clear" w:color="auto" w:fill="auto"/>
          <w:vAlign w:val="center"/>
        </w:tcPr>
        <w:p w14:paraId="1ED1A77C" w14:textId="77777777" w:rsidR="0031172A" w:rsidRDefault="0031172A" w:rsidP="00A95999">
          <w:pPr>
            <w:pStyle w:val="Contenudecadre"/>
            <w:jc w:val="left"/>
          </w:pPr>
          <w:r>
            <w:rPr>
              <w:noProof/>
            </w:rPr>
            <w:drawing>
              <wp:anchor distT="0" distB="0" distL="114300" distR="114300" simplePos="0" relativeHeight="251689984" behindDoc="0" locked="0" layoutInCell="1" allowOverlap="1" wp14:anchorId="7438F1EC" wp14:editId="47A5F281">
                <wp:simplePos x="0" y="0"/>
                <wp:positionH relativeFrom="column">
                  <wp:posOffset>1616075</wp:posOffset>
                </wp:positionH>
                <wp:positionV relativeFrom="paragraph">
                  <wp:posOffset>-267970</wp:posOffset>
                </wp:positionV>
                <wp:extent cx="1370965" cy="604520"/>
                <wp:effectExtent l="0" t="0" r="635" b="508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1">
                          <a:extLst>
                            <a:ext uri="{28A0092B-C50C-407E-A947-70E740481C1C}">
                              <a14:useLocalDpi xmlns:a14="http://schemas.microsoft.com/office/drawing/2010/main" val="0"/>
                            </a:ext>
                          </a:extLst>
                        </a:blip>
                        <a:stretch>
                          <a:fillRect/>
                        </a:stretch>
                      </pic:blipFill>
                      <pic:spPr>
                        <a:xfrm>
                          <a:off x="0" y="0"/>
                          <a:ext cx="1370965" cy="6045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44551DCC" wp14:editId="1064FA46">
                <wp:simplePos x="0" y="0"/>
                <wp:positionH relativeFrom="column">
                  <wp:posOffset>-3058160</wp:posOffset>
                </wp:positionH>
                <wp:positionV relativeFrom="paragraph">
                  <wp:posOffset>-146872</wp:posOffset>
                </wp:positionV>
                <wp:extent cx="1377950" cy="359410"/>
                <wp:effectExtent l="0" t="0" r="0" b="254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2">
                          <a:extLst>
                            <a:ext uri="{28A0092B-C50C-407E-A947-70E740481C1C}">
                              <a14:useLocalDpi xmlns:a14="http://schemas.microsoft.com/office/drawing/2010/main" val="0"/>
                            </a:ext>
                          </a:extLst>
                        </a:blip>
                        <a:stretch>
                          <a:fillRect/>
                        </a:stretch>
                      </pic:blipFill>
                      <pic:spPr>
                        <a:xfrm>
                          <a:off x="0" y="0"/>
                          <a:ext cx="1377950" cy="359410"/>
                        </a:xfrm>
                        <a:prstGeom prst="rect">
                          <a:avLst/>
                        </a:prstGeom>
                        <a:effectLst/>
                      </pic:spPr>
                    </pic:pic>
                  </a:graphicData>
                </a:graphic>
                <wp14:sizeRelH relativeFrom="page">
                  <wp14:pctWidth>0</wp14:pctWidth>
                </wp14:sizeRelH>
                <wp14:sizeRelV relativeFrom="page">
                  <wp14:pctHeight>0</wp14:pctHeight>
                </wp14:sizeRelV>
              </wp:anchor>
            </w:drawing>
          </w:r>
        </w:p>
      </w:tc>
    </w:tr>
  </w:tbl>
  <w:p w14:paraId="31A7443A" w14:textId="77777777" w:rsidR="0031172A" w:rsidRPr="00477CB7" w:rsidRDefault="0031172A" w:rsidP="00477CB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31172A" w14:paraId="4FDEAC0C" w14:textId="77777777">
      <w:tc>
        <w:tcPr>
          <w:tcW w:w="4818" w:type="dxa"/>
          <w:shd w:val="clear" w:color="auto" w:fill="auto"/>
        </w:tcPr>
        <w:p w14:paraId="590A4DB2" w14:textId="77777777" w:rsidR="0031172A" w:rsidRDefault="0031172A">
          <w:r>
            <w:rPr>
              <w:noProof/>
            </w:rPr>
            <w:drawing>
              <wp:anchor distT="0" distB="0" distL="114300" distR="114300" simplePos="0" relativeHeight="251688960" behindDoc="0" locked="0" layoutInCell="1" allowOverlap="1" wp14:anchorId="0CE1F6C5" wp14:editId="53C4A4E7">
                <wp:simplePos x="0" y="0"/>
                <wp:positionH relativeFrom="column">
                  <wp:posOffset>1270</wp:posOffset>
                </wp:positionH>
                <wp:positionV relativeFrom="paragraph">
                  <wp:posOffset>-25400</wp:posOffset>
                </wp:positionV>
                <wp:extent cx="1378424" cy="359466"/>
                <wp:effectExtent l="0" t="0" r="0" b="254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1">
                          <a:extLst>
                            <a:ext uri="{28A0092B-C50C-407E-A947-70E740481C1C}">
                              <a14:useLocalDpi xmlns:a14="http://schemas.microsoft.com/office/drawing/2010/main" val="0"/>
                            </a:ext>
                          </a:extLst>
                        </a:blip>
                        <a:stretch>
                          <a:fillRect/>
                        </a:stretch>
                      </pic:blipFill>
                      <pic:spPr>
                        <a:xfrm>
                          <a:off x="0" y="0"/>
                          <a:ext cx="1378424" cy="359466"/>
                        </a:xfrm>
                        <a:prstGeom prst="rect">
                          <a:avLst/>
                        </a:prstGeom>
                        <a:effectLst/>
                      </pic:spPr>
                    </pic:pic>
                  </a:graphicData>
                </a:graphic>
                <wp14:sizeRelH relativeFrom="page">
                  <wp14:pctWidth>0</wp14:pctWidth>
                </wp14:sizeRelH>
                <wp14:sizeRelV relativeFrom="page">
                  <wp14:pctHeight>0</wp14:pctHeight>
                </wp14:sizeRelV>
              </wp:anchor>
            </w:drawing>
          </w:r>
        </w:p>
      </w:tc>
      <w:tc>
        <w:tcPr>
          <w:tcW w:w="4820" w:type="dxa"/>
          <w:shd w:val="clear" w:color="auto" w:fill="auto"/>
        </w:tcPr>
        <w:p w14:paraId="7B539095" w14:textId="77777777" w:rsidR="0031172A" w:rsidRDefault="0031172A">
          <w:pPr>
            <w:pStyle w:val="Contenudecadre"/>
            <w:jc w:val="right"/>
          </w:pPr>
        </w:p>
      </w:tc>
    </w:tr>
  </w:tbl>
  <w:p w14:paraId="2C7B3562" w14:textId="77777777" w:rsidR="0031172A" w:rsidRDefault="0031172A">
    <w:pPr>
      <w:pStyle w:val="En-tte"/>
    </w:pPr>
    <w:r>
      <w:rPr>
        <w:noProof/>
      </w:rPr>
      <w:drawing>
        <wp:anchor distT="0" distB="0" distL="114300" distR="114300" simplePos="0" relativeHeight="251687936" behindDoc="0" locked="0" layoutInCell="1" allowOverlap="1" wp14:anchorId="39F71ABE" wp14:editId="57C9C948">
          <wp:simplePos x="0" y="0"/>
          <wp:positionH relativeFrom="column">
            <wp:posOffset>7576019</wp:posOffset>
          </wp:positionH>
          <wp:positionV relativeFrom="paragraph">
            <wp:posOffset>-443865</wp:posOffset>
          </wp:positionV>
          <wp:extent cx="1371126" cy="604926"/>
          <wp:effectExtent l="0" t="0" r="635" b="508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2">
                    <a:extLst>
                      <a:ext uri="{28A0092B-C50C-407E-A947-70E740481C1C}">
                        <a14:useLocalDpi xmlns:a14="http://schemas.microsoft.com/office/drawing/2010/main" val="0"/>
                      </a:ext>
                    </a:extLst>
                  </a:blip>
                  <a:stretch>
                    <a:fillRect/>
                  </a:stretch>
                </pic:blipFill>
                <pic:spPr>
                  <a:xfrm>
                    <a:off x="0" y="0"/>
                    <a:ext cx="1371126" cy="604926"/>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31172A" w14:paraId="34951623" w14:textId="77777777">
      <w:tc>
        <w:tcPr>
          <w:tcW w:w="4818" w:type="dxa"/>
          <w:shd w:val="clear" w:color="auto" w:fill="auto"/>
        </w:tcPr>
        <w:p w14:paraId="6ACACE9F" w14:textId="77777777" w:rsidR="0031172A" w:rsidRDefault="0031172A">
          <w:r>
            <w:rPr>
              <w:noProof/>
            </w:rPr>
            <w:drawing>
              <wp:anchor distT="0" distB="0" distL="114300" distR="114300" simplePos="0" relativeHeight="251673600" behindDoc="0" locked="0" layoutInCell="1" allowOverlap="1" wp14:anchorId="615DE79E" wp14:editId="6A8B71B6">
                <wp:simplePos x="0" y="0"/>
                <wp:positionH relativeFrom="column">
                  <wp:posOffset>1270</wp:posOffset>
                </wp:positionH>
                <wp:positionV relativeFrom="paragraph">
                  <wp:posOffset>-25400</wp:posOffset>
                </wp:positionV>
                <wp:extent cx="1378424" cy="359466"/>
                <wp:effectExtent l="0" t="0" r="0" b="254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1">
                          <a:extLst>
                            <a:ext uri="{28A0092B-C50C-407E-A947-70E740481C1C}">
                              <a14:useLocalDpi xmlns:a14="http://schemas.microsoft.com/office/drawing/2010/main" val="0"/>
                            </a:ext>
                          </a:extLst>
                        </a:blip>
                        <a:stretch>
                          <a:fillRect/>
                        </a:stretch>
                      </pic:blipFill>
                      <pic:spPr>
                        <a:xfrm>
                          <a:off x="0" y="0"/>
                          <a:ext cx="1378424" cy="359466"/>
                        </a:xfrm>
                        <a:prstGeom prst="rect">
                          <a:avLst/>
                        </a:prstGeom>
                        <a:effectLst/>
                      </pic:spPr>
                    </pic:pic>
                  </a:graphicData>
                </a:graphic>
                <wp14:sizeRelH relativeFrom="page">
                  <wp14:pctWidth>0</wp14:pctWidth>
                </wp14:sizeRelH>
                <wp14:sizeRelV relativeFrom="page">
                  <wp14:pctHeight>0</wp14:pctHeight>
                </wp14:sizeRelV>
              </wp:anchor>
            </w:drawing>
          </w:r>
        </w:p>
      </w:tc>
      <w:tc>
        <w:tcPr>
          <w:tcW w:w="4820" w:type="dxa"/>
          <w:shd w:val="clear" w:color="auto" w:fill="auto"/>
        </w:tcPr>
        <w:p w14:paraId="0165AC71" w14:textId="77777777" w:rsidR="0031172A" w:rsidRDefault="0031172A">
          <w:pPr>
            <w:pStyle w:val="Contenudecadre"/>
            <w:jc w:val="right"/>
          </w:pPr>
          <w:r>
            <w:rPr>
              <w:noProof/>
            </w:rPr>
            <w:drawing>
              <wp:anchor distT="0" distB="0" distL="114300" distR="114300" simplePos="0" relativeHeight="251672576" behindDoc="0" locked="0" layoutInCell="1" allowOverlap="1" wp14:anchorId="029640BE" wp14:editId="593E6288">
                <wp:simplePos x="0" y="0"/>
                <wp:positionH relativeFrom="column">
                  <wp:posOffset>1616075</wp:posOffset>
                </wp:positionH>
                <wp:positionV relativeFrom="paragraph">
                  <wp:posOffset>-146685</wp:posOffset>
                </wp:positionV>
                <wp:extent cx="1371126" cy="604926"/>
                <wp:effectExtent l="0" t="0" r="635" b="508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2">
                          <a:extLst>
                            <a:ext uri="{28A0092B-C50C-407E-A947-70E740481C1C}">
                              <a14:useLocalDpi xmlns:a14="http://schemas.microsoft.com/office/drawing/2010/main" val="0"/>
                            </a:ext>
                          </a:extLst>
                        </a:blip>
                        <a:stretch>
                          <a:fillRect/>
                        </a:stretch>
                      </pic:blipFill>
                      <pic:spPr>
                        <a:xfrm>
                          <a:off x="0" y="0"/>
                          <a:ext cx="1371126" cy="604926"/>
                        </a:xfrm>
                        <a:prstGeom prst="rect">
                          <a:avLst/>
                        </a:prstGeom>
                      </pic:spPr>
                    </pic:pic>
                  </a:graphicData>
                </a:graphic>
                <wp14:sizeRelH relativeFrom="page">
                  <wp14:pctWidth>0</wp14:pctWidth>
                </wp14:sizeRelH>
                <wp14:sizeRelV relativeFrom="page">
                  <wp14:pctHeight>0</wp14:pctHeight>
                </wp14:sizeRelV>
              </wp:anchor>
            </w:drawing>
          </w:r>
        </w:p>
      </w:tc>
    </w:tr>
  </w:tbl>
  <w:p w14:paraId="567F0133" w14:textId="77777777" w:rsidR="0031172A" w:rsidRDefault="0031172A">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31172A" w14:paraId="267B5BE0" w14:textId="77777777">
      <w:tc>
        <w:tcPr>
          <w:tcW w:w="4818" w:type="dxa"/>
          <w:shd w:val="clear" w:color="auto" w:fill="auto"/>
        </w:tcPr>
        <w:p w14:paraId="3EF3B861" w14:textId="3C771670" w:rsidR="0031172A" w:rsidRDefault="0031172A"/>
      </w:tc>
      <w:tc>
        <w:tcPr>
          <w:tcW w:w="4820" w:type="dxa"/>
          <w:shd w:val="clear" w:color="auto" w:fill="auto"/>
        </w:tcPr>
        <w:p w14:paraId="26F52AE5" w14:textId="450D8A59" w:rsidR="0031172A" w:rsidRDefault="0031172A">
          <w:pPr>
            <w:pStyle w:val="Contenudecadre"/>
            <w:jc w:val="right"/>
          </w:pPr>
        </w:p>
      </w:tc>
    </w:tr>
  </w:tbl>
  <w:p w14:paraId="65805B31" w14:textId="3FA4AA7E" w:rsidR="0031172A" w:rsidRDefault="0031172A" w:rsidP="004C0CAB">
    <w:pPr>
      <w:pStyle w:val="En-tte"/>
      <w:ind w:right="124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31172A" w14:paraId="1F13CA11" w14:textId="77777777">
      <w:tc>
        <w:tcPr>
          <w:tcW w:w="4818" w:type="dxa"/>
          <w:shd w:val="clear" w:color="auto" w:fill="auto"/>
        </w:tcPr>
        <w:p w14:paraId="74AC7C7D" w14:textId="77777777" w:rsidR="0031172A" w:rsidRDefault="0031172A">
          <w:r>
            <w:rPr>
              <w:noProof/>
            </w:rPr>
            <w:drawing>
              <wp:anchor distT="0" distB="0" distL="114300" distR="114300" simplePos="0" relativeHeight="251694080" behindDoc="0" locked="0" layoutInCell="1" allowOverlap="1" wp14:anchorId="31BC3111" wp14:editId="1BB31E30">
                <wp:simplePos x="0" y="0"/>
                <wp:positionH relativeFrom="column">
                  <wp:posOffset>1270</wp:posOffset>
                </wp:positionH>
                <wp:positionV relativeFrom="paragraph">
                  <wp:posOffset>-25400</wp:posOffset>
                </wp:positionV>
                <wp:extent cx="1378424" cy="359466"/>
                <wp:effectExtent l="0" t="0" r="0" b="254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1">
                          <a:extLst>
                            <a:ext uri="{28A0092B-C50C-407E-A947-70E740481C1C}">
                              <a14:useLocalDpi xmlns:a14="http://schemas.microsoft.com/office/drawing/2010/main" val="0"/>
                            </a:ext>
                          </a:extLst>
                        </a:blip>
                        <a:stretch>
                          <a:fillRect/>
                        </a:stretch>
                      </pic:blipFill>
                      <pic:spPr>
                        <a:xfrm>
                          <a:off x="0" y="0"/>
                          <a:ext cx="1378424" cy="359466"/>
                        </a:xfrm>
                        <a:prstGeom prst="rect">
                          <a:avLst/>
                        </a:prstGeom>
                        <a:effectLst/>
                      </pic:spPr>
                    </pic:pic>
                  </a:graphicData>
                </a:graphic>
                <wp14:sizeRelH relativeFrom="page">
                  <wp14:pctWidth>0</wp14:pctWidth>
                </wp14:sizeRelH>
                <wp14:sizeRelV relativeFrom="page">
                  <wp14:pctHeight>0</wp14:pctHeight>
                </wp14:sizeRelV>
              </wp:anchor>
            </w:drawing>
          </w:r>
        </w:p>
      </w:tc>
      <w:tc>
        <w:tcPr>
          <w:tcW w:w="4820" w:type="dxa"/>
          <w:shd w:val="clear" w:color="auto" w:fill="auto"/>
        </w:tcPr>
        <w:p w14:paraId="1830B170" w14:textId="77777777" w:rsidR="0031172A" w:rsidRDefault="0031172A">
          <w:pPr>
            <w:pStyle w:val="Contenudecadre"/>
            <w:jc w:val="right"/>
          </w:pPr>
          <w:r>
            <w:rPr>
              <w:noProof/>
            </w:rPr>
            <w:drawing>
              <wp:anchor distT="0" distB="0" distL="114300" distR="114300" simplePos="0" relativeHeight="251693056" behindDoc="0" locked="0" layoutInCell="1" allowOverlap="1" wp14:anchorId="4199D614" wp14:editId="45B69169">
                <wp:simplePos x="0" y="0"/>
                <wp:positionH relativeFrom="column">
                  <wp:posOffset>1616075</wp:posOffset>
                </wp:positionH>
                <wp:positionV relativeFrom="paragraph">
                  <wp:posOffset>-146685</wp:posOffset>
                </wp:positionV>
                <wp:extent cx="1371126" cy="604926"/>
                <wp:effectExtent l="0" t="0" r="635" b="508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2">
                          <a:extLst>
                            <a:ext uri="{28A0092B-C50C-407E-A947-70E740481C1C}">
                              <a14:useLocalDpi xmlns:a14="http://schemas.microsoft.com/office/drawing/2010/main" val="0"/>
                            </a:ext>
                          </a:extLst>
                        </a:blip>
                        <a:stretch>
                          <a:fillRect/>
                        </a:stretch>
                      </pic:blipFill>
                      <pic:spPr>
                        <a:xfrm>
                          <a:off x="0" y="0"/>
                          <a:ext cx="1371126" cy="604926"/>
                        </a:xfrm>
                        <a:prstGeom prst="rect">
                          <a:avLst/>
                        </a:prstGeom>
                      </pic:spPr>
                    </pic:pic>
                  </a:graphicData>
                </a:graphic>
                <wp14:sizeRelH relativeFrom="page">
                  <wp14:pctWidth>0</wp14:pctWidth>
                </wp14:sizeRelH>
                <wp14:sizeRelV relativeFrom="page">
                  <wp14:pctHeight>0</wp14:pctHeight>
                </wp14:sizeRelV>
              </wp:anchor>
            </w:drawing>
          </w:r>
        </w:p>
      </w:tc>
    </w:tr>
  </w:tbl>
  <w:p w14:paraId="553BA060" w14:textId="77777777" w:rsidR="0031172A" w:rsidRDefault="0031172A">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31172A" w14:paraId="73BF2BC3" w14:textId="77777777">
      <w:tc>
        <w:tcPr>
          <w:tcW w:w="4818" w:type="dxa"/>
          <w:shd w:val="clear" w:color="auto" w:fill="auto"/>
        </w:tcPr>
        <w:p w14:paraId="53EABBDA" w14:textId="26DFCBEC" w:rsidR="0031172A" w:rsidRDefault="0031172A"/>
      </w:tc>
      <w:tc>
        <w:tcPr>
          <w:tcW w:w="4820" w:type="dxa"/>
          <w:shd w:val="clear" w:color="auto" w:fill="auto"/>
        </w:tcPr>
        <w:p w14:paraId="6F35886A" w14:textId="77777777" w:rsidR="0031172A" w:rsidRDefault="0031172A">
          <w:pPr>
            <w:pStyle w:val="Contenudecadre"/>
            <w:jc w:val="right"/>
          </w:pPr>
        </w:p>
      </w:tc>
    </w:tr>
  </w:tbl>
  <w:p w14:paraId="07FECF5B" w14:textId="729EE1BE" w:rsidR="0031172A" w:rsidRDefault="0031172A">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31172A" w14:paraId="588757F9" w14:textId="77777777">
      <w:tc>
        <w:tcPr>
          <w:tcW w:w="4818" w:type="dxa"/>
          <w:shd w:val="clear" w:color="auto" w:fill="auto"/>
        </w:tcPr>
        <w:p w14:paraId="2B70E5E8" w14:textId="77777777" w:rsidR="0031172A" w:rsidRDefault="0031172A">
          <w:r>
            <w:rPr>
              <w:noProof/>
            </w:rPr>
            <w:drawing>
              <wp:anchor distT="0" distB="0" distL="114300" distR="114300" simplePos="0" relativeHeight="251685888" behindDoc="0" locked="0" layoutInCell="1" allowOverlap="1" wp14:anchorId="465EF705" wp14:editId="443760A5">
                <wp:simplePos x="0" y="0"/>
                <wp:positionH relativeFrom="column">
                  <wp:posOffset>1270</wp:posOffset>
                </wp:positionH>
                <wp:positionV relativeFrom="paragraph">
                  <wp:posOffset>-25400</wp:posOffset>
                </wp:positionV>
                <wp:extent cx="1378424" cy="359466"/>
                <wp:effectExtent l="0" t="0" r="0" b="254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OCPIZZA.jpg"/>
                        <pic:cNvPicPr/>
                      </pic:nvPicPr>
                      <pic:blipFill>
                        <a:blip r:embed="rId1">
                          <a:extLst>
                            <a:ext uri="{28A0092B-C50C-407E-A947-70E740481C1C}">
                              <a14:useLocalDpi xmlns:a14="http://schemas.microsoft.com/office/drawing/2010/main" val="0"/>
                            </a:ext>
                          </a:extLst>
                        </a:blip>
                        <a:stretch>
                          <a:fillRect/>
                        </a:stretch>
                      </pic:blipFill>
                      <pic:spPr>
                        <a:xfrm>
                          <a:off x="0" y="0"/>
                          <a:ext cx="1378424" cy="359466"/>
                        </a:xfrm>
                        <a:prstGeom prst="rect">
                          <a:avLst/>
                        </a:prstGeom>
                        <a:effectLst/>
                      </pic:spPr>
                    </pic:pic>
                  </a:graphicData>
                </a:graphic>
                <wp14:sizeRelH relativeFrom="page">
                  <wp14:pctWidth>0</wp14:pctWidth>
                </wp14:sizeRelH>
                <wp14:sizeRelV relativeFrom="page">
                  <wp14:pctHeight>0</wp14:pctHeight>
                </wp14:sizeRelV>
              </wp:anchor>
            </w:drawing>
          </w:r>
        </w:p>
      </w:tc>
      <w:tc>
        <w:tcPr>
          <w:tcW w:w="4820" w:type="dxa"/>
          <w:shd w:val="clear" w:color="auto" w:fill="auto"/>
        </w:tcPr>
        <w:p w14:paraId="2530B473" w14:textId="77777777" w:rsidR="0031172A" w:rsidRDefault="0031172A">
          <w:pPr>
            <w:pStyle w:val="Contenudecadre"/>
            <w:jc w:val="right"/>
          </w:pPr>
          <w:r>
            <w:rPr>
              <w:noProof/>
            </w:rPr>
            <w:drawing>
              <wp:anchor distT="0" distB="0" distL="114300" distR="114300" simplePos="0" relativeHeight="251684864" behindDoc="0" locked="0" layoutInCell="1" allowOverlap="1" wp14:anchorId="1B836E03" wp14:editId="1C203B4A">
                <wp:simplePos x="0" y="0"/>
                <wp:positionH relativeFrom="column">
                  <wp:posOffset>1616075</wp:posOffset>
                </wp:positionH>
                <wp:positionV relativeFrom="paragraph">
                  <wp:posOffset>-146685</wp:posOffset>
                </wp:positionV>
                <wp:extent cx="1371126" cy="604926"/>
                <wp:effectExtent l="0" t="0" r="635" b="508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ITCD.jpg"/>
                        <pic:cNvPicPr/>
                      </pic:nvPicPr>
                      <pic:blipFill>
                        <a:blip r:embed="rId2">
                          <a:extLst>
                            <a:ext uri="{28A0092B-C50C-407E-A947-70E740481C1C}">
                              <a14:useLocalDpi xmlns:a14="http://schemas.microsoft.com/office/drawing/2010/main" val="0"/>
                            </a:ext>
                          </a:extLst>
                        </a:blip>
                        <a:stretch>
                          <a:fillRect/>
                        </a:stretch>
                      </pic:blipFill>
                      <pic:spPr>
                        <a:xfrm>
                          <a:off x="0" y="0"/>
                          <a:ext cx="1371126" cy="604926"/>
                        </a:xfrm>
                        <a:prstGeom prst="rect">
                          <a:avLst/>
                        </a:prstGeom>
                      </pic:spPr>
                    </pic:pic>
                  </a:graphicData>
                </a:graphic>
                <wp14:sizeRelH relativeFrom="page">
                  <wp14:pctWidth>0</wp14:pctWidth>
                </wp14:sizeRelH>
                <wp14:sizeRelV relativeFrom="page">
                  <wp14:pctHeight>0</wp14:pctHeight>
                </wp14:sizeRelV>
              </wp:anchor>
            </w:drawing>
          </w:r>
        </w:p>
      </w:tc>
    </w:tr>
  </w:tbl>
  <w:p w14:paraId="5B46CE23" w14:textId="77777777" w:rsidR="0031172A" w:rsidRDefault="0031172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371EF47A"/>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15:restartNumberingAfterBreak="0">
    <w:nsid w:val="03C26BB5"/>
    <w:multiLevelType w:val="hybridMultilevel"/>
    <w:tmpl w:val="789201E0"/>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864D7"/>
    <w:multiLevelType w:val="hybridMultilevel"/>
    <w:tmpl w:val="99A277D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23568A"/>
    <w:multiLevelType w:val="hybridMultilevel"/>
    <w:tmpl w:val="469AD0D0"/>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75208C"/>
    <w:multiLevelType w:val="hybridMultilevel"/>
    <w:tmpl w:val="CA5E1264"/>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D80E7D"/>
    <w:multiLevelType w:val="hybridMultilevel"/>
    <w:tmpl w:val="A508BFAA"/>
    <w:lvl w:ilvl="0" w:tplc="A6FEEFB2">
      <w:start w:val="1"/>
      <w:numFmt w:val="decimal"/>
      <w:suff w:val="nothing"/>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385C5A0A"/>
    <w:multiLevelType w:val="hybridMultilevel"/>
    <w:tmpl w:val="FB98B9D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3A07A9"/>
    <w:multiLevelType w:val="hybridMultilevel"/>
    <w:tmpl w:val="388E16A8"/>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194AF6"/>
    <w:multiLevelType w:val="hybridMultilevel"/>
    <w:tmpl w:val="7A800FAA"/>
    <w:lvl w:ilvl="0" w:tplc="599C1F92">
      <w:start w:val="1"/>
      <w:numFmt w:val="bullet"/>
      <w:lvlText w:val="-"/>
      <w:lvlJc w:val="left"/>
      <w:pPr>
        <w:ind w:left="720" w:hanging="360"/>
      </w:pPr>
      <w:rPr>
        <w:rFonts w:ascii="Calibri" w:eastAsia="Source Han Sans CN Regular"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A94684"/>
    <w:multiLevelType w:val="hybridMultilevel"/>
    <w:tmpl w:val="18F0EDE4"/>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45711E"/>
    <w:multiLevelType w:val="hybridMultilevel"/>
    <w:tmpl w:val="B63EEA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96E1D1E"/>
    <w:multiLevelType w:val="hybridMultilevel"/>
    <w:tmpl w:val="88B2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E4635E"/>
    <w:multiLevelType w:val="hybridMultilevel"/>
    <w:tmpl w:val="C1AEBA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4792197"/>
    <w:multiLevelType w:val="hybridMultilevel"/>
    <w:tmpl w:val="C5D2800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5BD1BFB"/>
    <w:multiLevelType w:val="hybridMultilevel"/>
    <w:tmpl w:val="CE007910"/>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BD62F5"/>
    <w:multiLevelType w:val="hybridMultilevel"/>
    <w:tmpl w:val="4C689C1C"/>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8D15A5"/>
    <w:multiLevelType w:val="hybridMultilevel"/>
    <w:tmpl w:val="91B0B96E"/>
    <w:lvl w:ilvl="0" w:tplc="639E18B0">
      <w:start w:val="1"/>
      <w:numFmt w:val="bullet"/>
      <w:lvlText w:val="-"/>
      <w:lvlJc w:val="left"/>
      <w:pPr>
        <w:ind w:left="936" w:hanging="360"/>
      </w:pPr>
      <w:rPr>
        <w:rFonts w:ascii="Calibri" w:eastAsia="Source Han Sans CN Regular" w:hAnsi="Calibri" w:cs="Calibri"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1" w15:restartNumberingAfterBreak="0">
    <w:nsid w:val="7EFC4D7C"/>
    <w:multiLevelType w:val="hybridMultilevel"/>
    <w:tmpl w:val="500C434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4"/>
  </w:num>
  <w:num w:numId="6">
    <w:abstractNumId w:val="17"/>
  </w:num>
  <w:num w:numId="7">
    <w:abstractNumId w:val="16"/>
  </w:num>
  <w:num w:numId="8">
    <w:abstractNumId w:val="10"/>
  </w:num>
  <w:num w:numId="9">
    <w:abstractNumId w:val="21"/>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4"/>
  </w:num>
  <w:num w:numId="13">
    <w:abstractNumId w:val="20"/>
  </w:num>
  <w:num w:numId="14">
    <w:abstractNumId w:val="12"/>
  </w:num>
  <w:num w:numId="15">
    <w:abstractNumId w:val="18"/>
  </w:num>
  <w:num w:numId="16">
    <w:abstractNumId w:val="11"/>
  </w:num>
  <w:num w:numId="17">
    <w:abstractNumId w:val="8"/>
  </w:num>
  <w:num w:numId="18">
    <w:abstractNumId w:val="5"/>
  </w:num>
  <w:num w:numId="19">
    <w:abstractNumId w:val="19"/>
  </w:num>
  <w:num w:numId="20">
    <w:abstractNumId w:val="13"/>
  </w:num>
  <w:num w:numId="21">
    <w:abstractNumId w:val="7"/>
  </w:num>
  <w:num w:numId="22">
    <w:abstractNumId w:val="15"/>
  </w:num>
  <w:num w:numId="23">
    <w:abstractNumId w:val="3"/>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tilisateur Windows">
    <w15:presenceInfo w15:providerId="None" w15:userId="Utilisateur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TableauGrille5Fonc-Accentuation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5C1"/>
    <w:rsid w:val="00002AD7"/>
    <w:rsid w:val="00003854"/>
    <w:rsid w:val="0000465A"/>
    <w:rsid w:val="00004A26"/>
    <w:rsid w:val="00004F3E"/>
    <w:rsid w:val="000070CB"/>
    <w:rsid w:val="00010D90"/>
    <w:rsid w:val="00013EF8"/>
    <w:rsid w:val="00016FAD"/>
    <w:rsid w:val="00017A56"/>
    <w:rsid w:val="00022941"/>
    <w:rsid w:val="00022AAB"/>
    <w:rsid w:val="000244E3"/>
    <w:rsid w:val="000257B8"/>
    <w:rsid w:val="00025833"/>
    <w:rsid w:val="00025FAF"/>
    <w:rsid w:val="00027094"/>
    <w:rsid w:val="00027660"/>
    <w:rsid w:val="00031949"/>
    <w:rsid w:val="000322AE"/>
    <w:rsid w:val="00037105"/>
    <w:rsid w:val="00037FB1"/>
    <w:rsid w:val="00041E5B"/>
    <w:rsid w:val="00041FB3"/>
    <w:rsid w:val="00042E3A"/>
    <w:rsid w:val="000433A4"/>
    <w:rsid w:val="00043A3A"/>
    <w:rsid w:val="000444BD"/>
    <w:rsid w:val="0004494B"/>
    <w:rsid w:val="00045961"/>
    <w:rsid w:val="00046FEE"/>
    <w:rsid w:val="0005089E"/>
    <w:rsid w:val="0005113E"/>
    <w:rsid w:val="00052323"/>
    <w:rsid w:val="00052531"/>
    <w:rsid w:val="000527BA"/>
    <w:rsid w:val="00052FE9"/>
    <w:rsid w:val="00055BB9"/>
    <w:rsid w:val="00056DE4"/>
    <w:rsid w:val="000603BC"/>
    <w:rsid w:val="000608B3"/>
    <w:rsid w:val="00064BD8"/>
    <w:rsid w:val="000660D6"/>
    <w:rsid w:val="00066A5F"/>
    <w:rsid w:val="0006706A"/>
    <w:rsid w:val="00070947"/>
    <w:rsid w:val="000722C1"/>
    <w:rsid w:val="00080228"/>
    <w:rsid w:val="0008504E"/>
    <w:rsid w:val="00086A29"/>
    <w:rsid w:val="00087A1B"/>
    <w:rsid w:val="00087AE6"/>
    <w:rsid w:val="00094497"/>
    <w:rsid w:val="00094840"/>
    <w:rsid w:val="00097204"/>
    <w:rsid w:val="000A457B"/>
    <w:rsid w:val="000A586D"/>
    <w:rsid w:val="000A64BD"/>
    <w:rsid w:val="000A7E21"/>
    <w:rsid w:val="000B16FC"/>
    <w:rsid w:val="000B43A5"/>
    <w:rsid w:val="000B50B4"/>
    <w:rsid w:val="000B568B"/>
    <w:rsid w:val="000C0B24"/>
    <w:rsid w:val="000C37E9"/>
    <w:rsid w:val="000D4366"/>
    <w:rsid w:val="000D6480"/>
    <w:rsid w:val="000E078E"/>
    <w:rsid w:val="000E0B72"/>
    <w:rsid w:val="000E0DC3"/>
    <w:rsid w:val="000E53D7"/>
    <w:rsid w:val="000E6E26"/>
    <w:rsid w:val="000E6ED9"/>
    <w:rsid w:val="000E7253"/>
    <w:rsid w:val="000E7C58"/>
    <w:rsid w:val="000F0279"/>
    <w:rsid w:val="000F183D"/>
    <w:rsid w:val="000F778D"/>
    <w:rsid w:val="0010032F"/>
    <w:rsid w:val="00100484"/>
    <w:rsid w:val="00103789"/>
    <w:rsid w:val="00104D22"/>
    <w:rsid w:val="00106293"/>
    <w:rsid w:val="0010787A"/>
    <w:rsid w:val="001114EA"/>
    <w:rsid w:val="00113A1E"/>
    <w:rsid w:val="001141D8"/>
    <w:rsid w:val="001144AE"/>
    <w:rsid w:val="0011736B"/>
    <w:rsid w:val="00117E04"/>
    <w:rsid w:val="001212D2"/>
    <w:rsid w:val="00122332"/>
    <w:rsid w:val="001227D0"/>
    <w:rsid w:val="00122A40"/>
    <w:rsid w:val="00123063"/>
    <w:rsid w:val="001250CB"/>
    <w:rsid w:val="001259BA"/>
    <w:rsid w:val="0012778E"/>
    <w:rsid w:val="001315C1"/>
    <w:rsid w:val="00131D8C"/>
    <w:rsid w:val="00134730"/>
    <w:rsid w:val="00134A88"/>
    <w:rsid w:val="00136BAA"/>
    <w:rsid w:val="00141088"/>
    <w:rsid w:val="001423E9"/>
    <w:rsid w:val="001424D4"/>
    <w:rsid w:val="00143E89"/>
    <w:rsid w:val="00143FA9"/>
    <w:rsid w:val="001455DA"/>
    <w:rsid w:val="0014601A"/>
    <w:rsid w:val="00150D5B"/>
    <w:rsid w:val="001512CC"/>
    <w:rsid w:val="00151837"/>
    <w:rsid w:val="00153163"/>
    <w:rsid w:val="0015319F"/>
    <w:rsid w:val="00156100"/>
    <w:rsid w:val="00161E70"/>
    <w:rsid w:val="001627DF"/>
    <w:rsid w:val="00163E31"/>
    <w:rsid w:val="0016407F"/>
    <w:rsid w:val="00165D4F"/>
    <w:rsid w:val="001668F9"/>
    <w:rsid w:val="00166D90"/>
    <w:rsid w:val="00170F0C"/>
    <w:rsid w:val="00172911"/>
    <w:rsid w:val="00174751"/>
    <w:rsid w:val="001747C8"/>
    <w:rsid w:val="00174F18"/>
    <w:rsid w:val="00175506"/>
    <w:rsid w:val="00180A9F"/>
    <w:rsid w:val="00181EE5"/>
    <w:rsid w:val="00181FB8"/>
    <w:rsid w:val="001836EA"/>
    <w:rsid w:val="00185862"/>
    <w:rsid w:val="001865D0"/>
    <w:rsid w:val="001866E0"/>
    <w:rsid w:val="00187B0B"/>
    <w:rsid w:val="001912B9"/>
    <w:rsid w:val="001917BC"/>
    <w:rsid w:val="001919A5"/>
    <w:rsid w:val="00191F60"/>
    <w:rsid w:val="0019254E"/>
    <w:rsid w:val="001932DB"/>
    <w:rsid w:val="001959F5"/>
    <w:rsid w:val="001A09ED"/>
    <w:rsid w:val="001A1EFF"/>
    <w:rsid w:val="001A3E38"/>
    <w:rsid w:val="001A50A2"/>
    <w:rsid w:val="001B4941"/>
    <w:rsid w:val="001B5320"/>
    <w:rsid w:val="001B5575"/>
    <w:rsid w:val="001B7B42"/>
    <w:rsid w:val="001C08D7"/>
    <w:rsid w:val="001C0BD5"/>
    <w:rsid w:val="001C4EE7"/>
    <w:rsid w:val="001D0795"/>
    <w:rsid w:val="001D17B0"/>
    <w:rsid w:val="001D322D"/>
    <w:rsid w:val="001D4222"/>
    <w:rsid w:val="001D4DA9"/>
    <w:rsid w:val="001D5CF5"/>
    <w:rsid w:val="001E1DA9"/>
    <w:rsid w:val="001E220E"/>
    <w:rsid w:val="001E2553"/>
    <w:rsid w:val="001E2AA9"/>
    <w:rsid w:val="001E4D82"/>
    <w:rsid w:val="001E584A"/>
    <w:rsid w:val="001F122D"/>
    <w:rsid w:val="001F622B"/>
    <w:rsid w:val="00200BA4"/>
    <w:rsid w:val="00204707"/>
    <w:rsid w:val="00206319"/>
    <w:rsid w:val="00206429"/>
    <w:rsid w:val="00206503"/>
    <w:rsid w:val="0021127F"/>
    <w:rsid w:val="00211456"/>
    <w:rsid w:val="00211DED"/>
    <w:rsid w:val="00213AA3"/>
    <w:rsid w:val="002140D2"/>
    <w:rsid w:val="002157FC"/>
    <w:rsid w:val="00216AAB"/>
    <w:rsid w:val="00216B21"/>
    <w:rsid w:val="00217B65"/>
    <w:rsid w:val="002255D5"/>
    <w:rsid w:val="002255E3"/>
    <w:rsid w:val="002264E9"/>
    <w:rsid w:val="00230241"/>
    <w:rsid w:val="002313DD"/>
    <w:rsid w:val="002346DA"/>
    <w:rsid w:val="00235274"/>
    <w:rsid w:val="00235A4D"/>
    <w:rsid w:val="00235AE7"/>
    <w:rsid w:val="00235D5B"/>
    <w:rsid w:val="00236843"/>
    <w:rsid w:val="002412C8"/>
    <w:rsid w:val="00243305"/>
    <w:rsid w:val="0024480A"/>
    <w:rsid w:val="0024714F"/>
    <w:rsid w:val="00252882"/>
    <w:rsid w:val="00254C19"/>
    <w:rsid w:val="002602ED"/>
    <w:rsid w:val="002620A5"/>
    <w:rsid w:val="00265DFD"/>
    <w:rsid w:val="00270904"/>
    <w:rsid w:val="00272510"/>
    <w:rsid w:val="0027338E"/>
    <w:rsid w:val="002772DC"/>
    <w:rsid w:val="00277CCD"/>
    <w:rsid w:val="0028251C"/>
    <w:rsid w:val="00284002"/>
    <w:rsid w:val="00284BF3"/>
    <w:rsid w:val="00285520"/>
    <w:rsid w:val="00293760"/>
    <w:rsid w:val="002A0D4F"/>
    <w:rsid w:val="002A0EBA"/>
    <w:rsid w:val="002A22E7"/>
    <w:rsid w:val="002A3048"/>
    <w:rsid w:val="002A5C9D"/>
    <w:rsid w:val="002A5E28"/>
    <w:rsid w:val="002A6F9A"/>
    <w:rsid w:val="002A7759"/>
    <w:rsid w:val="002A79DE"/>
    <w:rsid w:val="002B281E"/>
    <w:rsid w:val="002B4F0C"/>
    <w:rsid w:val="002B79DB"/>
    <w:rsid w:val="002C0D5A"/>
    <w:rsid w:val="002C3471"/>
    <w:rsid w:val="002C4FB0"/>
    <w:rsid w:val="002C5621"/>
    <w:rsid w:val="002C71E8"/>
    <w:rsid w:val="002D4EAF"/>
    <w:rsid w:val="002D4F53"/>
    <w:rsid w:val="002D50A7"/>
    <w:rsid w:val="002D54B9"/>
    <w:rsid w:val="002D5B96"/>
    <w:rsid w:val="002D5C1C"/>
    <w:rsid w:val="002D5CC2"/>
    <w:rsid w:val="002D6E61"/>
    <w:rsid w:val="002D6EA4"/>
    <w:rsid w:val="002D72EB"/>
    <w:rsid w:val="002E120C"/>
    <w:rsid w:val="002E214B"/>
    <w:rsid w:val="002E2F81"/>
    <w:rsid w:val="002E5A8F"/>
    <w:rsid w:val="002F0675"/>
    <w:rsid w:val="002F2CC5"/>
    <w:rsid w:val="002F39CE"/>
    <w:rsid w:val="002F3B2C"/>
    <w:rsid w:val="002F471F"/>
    <w:rsid w:val="002F63B2"/>
    <w:rsid w:val="002F6B64"/>
    <w:rsid w:val="00305FAB"/>
    <w:rsid w:val="0030614F"/>
    <w:rsid w:val="0030653D"/>
    <w:rsid w:val="0030685F"/>
    <w:rsid w:val="0031172A"/>
    <w:rsid w:val="00312160"/>
    <w:rsid w:val="0031291F"/>
    <w:rsid w:val="0032296A"/>
    <w:rsid w:val="00324223"/>
    <w:rsid w:val="003277E7"/>
    <w:rsid w:val="00327F04"/>
    <w:rsid w:val="00331031"/>
    <w:rsid w:val="003365E9"/>
    <w:rsid w:val="0033699E"/>
    <w:rsid w:val="00340CA1"/>
    <w:rsid w:val="00341425"/>
    <w:rsid w:val="003416A5"/>
    <w:rsid w:val="00342A4B"/>
    <w:rsid w:val="00342E18"/>
    <w:rsid w:val="003434BA"/>
    <w:rsid w:val="00346119"/>
    <w:rsid w:val="00346657"/>
    <w:rsid w:val="00350CA3"/>
    <w:rsid w:val="003532ED"/>
    <w:rsid w:val="00353444"/>
    <w:rsid w:val="00353E42"/>
    <w:rsid w:val="00355C7F"/>
    <w:rsid w:val="003612CE"/>
    <w:rsid w:val="00362328"/>
    <w:rsid w:val="0036324B"/>
    <w:rsid w:val="003636F8"/>
    <w:rsid w:val="00364D0D"/>
    <w:rsid w:val="00367792"/>
    <w:rsid w:val="00373527"/>
    <w:rsid w:val="003761D9"/>
    <w:rsid w:val="003769AF"/>
    <w:rsid w:val="00380175"/>
    <w:rsid w:val="0038372B"/>
    <w:rsid w:val="00384DC7"/>
    <w:rsid w:val="00386EF0"/>
    <w:rsid w:val="0039584F"/>
    <w:rsid w:val="003970B3"/>
    <w:rsid w:val="003A03CA"/>
    <w:rsid w:val="003A6D17"/>
    <w:rsid w:val="003A747B"/>
    <w:rsid w:val="003A751C"/>
    <w:rsid w:val="003A7DD6"/>
    <w:rsid w:val="003B1F44"/>
    <w:rsid w:val="003B67DC"/>
    <w:rsid w:val="003B7432"/>
    <w:rsid w:val="003C052E"/>
    <w:rsid w:val="003C7194"/>
    <w:rsid w:val="003D0F74"/>
    <w:rsid w:val="003D6971"/>
    <w:rsid w:val="003E0654"/>
    <w:rsid w:val="003E0DDD"/>
    <w:rsid w:val="003E2033"/>
    <w:rsid w:val="003E2090"/>
    <w:rsid w:val="003E2232"/>
    <w:rsid w:val="003E540C"/>
    <w:rsid w:val="003E608B"/>
    <w:rsid w:val="003E7B8B"/>
    <w:rsid w:val="003F0E3C"/>
    <w:rsid w:val="003F62E3"/>
    <w:rsid w:val="003F75C8"/>
    <w:rsid w:val="003F7F5F"/>
    <w:rsid w:val="00401D47"/>
    <w:rsid w:val="004063F2"/>
    <w:rsid w:val="0041160A"/>
    <w:rsid w:val="0041305A"/>
    <w:rsid w:val="00413748"/>
    <w:rsid w:val="004138B7"/>
    <w:rsid w:val="004141EC"/>
    <w:rsid w:val="004144CE"/>
    <w:rsid w:val="00415027"/>
    <w:rsid w:val="00416FDC"/>
    <w:rsid w:val="004178B6"/>
    <w:rsid w:val="00417A5F"/>
    <w:rsid w:val="00422EDA"/>
    <w:rsid w:val="004240BD"/>
    <w:rsid w:val="004362EF"/>
    <w:rsid w:val="004404CD"/>
    <w:rsid w:val="004428C6"/>
    <w:rsid w:val="0044583C"/>
    <w:rsid w:val="0044664A"/>
    <w:rsid w:val="00446701"/>
    <w:rsid w:val="0044779A"/>
    <w:rsid w:val="004514AC"/>
    <w:rsid w:val="00453D1D"/>
    <w:rsid w:val="00455D59"/>
    <w:rsid w:val="00460551"/>
    <w:rsid w:val="00461A9E"/>
    <w:rsid w:val="00464418"/>
    <w:rsid w:val="004651D6"/>
    <w:rsid w:val="004657A9"/>
    <w:rsid w:val="00467BC0"/>
    <w:rsid w:val="00470271"/>
    <w:rsid w:val="00471BED"/>
    <w:rsid w:val="004728D3"/>
    <w:rsid w:val="00472F37"/>
    <w:rsid w:val="0047372A"/>
    <w:rsid w:val="0047588E"/>
    <w:rsid w:val="0047607D"/>
    <w:rsid w:val="00477201"/>
    <w:rsid w:val="00477CB7"/>
    <w:rsid w:val="00480988"/>
    <w:rsid w:val="00482E4C"/>
    <w:rsid w:val="00483E37"/>
    <w:rsid w:val="004863F2"/>
    <w:rsid w:val="00486630"/>
    <w:rsid w:val="004915A3"/>
    <w:rsid w:val="00491E51"/>
    <w:rsid w:val="00492246"/>
    <w:rsid w:val="004963B9"/>
    <w:rsid w:val="004965BE"/>
    <w:rsid w:val="004A09B3"/>
    <w:rsid w:val="004A1B7B"/>
    <w:rsid w:val="004A2FC4"/>
    <w:rsid w:val="004A3E58"/>
    <w:rsid w:val="004A5764"/>
    <w:rsid w:val="004A7B5A"/>
    <w:rsid w:val="004A7BEE"/>
    <w:rsid w:val="004B04B3"/>
    <w:rsid w:val="004B0E20"/>
    <w:rsid w:val="004B1411"/>
    <w:rsid w:val="004B4476"/>
    <w:rsid w:val="004B47E8"/>
    <w:rsid w:val="004B5EEF"/>
    <w:rsid w:val="004B61C3"/>
    <w:rsid w:val="004C0CAB"/>
    <w:rsid w:val="004C21DC"/>
    <w:rsid w:val="004C31DC"/>
    <w:rsid w:val="004C6DFF"/>
    <w:rsid w:val="004C7951"/>
    <w:rsid w:val="004D17E8"/>
    <w:rsid w:val="004D2500"/>
    <w:rsid w:val="004D69D6"/>
    <w:rsid w:val="004E08E8"/>
    <w:rsid w:val="004E0CDA"/>
    <w:rsid w:val="004F02CA"/>
    <w:rsid w:val="004F379F"/>
    <w:rsid w:val="004F530F"/>
    <w:rsid w:val="004F697E"/>
    <w:rsid w:val="004F734B"/>
    <w:rsid w:val="004F7731"/>
    <w:rsid w:val="004F7E77"/>
    <w:rsid w:val="00501556"/>
    <w:rsid w:val="0050510F"/>
    <w:rsid w:val="00510088"/>
    <w:rsid w:val="005100E4"/>
    <w:rsid w:val="005107A0"/>
    <w:rsid w:val="00511A43"/>
    <w:rsid w:val="00512DD6"/>
    <w:rsid w:val="00520203"/>
    <w:rsid w:val="0052068C"/>
    <w:rsid w:val="00524835"/>
    <w:rsid w:val="00525051"/>
    <w:rsid w:val="005262E0"/>
    <w:rsid w:val="00526362"/>
    <w:rsid w:val="00542552"/>
    <w:rsid w:val="00544567"/>
    <w:rsid w:val="00546984"/>
    <w:rsid w:val="00546A49"/>
    <w:rsid w:val="0054719D"/>
    <w:rsid w:val="00552C6B"/>
    <w:rsid w:val="00555378"/>
    <w:rsid w:val="00555966"/>
    <w:rsid w:val="00557FC3"/>
    <w:rsid w:val="005611D7"/>
    <w:rsid w:val="00563A09"/>
    <w:rsid w:val="00563BDF"/>
    <w:rsid w:val="005654A0"/>
    <w:rsid w:val="00570BE4"/>
    <w:rsid w:val="0057184C"/>
    <w:rsid w:val="00572499"/>
    <w:rsid w:val="0057546E"/>
    <w:rsid w:val="0057737F"/>
    <w:rsid w:val="00580849"/>
    <w:rsid w:val="005817D8"/>
    <w:rsid w:val="005819A4"/>
    <w:rsid w:val="00582096"/>
    <w:rsid w:val="00582FDF"/>
    <w:rsid w:val="0058561C"/>
    <w:rsid w:val="00592113"/>
    <w:rsid w:val="005955A8"/>
    <w:rsid w:val="005973DC"/>
    <w:rsid w:val="00597C02"/>
    <w:rsid w:val="005A0E2E"/>
    <w:rsid w:val="005A0F15"/>
    <w:rsid w:val="005A144E"/>
    <w:rsid w:val="005A337F"/>
    <w:rsid w:val="005A4D31"/>
    <w:rsid w:val="005A7022"/>
    <w:rsid w:val="005B05AE"/>
    <w:rsid w:val="005B07D4"/>
    <w:rsid w:val="005B1615"/>
    <w:rsid w:val="005B183D"/>
    <w:rsid w:val="005B2926"/>
    <w:rsid w:val="005B448D"/>
    <w:rsid w:val="005B5406"/>
    <w:rsid w:val="005B6828"/>
    <w:rsid w:val="005B78B5"/>
    <w:rsid w:val="005C04D1"/>
    <w:rsid w:val="005C0D9D"/>
    <w:rsid w:val="005C0FB4"/>
    <w:rsid w:val="005C1674"/>
    <w:rsid w:val="005C3D6C"/>
    <w:rsid w:val="005C3E89"/>
    <w:rsid w:val="005C4DF4"/>
    <w:rsid w:val="005C4ECF"/>
    <w:rsid w:val="005C5144"/>
    <w:rsid w:val="005C5D87"/>
    <w:rsid w:val="005D3356"/>
    <w:rsid w:val="005D4921"/>
    <w:rsid w:val="005D5B06"/>
    <w:rsid w:val="005D5DAB"/>
    <w:rsid w:val="005E0FFC"/>
    <w:rsid w:val="005E4632"/>
    <w:rsid w:val="005E4E0C"/>
    <w:rsid w:val="005E6CF1"/>
    <w:rsid w:val="005F42AB"/>
    <w:rsid w:val="005F689D"/>
    <w:rsid w:val="00600CF4"/>
    <w:rsid w:val="00603686"/>
    <w:rsid w:val="006039C9"/>
    <w:rsid w:val="0060427E"/>
    <w:rsid w:val="0060451F"/>
    <w:rsid w:val="0060505F"/>
    <w:rsid w:val="00605BCE"/>
    <w:rsid w:val="00605E44"/>
    <w:rsid w:val="00607838"/>
    <w:rsid w:val="0061236D"/>
    <w:rsid w:val="006125A1"/>
    <w:rsid w:val="00615EDE"/>
    <w:rsid w:val="00617D78"/>
    <w:rsid w:val="0062214A"/>
    <w:rsid w:val="006271C6"/>
    <w:rsid w:val="00631942"/>
    <w:rsid w:val="00631B4F"/>
    <w:rsid w:val="00632F3A"/>
    <w:rsid w:val="00636B5B"/>
    <w:rsid w:val="00636F23"/>
    <w:rsid w:val="00642A60"/>
    <w:rsid w:val="00643406"/>
    <w:rsid w:val="0064396E"/>
    <w:rsid w:val="00644454"/>
    <w:rsid w:val="00645B9D"/>
    <w:rsid w:val="00647212"/>
    <w:rsid w:val="00647921"/>
    <w:rsid w:val="006505A5"/>
    <w:rsid w:val="006518CA"/>
    <w:rsid w:val="00652411"/>
    <w:rsid w:val="0065360B"/>
    <w:rsid w:val="006561C2"/>
    <w:rsid w:val="006566AA"/>
    <w:rsid w:val="0066210B"/>
    <w:rsid w:val="006654F8"/>
    <w:rsid w:val="00667167"/>
    <w:rsid w:val="006679F0"/>
    <w:rsid w:val="00672AF9"/>
    <w:rsid w:val="00672C38"/>
    <w:rsid w:val="00673952"/>
    <w:rsid w:val="00675865"/>
    <w:rsid w:val="00675AFC"/>
    <w:rsid w:val="00675D5B"/>
    <w:rsid w:val="00676D12"/>
    <w:rsid w:val="00677389"/>
    <w:rsid w:val="00681AA2"/>
    <w:rsid w:val="00683802"/>
    <w:rsid w:val="00684587"/>
    <w:rsid w:val="00684D32"/>
    <w:rsid w:val="00684E86"/>
    <w:rsid w:val="0068580C"/>
    <w:rsid w:val="00693935"/>
    <w:rsid w:val="00695F6F"/>
    <w:rsid w:val="00695FD8"/>
    <w:rsid w:val="00697163"/>
    <w:rsid w:val="00697C09"/>
    <w:rsid w:val="006A3097"/>
    <w:rsid w:val="006A7323"/>
    <w:rsid w:val="006B10AB"/>
    <w:rsid w:val="006B1534"/>
    <w:rsid w:val="006B1A09"/>
    <w:rsid w:val="006B4826"/>
    <w:rsid w:val="006C1A06"/>
    <w:rsid w:val="006C4030"/>
    <w:rsid w:val="006C5140"/>
    <w:rsid w:val="006C5646"/>
    <w:rsid w:val="006D2B0B"/>
    <w:rsid w:val="006D30B4"/>
    <w:rsid w:val="006D6F4B"/>
    <w:rsid w:val="006E1C35"/>
    <w:rsid w:val="006E65DE"/>
    <w:rsid w:val="006E7D06"/>
    <w:rsid w:val="006F0756"/>
    <w:rsid w:val="006F4264"/>
    <w:rsid w:val="006F46F4"/>
    <w:rsid w:val="00700C4B"/>
    <w:rsid w:val="007011EC"/>
    <w:rsid w:val="00703F1C"/>
    <w:rsid w:val="007043AA"/>
    <w:rsid w:val="00706C6B"/>
    <w:rsid w:val="0071097A"/>
    <w:rsid w:val="00711A56"/>
    <w:rsid w:val="0071691A"/>
    <w:rsid w:val="0072022B"/>
    <w:rsid w:val="00720BF9"/>
    <w:rsid w:val="007211BF"/>
    <w:rsid w:val="007249BB"/>
    <w:rsid w:val="00724A37"/>
    <w:rsid w:val="00725170"/>
    <w:rsid w:val="007260C5"/>
    <w:rsid w:val="00733F00"/>
    <w:rsid w:val="00734994"/>
    <w:rsid w:val="00734C86"/>
    <w:rsid w:val="00736BE6"/>
    <w:rsid w:val="00742B9A"/>
    <w:rsid w:val="00744E20"/>
    <w:rsid w:val="007459DF"/>
    <w:rsid w:val="0074782D"/>
    <w:rsid w:val="00750D49"/>
    <w:rsid w:val="0075116D"/>
    <w:rsid w:val="007518EC"/>
    <w:rsid w:val="00753D4A"/>
    <w:rsid w:val="007549F6"/>
    <w:rsid w:val="00762A25"/>
    <w:rsid w:val="007640BA"/>
    <w:rsid w:val="00764A57"/>
    <w:rsid w:val="007678F0"/>
    <w:rsid w:val="0077002B"/>
    <w:rsid w:val="00771567"/>
    <w:rsid w:val="00773E45"/>
    <w:rsid w:val="007742A3"/>
    <w:rsid w:val="00774984"/>
    <w:rsid w:val="00776469"/>
    <w:rsid w:val="007774E2"/>
    <w:rsid w:val="0078018D"/>
    <w:rsid w:val="00780B11"/>
    <w:rsid w:val="00780D71"/>
    <w:rsid w:val="00781A5B"/>
    <w:rsid w:val="007830F8"/>
    <w:rsid w:val="00785272"/>
    <w:rsid w:val="00785ED9"/>
    <w:rsid w:val="0079152F"/>
    <w:rsid w:val="007A0E73"/>
    <w:rsid w:val="007A2BFC"/>
    <w:rsid w:val="007A6027"/>
    <w:rsid w:val="007B4B7B"/>
    <w:rsid w:val="007B7805"/>
    <w:rsid w:val="007C0401"/>
    <w:rsid w:val="007C11E8"/>
    <w:rsid w:val="007C120F"/>
    <w:rsid w:val="007C2A66"/>
    <w:rsid w:val="007C438A"/>
    <w:rsid w:val="007C616E"/>
    <w:rsid w:val="007D1167"/>
    <w:rsid w:val="007D1291"/>
    <w:rsid w:val="007D1956"/>
    <w:rsid w:val="007D5E7C"/>
    <w:rsid w:val="007D6E10"/>
    <w:rsid w:val="007D7E04"/>
    <w:rsid w:val="007D7FC5"/>
    <w:rsid w:val="007E0E6E"/>
    <w:rsid w:val="007E26AD"/>
    <w:rsid w:val="007E3972"/>
    <w:rsid w:val="007F2264"/>
    <w:rsid w:val="007F2DF3"/>
    <w:rsid w:val="007F525B"/>
    <w:rsid w:val="008041B6"/>
    <w:rsid w:val="008047B9"/>
    <w:rsid w:val="00805572"/>
    <w:rsid w:val="0080779F"/>
    <w:rsid w:val="00811C9F"/>
    <w:rsid w:val="008146E7"/>
    <w:rsid w:val="008169FE"/>
    <w:rsid w:val="008320C3"/>
    <w:rsid w:val="00833301"/>
    <w:rsid w:val="0083689F"/>
    <w:rsid w:val="00840F0D"/>
    <w:rsid w:val="0084290F"/>
    <w:rsid w:val="008455B9"/>
    <w:rsid w:val="00846535"/>
    <w:rsid w:val="00852125"/>
    <w:rsid w:val="00853035"/>
    <w:rsid w:val="008544F9"/>
    <w:rsid w:val="00854FB5"/>
    <w:rsid w:val="008562C2"/>
    <w:rsid w:val="008600BF"/>
    <w:rsid w:val="00864419"/>
    <w:rsid w:val="00865BD6"/>
    <w:rsid w:val="00865DB1"/>
    <w:rsid w:val="00870E30"/>
    <w:rsid w:val="008724F2"/>
    <w:rsid w:val="00875EEC"/>
    <w:rsid w:val="00876AAC"/>
    <w:rsid w:val="00876AC6"/>
    <w:rsid w:val="00877C8A"/>
    <w:rsid w:val="008805B4"/>
    <w:rsid w:val="00881836"/>
    <w:rsid w:val="00881B19"/>
    <w:rsid w:val="00882486"/>
    <w:rsid w:val="0088375C"/>
    <w:rsid w:val="00890D9D"/>
    <w:rsid w:val="008A19BB"/>
    <w:rsid w:val="008A2204"/>
    <w:rsid w:val="008A3BC5"/>
    <w:rsid w:val="008A3C7C"/>
    <w:rsid w:val="008A3D72"/>
    <w:rsid w:val="008A462F"/>
    <w:rsid w:val="008A5083"/>
    <w:rsid w:val="008A5981"/>
    <w:rsid w:val="008A616E"/>
    <w:rsid w:val="008A7999"/>
    <w:rsid w:val="008A7A39"/>
    <w:rsid w:val="008A7FA0"/>
    <w:rsid w:val="008B15D0"/>
    <w:rsid w:val="008B3504"/>
    <w:rsid w:val="008B3F3D"/>
    <w:rsid w:val="008C26F1"/>
    <w:rsid w:val="008C571B"/>
    <w:rsid w:val="008C6A42"/>
    <w:rsid w:val="008C7DF4"/>
    <w:rsid w:val="008D116C"/>
    <w:rsid w:val="008D21AA"/>
    <w:rsid w:val="008D45DA"/>
    <w:rsid w:val="008D4DF8"/>
    <w:rsid w:val="008D7008"/>
    <w:rsid w:val="008D71FC"/>
    <w:rsid w:val="008E00CD"/>
    <w:rsid w:val="008E1065"/>
    <w:rsid w:val="008E1F0D"/>
    <w:rsid w:val="008E2E4E"/>
    <w:rsid w:val="008E49E5"/>
    <w:rsid w:val="008E4C05"/>
    <w:rsid w:val="008E687E"/>
    <w:rsid w:val="008E7660"/>
    <w:rsid w:val="008F090D"/>
    <w:rsid w:val="008F1102"/>
    <w:rsid w:val="008F18F7"/>
    <w:rsid w:val="008F255E"/>
    <w:rsid w:val="008F7BD8"/>
    <w:rsid w:val="00903722"/>
    <w:rsid w:val="009055B2"/>
    <w:rsid w:val="00906F49"/>
    <w:rsid w:val="00907583"/>
    <w:rsid w:val="00911E93"/>
    <w:rsid w:val="009120D8"/>
    <w:rsid w:val="00912FBA"/>
    <w:rsid w:val="009158B9"/>
    <w:rsid w:val="00915A18"/>
    <w:rsid w:val="00915E50"/>
    <w:rsid w:val="009214F7"/>
    <w:rsid w:val="00922BF1"/>
    <w:rsid w:val="0092402A"/>
    <w:rsid w:val="00925A78"/>
    <w:rsid w:val="00926A00"/>
    <w:rsid w:val="009274EC"/>
    <w:rsid w:val="009335E5"/>
    <w:rsid w:val="00934E3E"/>
    <w:rsid w:val="009352A2"/>
    <w:rsid w:val="00936137"/>
    <w:rsid w:val="00937E8F"/>
    <w:rsid w:val="00937EA8"/>
    <w:rsid w:val="00945531"/>
    <w:rsid w:val="0094604C"/>
    <w:rsid w:val="00947978"/>
    <w:rsid w:val="00950FE0"/>
    <w:rsid w:val="00960201"/>
    <w:rsid w:val="009605E8"/>
    <w:rsid w:val="009606CF"/>
    <w:rsid w:val="00961034"/>
    <w:rsid w:val="00965DD8"/>
    <w:rsid w:val="0096695C"/>
    <w:rsid w:val="00967799"/>
    <w:rsid w:val="00967CE9"/>
    <w:rsid w:val="00971076"/>
    <w:rsid w:val="00973B88"/>
    <w:rsid w:val="00974BB9"/>
    <w:rsid w:val="00975BE1"/>
    <w:rsid w:val="0097683D"/>
    <w:rsid w:val="009803E3"/>
    <w:rsid w:val="00980F57"/>
    <w:rsid w:val="00991791"/>
    <w:rsid w:val="00991CC2"/>
    <w:rsid w:val="00992019"/>
    <w:rsid w:val="009966E3"/>
    <w:rsid w:val="009A17BC"/>
    <w:rsid w:val="009A739E"/>
    <w:rsid w:val="009B16CD"/>
    <w:rsid w:val="009B399B"/>
    <w:rsid w:val="009B40D3"/>
    <w:rsid w:val="009B675C"/>
    <w:rsid w:val="009B7843"/>
    <w:rsid w:val="009C139A"/>
    <w:rsid w:val="009C2E25"/>
    <w:rsid w:val="009D2436"/>
    <w:rsid w:val="009D2C51"/>
    <w:rsid w:val="009D45A1"/>
    <w:rsid w:val="009D6E27"/>
    <w:rsid w:val="009E0879"/>
    <w:rsid w:val="009E21F5"/>
    <w:rsid w:val="009E28F5"/>
    <w:rsid w:val="009E2F7D"/>
    <w:rsid w:val="009E6C60"/>
    <w:rsid w:val="009E6FCE"/>
    <w:rsid w:val="009F445C"/>
    <w:rsid w:val="009F5368"/>
    <w:rsid w:val="009F5920"/>
    <w:rsid w:val="00A02133"/>
    <w:rsid w:val="00A02C92"/>
    <w:rsid w:val="00A033CC"/>
    <w:rsid w:val="00A03F37"/>
    <w:rsid w:val="00A0504A"/>
    <w:rsid w:val="00A0674F"/>
    <w:rsid w:val="00A10A5C"/>
    <w:rsid w:val="00A10A77"/>
    <w:rsid w:val="00A15F3A"/>
    <w:rsid w:val="00A20917"/>
    <w:rsid w:val="00A2195B"/>
    <w:rsid w:val="00A24E99"/>
    <w:rsid w:val="00A250C6"/>
    <w:rsid w:val="00A25777"/>
    <w:rsid w:val="00A25DFF"/>
    <w:rsid w:val="00A272D7"/>
    <w:rsid w:val="00A27A2F"/>
    <w:rsid w:val="00A33E76"/>
    <w:rsid w:val="00A36C15"/>
    <w:rsid w:val="00A3702E"/>
    <w:rsid w:val="00A37801"/>
    <w:rsid w:val="00A426D5"/>
    <w:rsid w:val="00A437AA"/>
    <w:rsid w:val="00A46114"/>
    <w:rsid w:val="00A46737"/>
    <w:rsid w:val="00A4707A"/>
    <w:rsid w:val="00A47BE9"/>
    <w:rsid w:val="00A53BA4"/>
    <w:rsid w:val="00A545CC"/>
    <w:rsid w:val="00A554F3"/>
    <w:rsid w:val="00A60DA5"/>
    <w:rsid w:val="00A6207B"/>
    <w:rsid w:val="00A70A08"/>
    <w:rsid w:val="00A716A7"/>
    <w:rsid w:val="00A72E11"/>
    <w:rsid w:val="00A74CDA"/>
    <w:rsid w:val="00A76753"/>
    <w:rsid w:val="00A77461"/>
    <w:rsid w:val="00A77577"/>
    <w:rsid w:val="00A81F50"/>
    <w:rsid w:val="00A84CBD"/>
    <w:rsid w:val="00A90BBE"/>
    <w:rsid w:val="00A918D8"/>
    <w:rsid w:val="00A9201C"/>
    <w:rsid w:val="00A92CE2"/>
    <w:rsid w:val="00A95999"/>
    <w:rsid w:val="00A9640E"/>
    <w:rsid w:val="00A979F2"/>
    <w:rsid w:val="00AA08CF"/>
    <w:rsid w:val="00AA0EDE"/>
    <w:rsid w:val="00AA2964"/>
    <w:rsid w:val="00AA52C7"/>
    <w:rsid w:val="00AB376A"/>
    <w:rsid w:val="00AC3BFB"/>
    <w:rsid w:val="00AC5AB2"/>
    <w:rsid w:val="00AC6F06"/>
    <w:rsid w:val="00AD19D3"/>
    <w:rsid w:val="00AD406B"/>
    <w:rsid w:val="00AD60C5"/>
    <w:rsid w:val="00AD766C"/>
    <w:rsid w:val="00AE134B"/>
    <w:rsid w:val="00AE2E58"/>
    <w:rsid w:val="00AE478A"/>
    <w:rsid w:val="00AE5B07"/>
    <w:rsid w:val="00AF0BFB"/>
    <w:rsid w:val="00AF275D"/>
    <w:rsid w:val="00AF296F"/>
    <w:rsid w:val="00AF3286"/>
    <w:rsid w:val="00AF36E7"/>
    <w:rsid w:val="00AF75DF"/>
    <w:rsid w:val="00B00135"/>
    <w:rsid w:val="00B01214"/>
    <w:rsid w:val="00B02142"/>
    <w:rsid w:val="00B06DD9"/>
    <w:rsid w:val="00B076F7"/>
    <w:rsid w:val="00B07B00"/>
    <w:rsid w:val="00B10D39"/>
    <w:rsid w:val="00B148AF"/>
    <w:rsid w:val="00B14A6F"/>
    <w:rsid w:val="00B2086B"/>
    <w:rsid w:val="00B22C6C"/>
    <w:rsid w:val="00B243AB"/>
    <w:rsid w:val="00B24C06"/>
    <w:rsid w:val="00B24D83"/>
    <w:rsid w:val="00B321A7"/>
    <w:rsid w:val="00B3229A"/>
    <w:rsid w:val="00B33FE7"/>
    <w:rsid w:val="00B35E4A"/>
    <w:rsid w:val="00B36C54"/>
    <w:rsid w:val="00B36D02"/>
    <w:rsid w:val="00B36DF2"/>
    <w:rsid w:val="00B409AD"/>
    <w:rsid w:val="00B4280C"/>
    <w:rsid w:val="00B42AA8"/>
    <w:rsid w:val="00B46DA5"/>
    <w:rsid w:val="00B47FCA"/>
    <w:rsid w:val="00B5198F"/>
    <w:rsid w:val="00B54F37"/>
    <w:rsid w:val="00B6106A"/>
    <w:rsid w:val="00B62FEC"/>
    <w:rsid w:val="00B6403F"/>
    <w:rsid w:val="00B64F7F"/>
    <w:rsid w:val="00B67F47"/>
    <w:rsid w:val="00B7365D"/>
    <w:rsid w:val="00B76898"/>
    <w:rsid w:val="00B77449"/>
    <w:rsid w:val="00B77933"/>
    <w:rsid w:val="00B77D52"/>
    <w:rsid w:val="00B81BA3"/>
    <w:rsid w:val="00B81EE5"/>
    <w:rsid w:val="00B82A7A"/>
    <w:rsid w:val="00B83006"/>
    <w:rsid w:val="00B84494"/>
    <w:rsid w:val="00B8464A"/>
    <w:rsid w:val="00B85608"/>
    <w:rsid w:val="00B859AB"/>
    <w:rsid w:val="00B862D0"/>
    <w:rsid w:val="00B917AF"/>
    <w:rsid w:val="00B9377E"/>
    <w:rsid w:val="00BA2B27"/>
    <w:rsid w:val="00BA3FE7"/>
    <w:rsid w:val="00BB08A9"/>
    <w:rsid w:val="00BB0944"/>
    <w:rsid w:val="00BB1F7B"/>
    <w:rsid w:val="00BB1FFA"/>
    <w:rsid w:val="00BB3D5E"/>
    <w:rsid w:val="00BB3D73"/>
    <w:rsid w:val="00BC18D3"/>
    <w:rsid w:val="00BC2149"/>
    <w:rsid w:val="00BC2440"/>
    <w:rsid w:val="00BC2BD0"/>
    <w:rsid w:val="00BC2E92"/>
    <w:rsid w:val="00BC5950"/>
    <w:rsid w:val="00BC6DFD"/>
    <w:rsid w:val="00BD20D3"/>
    <w:rsid w:val="00BD2C00"/>
    <w:rsid w:val="00BD3B50"/>
    <w:rsid w:val="00BD7091"/>
    <w:rsid w:val="00BE019A"/>
    <w:rsid w:val="00BE01C2"/>
    <w:rsid w:val="00BE132F"/>
    <w:rsid w:val="00BE763D"/>
    <w:rsid w:val="00BF1520"/>
    <w:rsid w:val="00BF5F31"/>
    <w:rsid w:val="00C00B25"/>
    <w:rsid w:val="00C04DC6"/>
    <w:rsid w:val="00C0675D"/>
    <w:rsid w:val="00C07A6D"/>
    <w:rsid w:val="00C07C08"/>
    <w:rsid w:val="00C10594"/>
    <w:rsid w:val="00C11FD5"/>
    <w:rsid w:val="00C128C3"/>
    <w:rsid w:val="00C13C25"/>
    <w:rsid w:val="00C144D7"/>
    <w:rsid w:val="00C15358"/>
    <w:rsid w:val="00C16BA2"/>
    <w:rsid w:val="00C16ECD"/>
    <w:rsid w:val="00C202C9"/>
    <w:rsid w:val="00C202E8"/>
    <w:rsid w:val="00C2149B"/>
    <w:rsid w:val="00C228BF"/>
    <w:rsid w:val="00C256BD"/>
    <w:rsid w:val="00C2672D"/>
    <w:rsid w:val="00C35C8F"/>
    <w:rsid w:val="00C35CF6"/>
    <w:rsid w:val="00C40B82"/>
    <w:rsid w:val="00C4251B"/>
    <w:rsid w:val="00C42C30"/>
    <w:rsid w:val="00C43BE5"/>
    <w:rsid w:val="00C47DDF"/>
    <w:rsid w:val="00C51EFF"/>
    <w:rsid w:val="00C524FC"/>
    <w:rsid w:val="00C540FA"/>
    <w:rsid w:val="00C566BF"/>
    <w:rsid w:val="00C572A4"/>
    <w:rsid w:val="00C609AF"/>
    <w:rsid w:val="00C61539"/>
    <w:rsid w:val="00C617E8"/>
    <w:rsid w:val="00C6444A"/>
    <w:rsid w:val="00C64678"/>
    <w:rsid w:val="00C64A26"/>
    <w:rsid w:val="00C6750A"/>
    <w:rsid w:val="00C677AF"/>
    <w:rsid w:val="00C709A3"/>
    <w:rsid w:val="00C70A53"/>
    <w:rsid w:val="00C70B3B"/>
    <w:rsid w:val="00C7257A"/>
    <w:rsid w:val="00C75632"/>
    <w:rsid w:val="00C77F34"/>
    <w:rsid w:val="00C8230A"/>
    <w:rsid w:val="00C86514"/>
    <w:rsid w:val="00C90EFC"/>
    <w:rsid w:val="00C92B39"/>
    <w:rsid w:val="00C93042"/>
    <w:rsid w:val="00C94305"/>
    <w:rsid w:val="00C95704"/>
    <w:rsid w:val="00CA471D"/>
    <w:rsid w:val="00CA4A13"/>
    <w:rsid w:val="00CA4D0D"/>
    <w:rsid w:val="00CB015A"/>
    <w:rsid w:val="00CB2A59"/>
    <w:rsid w:val="00CB4B2E"/>
    <w:rsid w:val="00CB58D6"/>
    <w:rsid w:val="00CB7E3F"/>
    <w:rsid w:val="00CC47D5"/>
    <w:rsid w:val="00CC6374"/>
    <w:rsid w:val="00CC65EA"/>
    <w:rsid w:val="00CC66CC"/>
    <w:rsid w:val="00CC7AE1"/>
    <w:rsid w:val="00CD09CB"/>
    <w:rsid w:val="00CD0B55"/>
    <w:rsid w:val="00CD2145"/>
    <w:rsid w:val="00CE2B92"/>
    <w:rsid w:val="00CE367A"/>
    <w:rsid w:val="00CE6151"/>
    <w:rsid w:val="00CF0153"/>
    <w:rsid w:val="00CF1F4C"/>
    <w:rsid w:val="00CF3DE3"/>
    <w:rsid w:val="00CF633B"/>
    <w:rsid w:val="00D002D3"/>
    <w:rsid w:val="00D00EC2"/>
    <w:rsid w:val="00D01A9B"/>
    <w:rsid w:val="00D11DB9"/>
    <w:rsid w:val="00D166C9"/>
    <w:rsid w:val="00D16F6F"/>
    <w:rsid w:val="00D20C0D"/>
    <w:rsid w:val="00D21C4C"/>
    <w:rsid w:val="00D228E5"/>
    <w:rsid w:val="00D244F6"/>
    <w:rsid w:val="00D2578F"/>
    <w:rsid w:val="00D32266"/>
    <w:rsid w:val="00D33A14"/>
    <w:rsid w:val="00D340A8"/>
    <w:rsid w:val="00D34A30"/>
    <w:rsid w:val="00D34EC8"/>
    <w:rsid w:val="00D37C6D"/>
    <w:rsid w:val="00D416DC"/>
    <w:rsid w:val="00D42C02"/>
    <w:rsid w:val="00D4368A"/>
    <w:rsid w:val="00D43A2C"/>
    <w:rsid w:val="00D46355"/>
    <w:rsid w:val="00D4671B"/>
    <w:rsid w:val="00D541D8"/>
    <w:rsid w:val="00D553CC"/>
    <w:rsid w:val="00D55EBA"/>
    <w:rsid w:val="00D61DE9"/>
    <w:rsid w:val="00D63E0F"/>
    <w:rsid w:val="00D65B30"/>
    <w:rsid w:val="00D67491"/>
    <w:rsid w:val="00D709A0"/>
    <w:rsid w:val="00D70D62"/>
    <w:rsid w:val="00D74E47"/>
    <w:rsid w:val="00D75DAC"/>
    <w:rsid w:val="00D77471"/>
    <w:rsid w:val="00D8365F"/>
    <w:rsid w:val="00D86B19"/>
    <w:rsid w:val="00D876E7"/>
    <w:rsid w:val="00D94211"/>
    <w:rsid w:val="00D94569"/>
    <w:rsid w:val="00D9536A"/>
    <w:rsid w:val="00D976B4"/>
    <w:rsid w:val="00D97745"/>
    <w:rsid w:val="00DA4684"/>
    <w:rsid w:val="00DA4CC9"/>
    <w:rsid w:val="00DA69F5"/>
    <w:rsid w:val="00DB117F"/>
    <w:rsid w:val="00DB2864"/>
    <w:rsid w:val="00DB6D0A"/>
    <w:rsid w:val="00DC02A7"/>
    <w:rsid w:val="00DC0953"/>
    <w:rsid w:val="00DC3543"/>
    <w:rsid w:val="00DC54AD"/>
    <w:rsid w:val="00DC72F4"/>
    <w:rsid w:val="00DD0D49"/>
    <w:rsid w:val="00DD23BE"/>
    <w:rsid w:val="00DD4875"/>
    <w:rsid w:val="00DD60B8"/>
    <w:rsid w:val="00DD6B93"/>
    <w:rsid w:val="00DD7A57"/>
    <w:rsid w:val="00DE5137"/>
    <w:rsid w:val="00DE68F1"/>
    <w:rsid w:val="00DF6A18"/>
    <w:rsid w:val="00E0024D"/>
    <w:rsid w:val="00E0117F"/>
    <w:rsid w:val="00E011C1"/>
    <w:rsid w:val="00E018E8"/>
    <w:rsid w:val="00E01D29"/>
    <w:rsid w:val="00E063BF"/>
    <w:rsid w:val="00E127E9"/>
    <w:rsid w:val="00E141D0"/>
    <w:rsid w:val="00E175C6"/>
    <w:rsid w:val="00E20DF6"/>
    <w:rsid w:val="00E27274"/>
    <w:rsid w:val="00E32AD0"/>
    <w:rsid w:val="00E3432D"/>
    <w:rsid w:val="00E34EDD"/>
    <w:rsid w:val="00E3637B"/>
    <w:rsid w:val="00E37337"/>
    <w:rsid w:val="00E40373"/>
    <w:rsid w:val="00E447F5"/>
    <w:rsid w:val="00E465EC"/>
    <w:rsid w:val="00E478B7"/>
    <w:rsid w:val="00E50AC9"/>
    <w:rsid w:val="00E52DD3"/>
    <w:rsid w:val="00E54257"/>
    <w:rsid w:val="00E552CA"/>
    <w:rsid w:val="00E565A2"/>
    <w:rsid w:val="00E56691"/>
    <w:rsid w:val="00E56D0B"/>
    <w:rsid w:val="00E56D13"/>
    <w:rsid w:val="00E573A8"/>
    <w:rsid w:val="00E57614"/>
    <w:rsid w:val="00E57BE5"/>
    <w:rsid w:val="00E60548"/>
    <w:rsid w:val="00E6136D"/>
    <w:rsid w:val="00E619E2"/>
    <w:rsid w:val="00E63056"/>
    <w:rsid w:val="00E634A2"/>
    <w:rsid w:val="00E66B98"/>
    <w:rsid w:val="00E67B14"/>
    <w:rsid w:val="00E67E6A"/>
    <w:rsid w:val="00E72392"/>
    <w:rsid w:val="00E77412"/>
    <w:rsid w:val="00E855E4"/>
    <w:rsid w:val="00E85CB6"/>
    <w:rsid w:val="00E860A1"/>
    <w:rsid w:val="00E87A59"/>
    <w:rsid w:val="00E87D01"/>
    <w:rsid w:val="00E87DA1"/>
    <w:rsid w:val="00E9138D"/>
    <w:rsid w:val="00E929B8"/>
    <w:rsid w:val="00E93DA6"/>
    <w:rsid w:val="00E94074"/>
    <w:rsid w:val="00E9472A"/>
    <w:rsid w:val="00E96511"/>
    <w:rsid w:val="00E96CD1"/>
    <w:rsid w:val="00E97283"/>
    <w:rsid w:val="00EA07B8"/>
    <w:rsid w:val="00EA359A"/>
    <w:rsid w:val="00EB098D"/>
    <w:rsid w:val="00EB21DC"/>
    <w:rsid w:val="00EB3C9E"/>
    <w:rsid w:val="00EB47D9"/>
    <w:rsid w:val="00EB5467"/>
    <w:rsid w:val="00EC0E63"/>
    <w:rsid w:val="00EC1354"/>
    <w:rsid w:val="00EC4079"/>
    <w:rsid w:val="00EC5AAF"/>
    <w:rsid w:val="00EC6DA1"/>
    <w:rsid w:val="00ED0B65"/>
    <w:rsid w:val="00ED0F04"/>
    <w:rsid w:val="00ED686F"/>
    <w:rsid w:val="00EE3161"/>
    <w:rsid w:val="00EE5460"/>
    <w:rsid w:val="00EE7A15"/>
    <w:rsid w:val="00EF2D96"/>
    <w:rsid w:val="00EF4310"/>
    <w:rsid w:val="00EF767E"/>
    <w:rsid w:val="00F00400"/>
    <w:rsid w:val="00F030C8"/>
    <w:rsid w:val="00F03976"/>
    <w:rsid w:val="00F052FC"/>
    <w:rsid w:val="00F06E03"/>
    <w:rsid w:val="00F100F4"/>
    <w:rsid w:val="00F11341"/>
    <w:rsid w:val="00F13EBB"/>
    <w:rsid w:val="00F14744"/>
    <w:rsid w:val="00F14B33"/>
    <w:rsid w:val="00F156CC"/>
    <w:rsid w:val="00F15FB1"/>
    <w:rsid w:val="00F174B5"/>
    <w:rsid w:val="00F17697"/>
    <w:rsid w:val="00F2027C"/>
    <w:rsid w:val="00F20F79"/>
    <w:rsid w:val="00F23AF8"/>
    <w:rsid w:val="00F23FF9"/>
    <w:rsid w:val="00F25CC9"/>
    <w:rsid w:val="00F27DEE"/>
    <w:rsid w:val="00F307B0"/>
    <w:rsid w:val="00F3210F"/>
    <w:rsid w:val="00F3289C"/>
    <w:rsid w:val="00F32DA0"/>
    <w:rsid w:val="00F32EA8"/>
    <w:rsid w:val="00F34C5A"/>
    <w:rsid w:val="00F42CF1"/>
    <w:rsid w:val="00F46DD8"/>
    <w:rsid w:val="00F47091"/>
    <w:rsid w:val="00F51C41"/>
    <w:rsid w:val="00F52512"/>
    <w:rsid w:val="00F57DE8"/>
    <w:rsid w:val="00F62BE1"/>
    <w:rsid w:val="00F65BDA"/>
    <w:rsid w:val="00F7350E"/>
    <w:rsid w:val="00F7518D"/>
    <w:rsid w:val="00F76B2C"/>
    <w:rsid w:val="00F76C23"/>
    <w:rsid w:val="00F839BF"/>
    <w:rsid w:val="00F84217"/>
    <w:rsid w:val="00F93F29"/>
    <w:rsid w:val="00F947DD"/>
    <w:rsid w:val="00F94FAA"/>
    <w:rsid w:val="00F9616B"/>
    <w:rsid w:val="00F96187"/>
    <w:rsid w:val="00F97E91"/>
    <w:rsid w:val="00FA0F62"/>
    <w:rsid w:val="00FA1D22"/>
    <w:rsid w:val="00FA27AF"/>
    <w:rsid w:val="00FA288A"/>
    <w:rsid w:val="00FA4584"/>
    <w:rsid w:val="00FA60F2"/>
    <w:rsid w:val="00FB23D4"/>
    <w:rsid w:val="00FB2DDA"/>
    <w:rsid w:val="00FB3DDE"/>
    <w:rsid w:val="00FC2546"/>
    <w:rsid w:val="00FC5997"/>
    <w:rsid w:val="00FC5EB5"/>
    <w:rsid w:val="00FC605E"/>
    <w:rsid w:val="00FC74E5"/>
    <w:rsid w:val="00FD0D8D"/>
    <w:rsid w:val="00FD1AF9"/>
    <w:rsid w:val="00FD314E"/>
    <w:rsid w:val="00FD5ED0"/>
    <w:rsid w:val="00FD7E05"/>
    <w:rsid w:val="00FD7F31"/>
    <w:rsid w:val="00FE07F0"/>
    <w:rsid w:val="00FE25BF"/>
    <w:rsid w:val="00FE47FC"/>
    <w:rsid w:val="00FE6AB8"/>
    <w:rsid w:val="00FE73AD"/>
    <w:rsid w:val="00FE74A2"/>
    <w:rsid w:val="00FF0686"/>
    <w:rsid w:val="00FF325A"/>
    <w:rsid w:val="00FF454F"/>
    <w:rsid w:val="00FF519B"/>
    <w:rsid w:val="00FF5DDA"/>
    <w:rsid w:val="00FF6C1F"/>
    <w:rsid w:val="00FF70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37CEC7E"/>
  <w15:chartTrackingRefBased/>
  <w15:docId w15:val="{035F2C55-E549-4B0C-8A0A-A29F1919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5D5B"/>
    <w:pPr>
      <w:widowControl w:val="0"/>
      <w:suppressAutoHyphens/>
    </w:pPr>
    <w:rPr>
      <w:rFonts w:asciiTheme="minorHAnsi" w:eastAsia="Source Han Sans CN Regular" w:hAnsiTheme="minorHAnsi" w:cs="Lohit Devanagari"/>
      <w:kern w:val="1"/>
      <w:sz w:val="24"/>
      <w:szCs w:val="24"/>
      <w:lang w:eastAsia="zh-CN" w:bidi="hi-IN"/>
    </w:rPr>
  </w:style>
  <w:style w:type="paragraph" w:styleId="Titre1">
    <w:name w:val="heading 1"/>
    <w:basedOn w:val="Titre11"/>
    <w:next w:val="Corpsdetexte"/>
    <w:link w:val="Titre1Car"/>
    <w:qFormat/>
    <w:rsid w:val="00D002D3"/>
    <w:pPr>
      <w:pageBreakBefore/>
      <w:numPr>
        <w:numId w:val="1"/>
      </w:numPr>
      <w:pBdr>
        <w:top w:val="single" w:sz="2" w:space="1" w:color="666666"/>
        <w:left w:val="single" w:sz="2" w:space="1" w:color="666666"/>
        <w:bottom w:val="single" w:sz="2" w:space="1" w:color="666666"/>
        <w:right w:val="single" w:sz="2" w:space="1" w:color="666666"/>
      </w:pBdr>
      <w:shd w:val="solid" w:color="5B9BD5" w:fill="FFFFFF" w:themeFill="background1"/>
      <w:spacing w:before="0" w:after="119"/>
      <w:outlineLvl w:val="0"/>
    </w:pPr>
    <w:rPr>
      <w:smallCaps/>
      <w:color w:val="FFFFFF"/>
      <w:sz w:val="52"/>
    </w:rPr>
  </w:style>
  <w:style w:type="paragraph" w:styleId="Titre2">
    <w:name w:val="heading 2"/>
    <w:basedOn w:val="Titre11"/>
    <w:next w:val="Corpsdetexte"/>
    <w:link w:val="Titre2Car"/>
    <w:qFormat/>
    <w:rsid w:val="00D002D3"/>
    <w:pPr>
      <w:numPr>
        <w:ilvl w:val="1"/>
        <w:numId w:val="1"/>
      </w:numPr>
      <w:pBdr>
        <w:top w:val="single" w:sz="2" w:space="1" w:color="C0C0C0"/>
        <w:left w:val="single" w:sz="2" w:space="1" w:color="C0C0C0"/>
        <w:bottom w:val="single" w:sz="2" w:space="1" w:color="C0C0C0"/>
        <w:right w:val="single" w:sz="2" w:space="1" w:color="C0C0C0"/>
      </w:pBdr>
      <w:shd w:val="solid" w:color="8AB8E2" w:fill="FFFFFF" w:themeFill="background1"/>
      <w:spacing w:before="181" w:after="119"/>
      <w:outlineLvl w:val="1"/>
    </w:pPr>
    <w:rPr>
      <w:color w:val="FFFFFF" w:themeColor="background1"/>
      <w:sz w:val="36"/>
    </w:rPr>
  </w:style>
  <w:style w:type="paragraph" w:styleId="Titre3">
    <w:name w:val="heading 3"/>
    <w:basedOn w:val="Titre11"/>
    <w:next w:val="Corpsdetexte"/>
    <w:link w:val="Titre3Car"/>
    <w:qFormat/>
    <w:rsid w:val="009274EC"/>
    <w:pPr>
      <w:numPr>
        <w:ilvl w:val="2"/>
        <w:numId w:val="1"/>
      </w:numPr>
      <w:spacing w:before="352" w:after="119"/>
      <w:outlineLvl w:val="2"/>
    </w:pPr>
    <w:rPr>
      <w:color w:val="4C4C4C"/>
      <w:sz w:val="28"/>
    </w:rPr>
  </w:style>
  <w:style w:type="paragraph" w:styleId="Titre4">
    <w:name w:val="heading 4"/>
    <w:basedOn w:val="Normal"/>
    <w:next w:val="Corpsdetexte"/>
    <w:link w:val="Titre4Car"/>
    <w:qFormat/>
    <w:rsid w:val="009274EC"/>
    <w:pPr>
      <w:keepNext/>
      <w:numPr>
        <w:ilvl w:val="3"/>
        <w:numId w:val="1"/>
      </w:numPr>
      <w:tabs>
        <w:tab w:val="left" w:pos="864"/>
      </w:tabs>
      <w:spacing w:before="240" w:after="60"/>
      <w:outlineLvl w:val="3"/>
    </w:pPr>
    <w:rPr>
      <w:b/>
    </w:rPr>
  </w:style>
  <w:style w:type="paragraph" w:styleId="Titre5">
    <w:name w:val="heading 5"/>
    <w:basedOn w:val="Titre11"/>
    <w:next w:val="Corpsdetexte"/>
    <w:link w:val="Titre5Car"/>
    <w:qFormat/>
    <w:rsid w:val="009274EC"/>
    <w:pPr>
      <w:numPr>
        <w:ilvl w:val="4"/>
        <w:numId w:val="1"/>
      </w:numPr>
      <w:tabs>
        <w:tab w:val="left" w:pos="1134"/>
      </w:tabs>
      <w:outlineLvl w:val="4"/>
    </w:pPr>
    <w:rPr>
      <w:b w:val="0"/>
      <w:sz w:val="24"/>
    </w:rPr>
  </w:style>
  <w:style w:type="paragraph" w:styleId="Titre6">
    <w:name w:val="heading 6"/>
    <w:basedOn w:val="Titre11"/>
    <w:next w:val="Corpsdetexte"/>
    <w:link w:val="Titre6Car"/>
    <w:qFormat/>
    <w:rsid w:val="00D002D3"/>
    <w:pPr>
      <w:numPr>
        <w:ilvl w:val="5"/>
        <w:numId w:val="1"/>
      </w:numPr>
      <w:outlineLvl w:val="5"/>
    </w:pPr>
    <w:rPr>
      <w:bCs/>
      <w:sz w:val="30"/>
      <w:szCs w:val="18"/>
    </w:rPr>
  </w:style>
  <w:style w:type="paragraph" w:styleId="Titre7">
    <w:name w:val="heading 7"/>
    <w:basedOn w:val="Titre11"/>
    <w:next w:val="Corpsdetexte"/>
    <w:link w:val="Titre7Car"/>
    <w:qFormat/>
    <w:pPr>
      <w:spacing w:before="60" w:after="60"/>
      <w:outlineLvl w:val="6"/>
    </w:pPr>
    <w:rPr>
      <w:b w:val="0"/>
      <w:sz w:val="32"/>
      <w:szCs w:val="19"/>
    </w:rPr>
  </w:style>
  <w:style w:type="paragraph" w:styleId="Titre8">
    <w:name w:val="heading 8"/>
    <w:basedOn w:val="Titre11"/>
    <w:next w:val="Corpsdetexte"/>
    <w:link w:val="Titre8Car"/>
    <w:qFormat/>
    <w:pPr>
      <w:spacing w:before="60" w:after="60"/>
      <w:outlineLvl w:val="7"/>
    </w:pPr>
    <w:rPr>
      <w:b w:val="0"/>
      <w:i/>
      <w:iCs/>
      <w:sz w:val="32"/>
      <w:szCs w:val="19"/>
    </w:rPr>
  </w:style>
  <w:style w:type="paragraph" w:styleId="Titre9">
    <w:name w:val="heading 9"/>
    <w:basedOn w:val="Titre11"/>
    <w:next w:val="Corpsdetexte"/>
    <w:link w:val="Titre9Car"/>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link w:val="PieddepageCar"/>
    <w:uiPriority w:val="99"/>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link w:val="En-tteCar"/>
    <w:pPr>
      <w:suppressLineNumbers/>
      <w:tabs>
        <w:tab w:val="center" w:pos="4819"/>
        <w:tab w:val="right" w:pos="9638"/>
      </w:tabs>
    </w:p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rsid w:val="00D553CC"/>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link w:val="SalutationsCar"/>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link w:val="SignatureCar"/>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link w:val="TitreCar"/>
    <w:uiPriority w:val="10"/>
    <w:qFormat/>
    <w:pPr>
      <w:jc w:val="center"/>
    </w:pPr>
    <w:rPr>
      <w:bCs/>
      <w:sz w:val="36"/>
      <w:szCs w:val="36"/>
    </w:rPr>
  </w:style>
  <w:style w:type="paragraph" w:styleId="Sous-titre">
    <w:name w:val="Subtitle"/>
    <w:basedOn w:val="Titre11"/>
    <w:next w:val="Corpsdetexte"/>
    <w:link w:val="Sous-titreCar"/>
    <w:uiPriority w:val="11"/>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paragraph" w:styleId="Notedefin">
    <w:name w:val="endnote text"/>
    <w:basedOn w:val="Normal"/>
    <w:link w:val="NotedefinCar"/>
    <w:uiPriority w:val="99"/>
    <w:semiHidden/>
    <w:unhideWhenUsed/>
    <w:rsid w:val="00243305"/>
    <w:rPr>
      <w:rFonts w:cs="Mangal"/>
      <w:sz w:val="20"/>
      <w:szCs w:val="18"/>
    </w:rPr>
  </w:style>
  <w:style w:type="character" w:customStyle="1" w:styleId="NotedefinCar">
    <w:name w:val="Note de fin Car"/>
    <w:basedOn w:val="Policepardfaut"/>
    <w:link w:val="Notedefin"/>
    <w:uiPriority w:val="99"/>
    <w:semiHidden/>
    <w:rsid w:val="00243305"/>
    <w:rPr>
      <w:rFonts w:ascii="Open Sans" w:eastAsia="Source Han Sans CN Regular" w:hAnsi="Open Sans" w:cs="Mangal"/>
      <w:kern w:val="1"/>
      <w:szCs w:val="18"/>
      <w:lang w:val="en-GB" w:eastAsia="zh-CN" w:bidi="hi-IN"/>
    </w:rPr>
  </w:style>
  <w:style w:type="character" w:styleId="Appeldenotedefin">
    <w:name w:val="endnote reference"/>
    <w:basedOn w:val="Policepardfaut"/>
    <w:uiPriority w:val="99"/>
    <w:semiHidden/>
    <w:unhideWhenUsed/>
    <w:rsid w:val="00243305"/>
    <w:rPr>
      <w:vertAlign w:val="superscript"/>
    </w:rPr>
  </w:style>
  <w:style w:type="table" w:styleId="TableauGrille5Fonc-Accentuation5">
    <w:name w:val="Grid Table 5 Dark Accent 5"/>
    <w:basedOn w:val="TableauNormal"/>
    <w:uiPriority w:val="50"/>
    <w:rsid w:val="00CC47D5"/>
    <w:rPr>
      <w:rFonts w:asciiTheme="majorHAnsi" w:hAnsiTheme="majorHAnsi"/>
      <w:color w:val="000000" w:themeColor="text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rFonts w:asciiTheme="majorHAnsi" w:hAnsiTheme="majorHAnsi"/>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4" w:space="0" w:color="C0C0C0"/>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lledutableau">
    <w:name w:val="Table Grid"/>
    <w:basedOn w:val="TableauNormal"/>
    <w:uiPriority w:val="39"/>
    <w:rsid w:val="00CC47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5">
    <w:name w:val="Grid Table 6 Colorful Accent 5"/>
    <w:basedOn w:val="TableauNormal"/>
    <w:uiPriority w:val="51"/>
    <w:rsid w:val="00CC47D5"/>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ansinterligne">
    <w:name w:val="No Spacing"/>
    <w:link w:val="SansinterligneCar"/>
    <w:uiPriority w:val="1"/>
    <w:qFormat/>
    <w:rsid w:val="00A60DA5"/>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A60DA5"/>
    <w:rPr>
      <w:rFonts w:asciiTheme="minorHAnsi" w:eastAsiaTheme="minorEastAsia" w:hAnsiTheme="minorHAnsi" w:cstheme="minorBidi"/>
      <w:sz w:val="22"/>
      <w:szCs w:val="22"/>
    </w:rPr>
  </w:style>
  <w:style w:type="character" w:customStyle="1" w:styleId="TitreCar">
    <w:name w:val="Titre Car"/>
    <w:basedOn w:val="Policepardfaut"/>
    <w:link w:val="Titre"/>
    <w:uiPriority w:val="10"/>
    <w:rsid w:val="00A60DA5"/>
    <w:rPr>
      <w:rFonts w:ascii="Open Sans" w:eastAsia="Source Han Sans CN Regular" w:hAnsi="Open Sans" w:cs="Lohit Devanagari"/>
      <w:b/>
      <w:bCs/>
      <w:kern w:val="1"/>
      <w:sz w:val="36"/>
      <w:szCs w:val="36"/>
      <w:lang w:val="en-GB" w:eastAsia="zh-CN" w:bidi="hi-IN"/>
    </w:rPr>
  </w:style>
  <w:style w:type="character" w:customStyle="1" w:styleId="Sous-titreCar">
    <w:name w:val="Sous-titre Car"/>
    <w:basedOn w:val="Policepardfaut"/>
    <w:link w:val="Sous-titre"/>
    <w:uiPriority w:val="11"/>
    <w:rsid w:val="00A60DA5"/>
    <w:rPr>
      <w:rFonts w:ascii="Open Sans" w:eastAsia="Source Han Sans CN Regular" w:hAnsi="Open Sans" w:cs="Lohit Devanagari"/>
      <w:b/>
      <w:i/>
      <w:iCs/>
      <w:kern w:val="1"/>
      <w:sz w:val="28"/>
      <w:szCs w:val="28"/>
      <w:lang w:val="en-GB" w:eastAsia="zh-CN" w:bidi="hi-IN"/>
    </w:rPr>
  </w:style>
  <w:style w:type="paragraph" w:styleId="NormalWeb">
    <w:name w:val="Normal (Web)"/>
    <w:basedOn w:val="Normal"/>
    <w:uiPriority w:val="99"/>
    <w:semiHidden/>
    <w:unhideWhenUsed/>
    <w:rsid w:val="004240BD"/>
    <w:pPr>
      <w:widowControl/>
      <w:suppressAutoHyphens w:val="0"/>
      <w:spacing w:before="100" w:beforeAutospacing="1" w:after="100" w:afterAutospacing="1"/>
    </w:pPr>
    <w:rPr>
      <w:rFonts w:ascii="Times New Roman" w:eastAsia="Times New Roman" w:hAnsi="Times New Roman" w:cs="Times New Roman"/>
      <w:kern w:val="0"/>
      <w:lang w:eastAsia="fr-FR" w:bidi="ar-SA"/>
    </w:rPr>
  </w:style>
  <w:style w:type="paragraph" w:styleId="Paragraphedeliste">
    <w:name w:val="List Paragraph"/>
    <w:basedOn w:val="Normal"/>
    <w:uiPriority w:val="34"/>
    <w:qFormat/>
    <w:rsid w:val="00E0117F"/>
    <w:pPr>
      <w:ind w:left="720"/>
      <w:contextualSpacing/>
    </w:pPr>
    <w:rPr>
      <w:rFonts w:cs="Mangal"/>
    </w:rPr>
  </w:style>
  <w:style w:type="paragraph" w:styleId="En-ttedetabledesmatires">
    <w:name w:val="TOC Heading"/>
    <w:basedOn w:val="Titre1"/>
    <w:next w:val="Normal"/>
    <w:uiPriority w:val="39"/>
    <w:unhideWhenUsed/>
    <w:qFormat/>
    <w:rsid w:val="002E5A8F"/>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240" w:after="0" w:line="259" w:lineRule="auto"/>
      <w:outlineLvl w:val="9"/>
    </w:pPr>
    <w:rPr>
      <w:rFonts w:asciiTheme="majorHAnsi" w:eastAsiaTheme="majorEastAsia" w:hAnsiTheme="majorHAnsi" w:cstheme="majorBidi"/>
      <w:b w:val="0"/>
      <w:smallCaps w:val="0"/>
      <w:color w:val="2F5496" w:themeColor="accent1" w:themeShade="BF"/>
      <w:kern w:val="0"/>
      <w:sz w:val="32"/>
      <w:szCs w:val="32"/>
      <w:lang w:eastAsia="fr-FR" w:bidi="ar-SA"/>
    </w:rPr>
  </w:style>
  <w:style w:type="character" w:customStyle="1" w:styleId="CorpsdetexteCar">
    <w:name w:val="Corps de texte Car"/>
    <w:basedOn w:val="Policepardfaut"/>
    <w:link w:val="Corpsdetexte"/>
    <w:rsid w:val="002E5A8F"/>
    <w:rPr>
      <w:rFonts w:ascii="Open Sans" w:eastAsia="Source Han Sans CN Regular" w:hAnsi="Open Sans" w:cs="Lohit Devanagari"/>
      <w:kern w:val="1"/>
      <w:sz w:val="22"/>
      <w:szCs w:val="24"/>
      <w:lang w:eastAsia="zh-CN" w:bidi="hi-IN"/>
    </w:rPr>
  </w:style>
  <w:style w:type="character" w:customStyle="1" w:styleId="PieddepageCar">
    <w:name w:val="Pied de page Car"/>
    <w:basedOn w:val="Policepardfaut"/>
    <w:link w:val="Pieddepage"/>
    <w:uiPriority w:val="99"/>
    <w:rsid w:val="002E5A8F"/>
    <w:rPr>
      <w:rFonts w:asciiTheme="minorHAnsi" w:eastAsia="Source Han Sans CN Regular" w:hAnsiTheme="minorHAnsi" w:cs="Lohit Devanagari"/>
      <w:kern w:val="1"/>
      <w:sz w:val="24"/>
      <w:szCs w:val="24"/>
      <w:lang w:eastAsia="zh-CN" w:bidi="hi-IN"/>
    </w:rPr>
  </w:style>
  <w:style w:type="paragraph" w:styleId="Textedebulles">
    <w:name w:val="Balloon Text"/>
    <w:basedOn w:val="Normal"/>
    <w:link w:val="TextedebullesCar"/>
    <w:uiPriority w:val="99"/>
    <w:semiHidden/>
    <w:unhideWhenUsed/>
    <w:rsid w:val="00912FBA"/>
    <w:rPr>
      <w:rFonts w:ascii="Segoe UI" w:hAnsi="Segoe UI" w:cs="Mangal"/>
      <w:sz w:val="18"/>
      <w:szCs w:val="16"/>
    </w:rPr>
  </w:style>
  <w:style w:type="character" w:customStyle="1" w:styleId="TextedebullesCar">
    <w:name w:val="Texte de bulles Car"/>
    <w:basedOn w:val="Policepardfaut"/>
    <w:link w:val="Textedebulles"/>
    <w:uiPriority w:val="99"/>
    <w:semiHidden/>
    <w:rsid w:val="00912FBA"/>
    <w:rPr>
      <w:rFonts w:ascii="Segoe UI" w:eastAsia="Source Han Sans CN Regular" w:hAnsi="Segoe UI" w:cs="Mangal"/>
      <w:kern w:val="1"/>
      <w:sz w:val="18"/>
      <w:szCs w:val="16"/>
      <w:lang w:eastAsia="zh-CN" w:bidi="hi-IN"/>
    </w:rPr>
  </w:style>
  <w:style w:type="character" w:customStyle="1" w:styleId="Titre4Car">
    <w:name w:val="Titre 4 Car"/>
    <w:basedOn w:val="Policepardfaut"/>
    <w:link w:val="Titre4"/>
    <w:rsid w:val="004C31DC"/>
    <w:rPr>
      <w:rFonts w:asciiTheme="minorHAnsi" w:eastAsia="Source Han Sans CN Regular" w:hAnsiTheme="minorHAnsi" w:cs="Lohit Devanagari"/>
      <w:b/>
      <w:kern w:val="1"/>
      <w:sz w:val="24"/>
      <w:szCs w:val="24"/>
      <w:lang w:eastAsia="zh-CN" w:bidi="hi-IN"/>
    </w:rPr>
  </w:style>
  <w:style w:type="character" w:customStyle="1" w:styleId="Titre3Car">
    <w:name w:val="Titre 3 Car"/>
    <w:basedOn w:val="Policepardfaut"/>
    <w:link w:val="Titre3"/>
    <w:rsid w:val="005C3E89"/>
    <w:rPr>
      <w:rFonts w:asciiTheme="minorHAnsi" w:eastAsia="Source Han Sans CN Regular" w:hAnsiTheme="minorHAnsi" w:cs="Lohit Devanagari"/>
      <w:b/>
      <w:color w:val="4C4C4C"/>
      <w:kern w:val="1"/>
      <w:sz w:val="28"/>
      <w:szCs w:val="24"/>
      <w:lang w:eastAsia="zh-CN" w:bidi="hi-IN"/>
    </w:rPr>
  </w:style>
  <w:style w:type="character" w:customStyle="1" w:styleId="Titre5Car">
    <w:name w:val="Titre 5 Car"/>
    <w:basedOn w:val="Policepardfaut"/>
    <w:link w:val="Titre5"/>
    <w:rsid w:val="005C3E89"/>
    <w:rPr>
      <w:rFonts w:asciiTheme="minorHAnsi" w:eastAsia="Source Han Sans CN Regular" w:hAnsiTheme="minorHAnsi" w:cs="Lohit Devanagari"/>
      <w:kern w:val="1"/>
      <w:sz w:val="24"/>
      <w:szCs w:val="24"/>
      <w:lang w:eastAsia="zh-CN" w:bidi="hi-IN"/>
    </w:rPr>
  </w:style>
  <w:style w:type="character" w:customStyle="1" w:styleId="En-tteCar">
    <w:name w:val="En-tête Car"/>
    <w:basedOn w:val="Policepardfaut"/>
    <w:link w:val="En-tte"/>
    <w:rsid w:val="005C3E89"/>
    <w:rPr>
      <w:rFonts w:asciiTheme="minorHAnsi" w:eastAsia="Source Han Sans CN Regular" w:hAnsiTheme="minorHAnsi" w:cs="Lohit Devanagari"/>
      <w:kern w:val="1"/>
      <w:sz w:val="24"/>
      <w:szCs w:val="24"/>
      <w:lang w:eastAsia="zh-CN" w:bidi="hi-IN"/>
    </w:rPr>
  </w:style>
  <w:style w:type="paragraph" w:customStyle="1" w:styleId="hoveredcourseelement">
    <w:name w:val="hoveredcourseelement"/>
    <w:basedOn w:val="Normal"/>
    <w:rsid w:val="00F23FF9"/>
    <w:pPr>
      <w:widowControl/>
      <w:suppressAutoHyphens w:val="0"/>
      <w:spacing w:before="100" w:beforeAutospacing="1" w:after="100" w:afterAutospacing="1"/>
    </w:pPr>
    <w:rPr>
      <w:rFonts w:ascii="Times New Roman" w:eastAsia="Times New Roman" w:hAnsi="Times New Roman" w:cs="Times New Roman"/>
      <w:kern w:val="0"/>
      <w:lang w:eastAsia="fr-FR" w:bidi="ar-SA"/>
    </w:rPr>
  </w:style>
  <w:style w:type="table" w:styleId="TableauGrille4-Accentuation6">
    <w:name w:val="Grid Table 4 Accent 6"/>
    <w:basedOn w:val="TableauNormal"/>
    <w:uiPriority w:val="49"/>
    <w:rsid w:val="00003854"/>
    <w:rPr>
      <w:rFonts w:asciiTheme="minorHAnsi" w:eastAsiaTheme="minorHAnsi" w:hAnsiTheme="minorHAnsi" w:cstheme="minorBidi"/>
      <w:sz w:val="22"/>
      <w:szCs w:val="22"/>
      <w:lang w:eastAsia="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re1Car">
    <w:name w:val="Titre 1 Car"/>
    <w:basedOn w:val="Policepardfaut"/>
    <w:link w:val="Titre1"/>
    <w:rsid w:val="00003854"/>
    <w:rPr>
      <w:rFonts w:asciiTheme="minorHAnsi" w:eastAsia="Source Han Sans CN Regular" w:hAnsiTheme="minorHAnsi" w:cs="Lohit Devanagari"/>
      <w:b/>
      <w:smallCaps/>
      <w:color w:val="FFFFFF"/>
      <w:kern w:val="1"/>
      <w:sz w:val="52"/>
      <w:szCs w:val="24"/>
      <w:shd w:val="solid" w:color="5B9BD5" w:fill="FFFFFF" w:themeFill="background1"/>
      <w:lang w:eastAsia="zh-CN" w:bidi="hi-IN"/>
    </w:rPr>
  </w:style>
  <w:style w:type="character" w:customStyle="1" w:styleId="Titre2Car">
    <w:name w:val="Titre 2 Car"/>
    <w:basedOn w:val="Policepardfaut"/>
    <w:link w:val="Titre2"/>
    <w:rsid w:val="00037105"/>
    <w:rPr>
      <w:rFonts w:asciiTheme="minorHAnsi" w:eastAsia="Source Han Sans CN Regular" w:hAnsiTheme="minorHAnsi" w:cs="Lohit Devanagari"/>
      <w:b/>
      <w:color w:val="FFFFFF" w:themeColor="background1"/>
      <w:kern w:val="1"/>
      <w:sz w:val="36"/>
      <w:szCs w:val="24"/>
      <w:shd w:val="solid" w:color="8AB8E2" w:fill="FFFFFF" w:themeFill="background1"/>
      <w:lang w:eastAsia="zh-CN" w:bidi="hi-IN"/>
    </w:rPr>
  </w:style>
  <w:style w:type="character" w:styleId="Marquedecommentaire">
    <w:name w:val="annotation reference"/>
    <w:basedOn w:val="Policepardfaut"/>
    <w:uiPriority w:val="99"/>
    <w:semiHidden/>
    <w:unhideWhenUsed/>
    <w:rsid w:val="001227D0"/>
    <w:rPr>
      <w:sz w:val="16"/>
      <w:szCs w:val="16"/>
    </w:rPr>
  </w:style>
  <w:style w:type="paragraph" w:styleId="Commentaire">
    <w:name w:val="annotation text"/>
    <w:basedOn w:val="Normal"/>
    <w:link w:val="CommentaireCar"/>
    <w:uiPriority w:val="99"/>
    <w:semiHidden/>
    <w:unhideWhenUsed/>
    <w:rsid w:val="001227D0"/>
    <w:rPr>
      <w:rFonts w:cs="Mangal"/>
      <w:sz w:val="20"/>
      <w:szCs w:val="18"/>
    </w:rPr>
  </w:style>
  <w:style w:type="character" w:customStyle="1" w:styleId="CommentaireCar">
    <w:name w:val="Commentaire Car"/>
    <w:basedOn w:val="Policepardfaut"/>
    <w:link w:val="Commentaire"/>
    <w:uiPriority w:val="99"/>
    <w:semiHidden/>
    <w:rsid w:val="001227D0"/>
    <w:rPr>
      <w:rFonts w:asciiTheme="minorHAnsi" w:eastAsia="Source Han Sans CN Regular" w:hAnsiTheme="minorHAnsi" w:cs="Mangal"/>
      <w:kern w:val="1"/>
      <w:szCs w:val="18"/>
      <w:lang w:eastAsia="zh-CN" w:bidi="hi-IN"/>
    </w:rPr>
  </w:style>
  <w:style w:type="paragraph" w:styleId="Objetducommentaire">
    <w:name w:val="annotation subject"/>
    <w:basedOn w:val="Commentaire"/>
    <w:next w:val="Commentaire"/>
    <w:link w:val="ObjetducommentaireCar"/>
    <w:uiPriority w:val="99"/>
    <w:semiHidden/>
    <w:unhideWhenUsed/>
    <w:rsid w:val="001227D0"/>
    <w:rPr>
      <w:b/>
      <w:bCs/>
    </w:rPr>
  </w:style>
  <w:style w:type="character" w:customStyle="1" w:styleId="ObjetducommentaireCar">
    <w:name w:val="Objet du commentaire Car"/>
    <w:basedOn w:val="CommentaireCar"/>
    <w:link w:val="Objetducommentaire"/>
    <w:uiPriority w:val="99"/>
    <w:semiHidden/>
    <w:rsid w:val="001227D0"/>
    <w:rPr>
      <w:rFonts w:asciiTheme="minorHAnsi" w:eastAsia="Source Han Sans CN Regular" w:hAnsiTheme="minorHAnsi" w:cs="Mangal"/>
      <w:b/>
      <w:bCs/>
      <w:kern w:val="1"/>
      <w:szCs w:val="18"/>
      <w:lang w:eastAsia="zh-CN" w:bidi="hi-IN"/>
    </w:rPr>
  </w:style>
  <w:style w:type="character" w:styleId="Mentionnonrsolue">
    <w:name w:val="Unresolved Mention"/>
    <w:basedOn w:val="Policepardfaut"/>
    <w:uiPriority w:val="99"/>
    <w:semiHidden/>
    <w:unhideWhenUsed/>
    <w:rsid w:val="0019254E"/>
    <w:rPr>
      <w:color w:val="605E5C"/>
      <w:shd w:val="clear" w:color="auto" w:fill="E1DFDD"/>
    </w:rPr>
  </w:style>
  <w:style w:type="character" w:styleId="Lienhypertextesuivivisit">
    <w:name w:val="FollowedHyperlink"/>
    <w:basedOn w:val="Policepardfaut"/>
    <w:uiPriority w:val="99"/>
    <w:semiHidden/>
    <w:unhideWhenUsed/>
    <w:rsid w:val="00131D8C"/>
    <w:rPr>
      <w:color w:val="954F72" w:themeColor="followedHyperlink"/>
      <w:u w:val="single"/>
    </w:rPr>
  </w:style>
  <w:style w:type="paragraph" w:styleId="Rvision">
    <w:name w:val="Revision"/>
    <w:hidden/>
    <w:uiPriority w:val="99"/>
    <w:semiHidden/>
    <w:rsid w:val="00235274"/>
    <w:rPr>
      <w:rFonts w:asciiTheme="minorHAnsi" w:eastAsia="Source Han Sans CN Regular" w:hAnsiTheme="minorHAnsi" w:cs="Mangal"/>
      <w:kern w:val="1"/>
      <w:sz w:val="24"/>
      <w:szCs w:val="21"/>
      <w:lang w:eastAsia="zh-CN" w:bidi="hi-IN"/>
    </w:rPr>
  </w:style>
  <w:style w:type="paragraph" w:styleId="Tabledesillustrations">
    <w:name w:val="table of figures"/>
    <w:basedOn w:val="Normal"/>
    <w:next w:val="Normal"/>
    <w:uiPriority w:val="99"/>
    <w:unhideWhenUsed/>
    <w:rsid w:val="00285520"/>
    <w:rPr>
      <w:rFonts w:cs="Mangal"/>
      <w:szCs w:val="21"/>
    </w:rPr>
  </w:style>
  <w:style w:type="table" w:styleId="TableauGrille5Fonc-Accentuation6">
    <w:name w:val="Grid Table 5 Dark Accent 6"/>
    <w:basedOn w:val="TableauNormal"/>
    <w:uiPriority w:val="50"/>
    <w:rsid w:val="00AF75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Titre6Car">
    <w:name w:val="Titre 6 Car"/>
    <w:basedOn w:val="Policepardfaut"/>
    <w:link w:val="Titre6"/>
    <w:rsid w:val="00F9616B"/>
    <w:rPr>
      <w:rFonts w:asciiTheme="minorHAnsi" w:eastAsia="Source Han Sans CN Regular" w:hAnsiTheme="minorHAnsi" w:cs="Lohit Devanagari"/>
      <w:b/>
      <w:bCs/>
      <w:kern w:val="1"/>
      <w:sz w:val="30"/>
      <w:szCs w:val="18"/>
      <w:lang w:eastAsia="zh-CN" w:bidi="hi-IN"/>
    </w:rPr>
  </w:style>
  <w:style w:type="character" w:customStyle="1" w:styleId="Titre7Car">
    <w:name w:val="Titre 7 Car"/>
    <w:basedOn w:val="Policepardfaut"/>
    <w:link w:val="Titre7"/>
    <w:rsid w:val="00F9616B"/>
    <w:rPr>
      <w:rFonts w:asciiTheme="minorHAnsi" w:eastAsia="Source Han Sans CN Regular" w:hAnsiTheme="minorHAnsi" w:cs="Lohit Devanagari"/>
      <w:kern w:val="1"/>
      <w:sz w:val="32"/>
      <w:szCs w:val="19"/>
      <w:lang w:eastAsia="zh-CN" w:bidi="hi-IN"/>
    </w:rPr>
  </w:style>
  <w:style w:type="character" w:customStyle="1" w:styleId="Titre8Car">
    <w:name w:val="Titre 8 Car"/>
    <w:basedOn w:val="Policepardfaut"/>
    <w:link w:val="Titre8"/>
    <w:rsid w:val="00F9616B"/>
    <w:rPr>
      <w:rFonts w:asciiTheme="minorHAnsi" w:eastAsia="Source Han Sans CN Regular" w:hAnsiTheme="minorHAnsi" w:cs="Lohit Devanagari"/>
      <w:i/>
      <w:iCs/>
      <w:kern w:val="1"/>
      <w:sz w:val="32"/>
      <w:szCs w:val="19"/>
      <w:lang w:eastAsia="zh-CN" w:bidi="hi-IN"/>
    </w:rPr>
  </w:style>
  <w:style w:type="character" w:customStyle="1" w:styleId="Titre9Car">
    <w:name w:val="Titre 9 Car"/>
    <w:basedOn w:val="Policepardfaut"/>
    <w:link w:val="Titre9"/>
    <w:rsid w:val="00F9616B"/>
    <w:rPr>
      <w:rFonts w:asciiTheme="minorHAnsi" w:eastAsia="Source Han Sans CN Regular" w:hAnsiTheme="minorHAnsi" w:cs="Lohit Devanagari"/>
      <w:kern w:val="1"/>
      <w:sz w:val="30"/>
      <w:szCs w:val="18"/>
      <w:lang w:eastAsia="zh-CN" w:bidi="hi-IN"/>
    </w:rPr>
  </w:style>
  <w:style w:type="character" w:customStyle="1" w:styleId="SalutationsCar">
    <w:name w:val="Salutations Car"/>
    <w:basedOn w:val="Policepardfaut"/>
    <w:link w:val="Salutations"/>
    <w:rsid w:val="00F9616B"/>
    <w:rPr>
      <w:rFonts w:asciiTheme="minorHAnsi" w:eastAsia="Source Han Sans CN Regular" w:hAnsiTheme="minorHAnsi" w:cs="Lohit Devanagari"/>
      <w:kern w:val="1"/>
      <w:sz w:val="24"/>
      <w:szCs w:val="24"/>
      <w:lang w:eastAsia="zh-CN" w:bidi="hi-IN"/>
    </w:rPr>
  </w:style>
  <w:style w:type="character" w:customStyle="1" w:styleId="SignatureCar">
    <w:name w:val="Signature Car"/>
    <w:basedOn w:val="Policepardfaut"/>
    <w:link w:val="Signature"/>
    <w:rsid w:val="00F9616B"/>
    <w:rPr>
      <w:rFonts w:asciiTheme="minorHAnsi" w:eastAsia="Source Han Sans CN Regular" w:hAnsiTheme="minorHAnsi" w:cs="Lohit Devanagari"/>
      <w:kern w:val="1"/>
      <w:sz w:val="24"/>
      <w:szCs w:val="24"/>
      <w:lang w:eastAsia="zh-CN" w:bidi="hi-IN"/>
    </w:rPr>
  </w:style>
  <w:style w:type="character" w:styleId="Accentuation">
    <w:name w:val="Emphasis"/>
    <w:basedOn w:val="Policepardfaut"/>
    <w:uiPriority w:val="20"/>
    <w:qFormat/>
    <w:rsid w:val="00FA45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630258">
      <w:bodyDiv w:val="1"/>
      <w:marLeft w:val="0"/>
      <w:marRight w:val="0"/>
      <w:marTop w:val="0"/>
      <w:marBottom w:val="0"/>
      <w:divBdr>
        <w:top w:val="none" w:sz="0" w:space="0" w:color="auto"/>
        <w:left w:val="none" w:sz="0" w:space="0" w:color="auto"/>
        <w:bottom w:val="none" w:sz="0" w:space="0" w:color="auto"/>
        <w:right w:val="none" w:sz="0" w:space="0" w:color="auto"/>
      </w:divBdr>
    </w:div>
    <w:div w:id="303585581">
      <w:bodyDiv w:val="1"/>
      <w:marLeft w:val="0"/>
      <w:marRight w:val="0"/>
      <w:marTop w:val="0"/>
      <w:marBottom w:val="0"/>
      <w:divBdr>
        <w:top w:val="none" w:sz="0" w:space="0" w:color="auto"/>
        <w:left w:val="none" w:sz="0" w:space="0" w:color="auto"/>
        <w:bottom w:val="none" w:sz="0" w:space="0" w:color="auto"/>
        <w:right w:val="none" w:sz="0" w:space="0" w:color="auto"/>
      </w:divBdr>
      <w:divsChild>
        <w:div w:id="2012682586">
          <w:marLeft w:val="0"/>
          <w:marRight w:val="0"/>
          <w:marTop w:val="0"/>
          <w:marBottom w:val="0"/>
          <w:divBdr>
            <w:top w:val="none" w:sz="0" w:space="0" w:color="auto"/>
            <w:left w:val="none" w:sz="0" w:space="0" w:color="auto"/>
            <w:bottom w:val="none" w:sz="0" w:space="0" w:color="auto"/>
            <w:right w:val="none" w:sz="0" w:space="0" w:color="auto"/>
          </w:divBdr>
        </w:div>
      </w:divsChild>
    </w:div>
    <w:div w:id="408697603">
      <w:bodyDiv w:val="1"/>
      <w:marLeft w:val="0"/>
      <w:marRight w:val="0"/>
      <w:marTop w:val="0"/>
      <w:marBottom w:val="0"/>
      <w:divBdr>
        <w:top w:val="none" w:sz="0" w:space="0" w:color="auto"/>
        <w:left w:val="none" w:sz="0" w:space="0" w:color="auto"/>
        <w:bottom w:val="none" w:sz="0" w:space="0" w:color="auto"/>
        <w:right w:val="none" w:sz="0" w:space="0" w:color="auto"/>
      </w:divBdr>
    </w:div>
    <w:div w:id="604003323">
      <w:bodyDiv w:val="1"/>
      <w:marLeft w:val="0"/>
      <w:marRight w:val="0"/>
      <w:marTop w:val="0"/>
      <w:marBottom w:val="0"/>
      <w:divBdr>
        <w:top w:val="none" w:sz="0" w:space="0" w:color="auto"/>
        <w:left w:val="none" w:sz="0" w:space="0" w:color="auto"/>
        <w:bottom w:val="none" w:sz="0" w:space="0" w:color="auto"/>
        <w:right w:val="none" w:sz="0" w:space="0" w:color="auto"/>
      </w:divBdr>
    </w:div>
    <w:div w:id="985934744">
      <w:bodyDiv w:val="1"/>
      <w:marLeft w:val="0"/>
      <w:marRight w:val="0"/>
      <w:marTop w:val="0"/>
      <w:marBottom w:val="0"/>
      <w:divBdr>
        <w:top w:val="none" w:sz="0" w:space="0" w:color="auto"/>
        <w:left w:val="none" w:sz="0" w:space="0" w:color="auto"/>
        <w:bottom w:val="none" w:sz="0" w:space="0" w:color="auto"/>
        <w:right w:val="none" w:sz="0" w:space="0" w:color="auto"/>
      </w:divBdr>
    </w:div>
    <w:div w:id="1202088951">
      <w:bodyDiv w:val="1"/>
      <w:marLeft w:val="0"/>
      <w:marRight w:val="0"/>
      <w:marTop w:val="0"/>
      <w:marBottom w:val="0"/>
      <w:divBdr>
        <w:top w:val="none" w:sz="0" w:space="0" w:color="auto"/>
        <w:left w:val="none" w:sz="0" w:space="0" w:color="auto"/>
        <w:bottom w:val="none" w:sz="0" w:space="0" w:color="auto"/>
        <w:right w:val="none" w:sz="0" w:space="0" w:color="auto"/>
      </w:divBdr>
    </w:div>
    <w:div w:id="1297100349">
      <w:bodyDiv w:val="1"/>
      <w:marLeft w:val="0"/>
      <w:marRight w:val="0"/>
      <w:marTop w:val="0"/>
      <w:marBottom w:val="0"/>
      <w:divBdr>
        <w:top w:val="none" w:sz="0" w:space="0" w:color="auto"/>
        <w:left w:val="none" w:sz="0" w:space="0" w:color="auto"/>
        <w:bottom w:val="none" w:sz="0" w:space="0" w:color="auto"/>
        <w:right w:val="none" w:sz="0" w:space="0" w:color="auto"/>
      </w:divBdr>
    </w:div>
    <w:div w:id="1326982017">
      <w:bodyDiv w:val="1"/>
      <w:marLeft w:val="0"/>
      <w:marRight w:val="0"/>
      <w:marTop w:val="0"/>
      <w:marBottom w:val="0"/>
      <w:divBdr>
        <w:top w:val="none" w:sz="0" w:space="0" w:color="auto"/>
        <w:left w:val="none" w:sz="0" w:space="0" w:color="auto"/>
        <w:bottom w:val="none" w:sz="0" w:space="0" w:color="auto"/>
        <w:right w:val="none" w:sz="0" w:space="0" w:color="auto"/>
      </w:divBdr>
    </w:div>
    <w:div w:id="1357195481">
      <w:bodyDiv w:val="1"/>
      <w:marLeft w:val="0"/>
      <w:marRight w:val="0"/>
      <w:marTop w:val="0"/>
      <w:marBottom w:val="0"/>
      <w:divBdr>
        <w:top w:val="none" w:sz="0" w:space="0" w:color="auto"/>
        <w:left w:val="none" w:sz="0" w:space="0" w:color="auto"/>
        <w:bottom w:val="none" w:sz="0" w:space="0" w:color="auto"/>
        <w:right w:val="none" w:sz="0" w:space="0" w:color="auto"/>
      </w:divBdr>
    </w:div>
    <w:div w:id="1384058959">
      <w:bodyDiv w:val="1"/>
      <w:marLeft w:val="0"/>
      <w:marRight w:val="0"/>
      <w:marTop w:val="0"/>
      <w:marBottom w:val="0"/>
      <w:divBdr>
        <w:top w:val="none" w:sz="0" w:space="0" w:color="auto"/>
        <w:left w:val="none" w:sz="0" w:space="0" w:color="auto"/>
        <w:bottom w:val="none" w:sz="0" w:space="0" w:color="auto"/>
        <w:right w:val="none" w:sz="0" w:space="0" w:color="auto"/>
      </w:divBdr>
    </w:div>
    <w:div w:id="1401098773">
      <w:bodyDiv w:val="1"/>
      <w:marLeft w:val="0"/>
      <w:marRight w:val="0"/>
      <w:marTop w:val="0"/>
      <w:marBottom w:val="0"/>
      <w:divBdr>
        <w:top w:val="none" w:sz="0" w:space="0" w:color="auto"/>
        <w:left w:val="none" w:sz="0" w:space="0" w:color="auto"/>
        <w:bottom w:val="none" w:sz="0" w:space="0" w:color="auto"/>
        <w:right w:val="none" w:sz="0" w:space="0" w:color="auto"/>
      </w:divBdr>
    </w:div>
    <w:div w:id="1511523379">
      <w:bodyDiv w:val="1"/>
      <w:marLeft w:val="0"/>
      <w:marRight w:val="0"/>
      <w:marTop w:val="0"/>
      <w:marBottom w:val="0"/>
      <w:divBdr>
        <w:top w:val="none" w:sz="0" w:space="0" w:color="auto"/>
        <w:left w:val="none" w:sz="0" w:space="0" w:color="auto"/>
        <w:bottom w:val="none" w:sz="0" w:space="0" w:color="auto"/>
        <w:right w:val="none" w:sz="0" w:space="0" w:color="auto"/>
      </w:divBdr>
    </w:div>
    <w:div w:id="1545404584">
      <w:bodyDiv w:val="1"/>
      <w:marLeft w:val="0"/>
      <w:marRight w:val="0"/>
      <w:marTop w:val="0"/>
      <w:marBottom w:val="0"/>
      <w:divBdr>
        <w:top w:val="none" w:sz="0" w:space="0" w:color="auto"/>
        <w:left w:val="none" w:sz="0" w:space="0" w:color="auto"/>
        <w:bottom w:val="none" w:sz="0" w:space="0" w:color="auto"/>
        <w:right w:val="none" w:sz="0" w:space="0" w:color="auto"/>
      </w:divBdr>
    </w:div>
    <w:div w:id="1579750474">
      <w:bodyDiv w:val="1"/>
      <w:marLeft w:val="0"/>
      <w:marRight w:val="0"/>
      <w:marTop w:val="0"/>
      <w:marBottom w:val="0"/>
      <w:divBdr>
        <w:top w:val="none" w:sz="0" w:space="0" w:color="auto"/>
        <w:left w:val="none" w:sz="0" w:space="0" w:color="auto"/>
        <w:bottom w:val="none" w:sz="0" w:space="0" w:color="auto"/>
        <w:right w:val="none" w:sz="0" w:space="0" w:color="auto"/>
      </w:divBdr>
    </w:div>
    <w:div w:id="1679650830">
      <w:bodyDiv w:val="1"/>
      <w:marLeft w:val="0"/>
      <w:marRight w:val="0"/>
      <w:marTop w:val="0"/>
      <w:marBottom w:val="0"/>
      <w:divBdr>
        <w:top w:val="none" w:sz="0" w:space="0" w:color="auto"/>
        <w:left w:val="none" w:sz="0" w:space="0" w:color="auto"/>
        <w:bottom w:val="none" w:sz="0" w:space="0" w:color="auto"/>
        <w:right w:val="none" w:sz="0" w:space="0" w:color="auto"/>
      </w:divBdr>
    </w:div>
    <w:div w:id="1750812118">
      <w:bodyDiv w:val="1"/>
      <w:marLeft w:val="0"/>
      <w:marRight w:val="0"/>
      <w:marTop w:val="0"/>
      <w:marBottom w:val="0"/>
      <w:divBdr>
        <w:top w:val="none" w:sz="0" w:space="0" w:color="auto"/>
        <w:left w:val="none" w:sz="0" w:space="0" w:color="auto"/>
        <w:bottom w:val="none" w:sz="0" w:space="0" w:color="auto"/>
        <w:right w:val="none" w:sz="0" w:space="0" w:color="auto"/>
      </w:divBdr>
    </w:div>
    <w:div w:id="1801679524">
      <w:bodyDiv w:val="1"/>
      <w:marLeft w:val="0"/>
      <w:marRight w:val="0"/>
      <w:marTop w:val="0"/>
      <w:marBottom w:val="0"/>
      <w:divBdr>
        <w:top w:val="none" w:sz="0" w:space="0" w:color="auto"/>
        <w:left w:val="none" w:sz="0" w:space="0" w:color="auto"/>
        <w:bottom w:val="none" w:sz="0" w:space="0" w:color="auto"/>
        <w:right w:val="none" w:sz="0" w:space="0" w:color="auto"/>
      </w:divBdr>
    </w:div>
    <w:div w:id="1897037386">
      <w:bodyDiv w:val="1"/>
      <w:marLeft w:val="0"/>
      <w:marRight w:val="0"/>
      <w:marTop w:val="0"/>
      <w:marBottom w:val="0"/>
      <w:divBdr>
        <w:top w:val="none" w:sz="0" w:space="0" w:color="auto"/>
        <w:left w:val="none" w:sz="0" w:space="0" w:color="auto"/>
        <w:bottom w:val="none" w:sz="0" w:space="0" w:color="auto"/>
        <w:right w:val="none" w:sz="0" w:space="0" w:color="auto"/>
      </w:divBdr>
    </w:div>
    <w:div w:id="1915430388">
      <w:bodyDiv w:val="1"/>
      <w:marLeft w:val="0"/>
      <w:marRight w:val="0"/>
      <w:marTop w:val="0"/>
      <w:marBottom w:val="0"/>
      <w:divBdr>
        <w:top w:val="none" w:sz="0" w:space="0" w:color="auto"/>
        <w:left w:val="none" w:sz="0" w:space="0" w:color="auto"/>
        <w:bottom w:val="none" w:sz="0" w:space="0" w:color="auto"/>
        <w:right w:val="none" w:sz="0" w:space="0" w:color="auto"/>
      </w:divBdr>
    </w:div>
    <w:div w:id="1921909059">
      <w:bodyDiv w:val="1"/>
      <w:marLeft w:val="0"/>
      <w:marRight w:val="0"/>
      <w:marTop w:val="0"/>
      <w:marBottom w:val="0"/>
      <w:divBdr>
        <w:top w:val="none" w:sz="0" w:space="0" w:color="auto"/>
        <w:left w:val="none" w:sz="0" w:space="0" w:color="auto"/>
        <w:bottom w:val="none" w:sz="0" w:space="0" w:color="auto"/>
        <w:right w:val="none" w:sz="0" w:space="0" w:color="auto"/>
      </w:divBdr>
    </w:div>
    <w:div w:id="1931769407">
      <w:bodyDiv w:val="1"/>
      <w:marLeft w:val="0"/>
      <w:marRight w:val="0"/>
      <w:marTop w:val="0"/>
      <w:marBottom w:val="0"/>
      <w:divBdr>
        <w:top w:val="none" w:sz="0" w:space="0" w:color="auto"/>
        <w:left w:val="none" w:sz="0" w:space="0" w:color="auto"/>
        <w:bottom w:val="none" w:sz="0" w:space="0" w:color="auto"/>
        <w:right w:val="none" w:sz="0" w:space="0" w:color="auto"/>
      </w:divBdr>
    </w:div>
    <w:div w:id="1983189901">
      <w:bodyDiv w:val="1"/>
      <w:marLeft w:val="0"/>
      <w:marRight w:val="0"/>
      <w:marTop w:val="0"/>
      <w:marBottom w:val="0"/>
      <w:divBdr>
        <w:top w:val="none" w:sz="0" w:space="0" w:color="auto"/>
        <w:left w:val="none" w:sz="0" w:space="0" w:color="auto"/>
        <w:bottom w:val="none" w:sz="0" w:space="0" w:color="auto"/>
        <w:right w:val="none" w:sz="0" w:space="0" w:color="auto"/>
      </w:divBdr>
    </w:div>
    <w:div w:id="1984658798">
      <w:bodyDiv w:val="1"/>
      <w:marLeft w:val="0"/>
      <w:marRight w:val="0"/>
      <w:marTop w:val="0"/>
      <w:marBottom w:val="0"/>
      <w:divBdr>
        <w:top w:val="none" w:sz="0" w:space="0" w:color="auto"/>
        <w:left w:val="none" w:sz="0" w:space="0" w:color="auto"/>
        <w:bottom w:val="none" w:sz="0" w:space="0" w:color="auto"/>
        <w:right w:val="none" w:sz="0" w:space="0" w:color="auto"/>
      </w:divBdr>
    </w:div>
    <w:div w:id="2005427741">
      <w:bodyDiv w:val="1"/>
      <w:marLeft w:val="0"/>
      <w:marRight w:val="0"/>
      <w:marTop w:val="0"/>
      <w:marBottom w:val="0"/>
      <w:divBdr>
        <w:top w:val="none" w:sz="0" w:space="0" w:color="auto"/>
        <w:left w:val="none" w:sz="0" w:space="0" w:color="auto"/>
        <w:bottom w:val="none" w:sz="0" w:space="0" w:color="auto"/>
        <w:right w:val="none" w:sz="0" w:space="0" w:color="auto"/>
      </w:divBdr>
    </w:div>
    <w:div w:id="2008708062">
      <w:bodyDiv w:val="1"/>
      <w:marLeft w:val="0"/>
      <w:marRight w:val="0"/>
      <w:marTop w:val="0"/>
      <w:marBottom w:val="0"/>
      <w:divBdr>
        <w:top w:val="none" w:sz="0" w:space="0" w:color="auto"/>
        <w:left w:val="none" w:sz="0" w:space="0" w:color="auto"/>
        <w:bottom w:val="none" w:sz="0" w:space="0" w:color="auto"/>
        <w:right w:val="none" w:sz="0" w:space="0" w:color="auto"/>
      </w:divBdr>
    </w:div>
    <w:div w:id="2104521538">
      <w:bodyDiv w:val="1"/>
      <w:marLeft w:val="0"/>
      <w:marRight w:val="0"/>
      <w:marTop w:val="0"/>
      <w:marBottom w:val="0"/>
      <w:divBdr>
        <w:top w:val="none" w:sz="0" w:space="0" w:color="auto"/>
        <w:left w:val="none" w:sz="0" w:space="0" w:color="auto"/>
        <w:bottom w:val="none" w:sz="0" w:space="0" w:color="auto"/>
        <w:right w:val="none" w:sz="0" w:space="0" w:color="auto"/>
      </w:divBdr>
    </w:div>
    <w:div w:id="2107575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image" Target="media/image7.png"/><Relationship Id="rId39" Type="http://schemas.openxmlformats.org/officeDocument/2006/relationships/image" Target="media/image19.png"/><Relationship Id="rId21" Type="http://schemas.microsoft.com/office/2016/09/relationships/commentsIds" Target="commentsIds.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package" Target="embeddings/Microsoft_Visio_Drawing.vsdx"/><Relationship Id="rId50" Type="http://schemas.openxmlformats.org/officeDocument/2006/relationships/image" Target="media/image26.emf"/><Relationship Id="rId55" Type="http://schemas.openxmlformats.org/officeDocument/2006/relationships/header" Target="head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eader" Target="header3.xml"/><Relationship Id="rId11" Type="http://schemas.openxmlformats.org/officeDocument/2006/relationships/image" Target="media/image2.jpg"/><Relationship Id="rId24" Type="http://schemas.openxmlformats.org/officeDocument/2006/relationships/hyperlink" Target="https://dev.mysql.com/doc/workbench/en/"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4.xml"/><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microsoft.com/office/2018/08/relationships/commentsExtensible" Target="commentsExtensible.xml"/><Relationship Id="rId27" Type="http://schemas.openxmlformats.org/officeDocument/2006/relationships/image" Target="media/image8.sv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5.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package" Target="embeddings/Microsoft_Visio_Drawing1.vsdx"/><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header" Target="header2.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emf"/><Relationship Id="rId20" Type="http://schemas.microsoft.com/office/2011/relationships/commentsExtended" Target="commentsExtended.xml"/><Relationship Id="rId41" Type="http://schemas.openxmlformats.org/officeDocument/2006/relationships/image" Target="media/image21.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github.com/ROL-1/P6-Solution-Technique" TargetMode="External"/><Relationship Id="rId28" Type="http://schemas.openxmlformats.org/officeDocument/2006/relationships/image" Target="media/image9.emf"/><Relationship Id="rId36" Type="http://schemas.openxmlformats.org/officeDocument/2006/relationships/image" Target="media/image16.png"/><Relationship Id="rId49" Type="http://schemas.openxmlformats.org/officeDocument/2006/relationships/header" Target="header6.xml"/><Relationship Id="rId57" Type="http://schemas.microsoft.com/office/2011/relationships/people" Target="people.xm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7.xml"/></Relationships>
</file>

<file path=word/_rels/footer1.xml.rels><?xml version="1.0" encoding="UTF-8" standalone="yes"?>
<Relationships xmlns="http://schemas.openxmlformats.org/package/2006/relationships"><Relationship Id="rId1" Type="http://schemas.openxmlformats.org/officeDocument/2006/relationships/hyperlink" Target="mailto:email@h&#233;bergeur.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_rels/header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6.jpg"/></Relationships>
</file>

<file path=word/_rels/header4.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6.jpg"/></Relationships>
</file>

<file path=word/_rels/header6.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6.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L’objectif du document est de proposer une description du domaine fonctionnel, de décrire les différents composants du système, les composants externes utilisés par celui-ci, leurs interactions et de faire la description de l’organisation physique de ces composants. </Abstract>
  <CompanyAddress/>
  <CompanyPhone/>
  <CompanyFax/>
  <CompanyEmail>Loic.romero1@gmail.com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086E2B-A189-42F7-8ACF-FCC394A10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29</Pages>
  <Words>6291</Words>
  <Characters>35861</Characters>
  <Application>Microsoft Office Word</Application>
  <DocSecurity>0</DocSecurity>
  <Lines>298</Lines>
  <Paragraphs>84</Paragraphs>
  <ScaleCrop>false</ScaleCrop>
  <HeadingPairs>
    <vt:vector size="2" baseType="variant">
      <vt:variant>
        <vt:lpstr>Titre</vt:lpstr>
      </vt:variant>
      <vt:variant>
        <vt:i4>1</vt:i4>
      </vt:variant>
    </vt:vector>
  </HeadingPairs>
  <TitlesOfParts>
    <vt:vector size="1" baseType="lpstr">
      <vt:lpstr>Dossier de SPECIFICATIONS TECHNIQUES</vt:lpstr>
    </vt:vector>
  </TitlesOfParts>
  <Company/>
  <LinksUpToDate>false</LinksUpToDate>
  <CharactersWithSpaces>42068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SPECIFICATIONS TECHNIQUES</dc:title>
  <dc:subject>« Projet 9 : Documentez votre système de gestion de pizzeria »</dc:subject>
  <dc:creator>Loïc ROMERO</dc:creator>
  <cp:keywords/>
  <cp:lastModifiedBy>Utilisateur Windows</cp:lastModifiedBy>
  <cp:revision>37</cp:revision>
  <cp:lastPrinted>2020-10-02T15:51:00Z</cp:lastPrinted>
  <dcterms:created xsi:type="dcterms:W3CDTF">2020-09-28T16:56:00Z</dcterms:created>
  <dcterms:modified xsi:type="dcterms:W3CDTF">2021-03-30T15:04:00Z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Loïc ROMERO</vt:lpwstr>
  </property>
  <property fmtid="{D5CDD505-2E9C-101B-9397-08002B2CF9AE}" pid="3" name="Auteur_Role">
    <vt:lpwstr>Développeur d'application junior</vt:lpwstr>
  </property>
  <property fmtid="{D5CDD505-2E9C-101B-9397-08002B2CF9AE}" pid="4" name="Client">
    <vt:lpwstr>OC PIZZA</vt:lpwstr>
  </property>
  <property fmtid="{D5CDD505-2E9C-101B-9397-08002B2CF9AE}" pid="5" name="Entreprise">
    <vt:lpwstr>IT Consulting &amp; Development</vt:lpwstr>
  </property>
  <property fmtid="{D5CDD505-2E9C-101B-9397-08002B2CF9AE}" pid="6" name="Projet">
    <vt:lpwstr>Projet 4 : Analysez les besoins de votre client pour son groupe de pizzerias</vt:lpwstr>
  </property>
  <property fmtid="{D5CDD505-2E9C-101B-9397-08002B2CF9AE}" pid="7" name="Version">
    <vt:lpwstr>{{Version}}</vt:lpwstr>
  </property>
  <property fmtid="{D5CDD505-2E9C-101B-9397-08002B2CF9AE}" pid="8" name="Version_Date">
    <vt:filetime>2016-12-30T23:00:00Z</vt:filetime>
  </property>
</Properties>
</file>