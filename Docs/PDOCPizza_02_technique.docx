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36462839"/>
        <w:docPartObj>
          <w:docPartGallery w:val="Cover Pages"/>
          <w:docPartUnique/>
        </w:docPartObj>
      </w:sdtPr>
      <w:sdtContent>
        <w:p w14:paraId="75A74CC6" w14:textId="0F219269" w:rsidR="00A60DA5" w:rsidRDefault="00A60DA5">
          <w:r>
            <w:rPr>
              <w:noProof/>
            </w:rPr>
            <mc:AlternateContent>
              <mc:Choice Requires="wpg">
                <w:drawing>
                  <wp:anchor distT="0" distB="0" distL="114300" distR="114300" simplePos="0" relativeHeight="251659264" behindDoc="0" locked="0" layoutInCell="1" allowOverlap="1" wp14:anchorId="2E394702" wp14:editId="4913E86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43CFB5" id="Groupe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6256FFC2" w14:textId="4B4E9D19" w:rsidR="00A60DA5" w:rsidRDefault="00AB51D1">
          <w:pPr>
            <w:widowControl/>
            <w:suppressAutoHyphens w:val="0"/>
          </w:pPr>
        </w:p>
      </w:sdtContent>
    </w:sdt>
    <w:p w14:paraId="46D5C58C" w14:textId="4DDCBD0F" w:rsidR="00A60DA5" w:rsidRDefault="006A7323">
      <w:r>
        <w:rPr>
          <w:noProof/>
        </w:rPr>
        <mc:AlternateContent>
          <mc:Choice Requires="wps">
            <w:drawing>
              <wp:anchor distT="45720" distB="45720" distL="114300" distR="114300" simplePos="0" relativeHeight="251671552" behindDoc="0" locked="0" layoutInCell="1" allowOverlap="1" wp14:anchorId="191E17A8" wp14:editId="1AF5ABD0">
                <wp:simplePos x="0" y="0"/>
                <wp:positionH relativeFrom="column">
                  <wp:posOffset>4313555</wp:posOffset>
                </wp:positionH>
                <wp:positionV relativeFrom="paragraph">
                  <wp:posOffset>7887335</wp:posOffset>
                </wp:positionV>
                <wp:extent cx="1797685" cy="1404620"/>
                <wp:effectExtent l="0" t="0" r="0" b="127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685" cy="1404620"/>
                        </a:xfrm>
                        <a:prstGeom prst="rect">
                          <a:avLst/>
                        </a:prstGeom>
                        <a:noFill/>
                        <a:ln w="9525">
                          <a:noFill/>
                          <a:miter lim="800000"/>
                          <a:headEnd/>
                          <a:tailEnd/>
                        </a:ln>
                      </wps:spPr>
                      <wps:txbx>
                        <w:txbxContent>
                          <w:p w14:paraId="226E1D2F" w14:textId="77777777" w:rsidR="00AB51D1" w:rsidRPr="00881836" w:rsidRDefault="00AB51D1" w:rsidP="00881836">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69F35EC7" w14:textId="4F4FE01B" w:rsidR="00AB51D1" w:rsidRDefault="00AB51D1"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A</w:t>
                            </w:r>
                            <w:r w:rsidRPr="009A17BC">
                              <w:rPr>
                                <w:rFonts w:eastAsiaTheme="minorEastAsia" w:cstheme="minorBidi"/>
                                <w:color w:val="595959" w:themeColor="text1" w:themeTint="A6"/>
                                <w:kern w:val="0"/>
                                <w:sz w:val="18"/>
                                <w:szCs w:val="18"/>
                                <w:lang w:eastAsia="fr-FR" w:bidi="ar-SA"/>
                              </w:rPr>
                              <w:t>nalyste-programmeur</w:t>
                            </w:r>
                          </w:p>
                          <w:p w14:paraId="585C8701" w14:textId="4A66EF33" w:rsidR="00AB51D1" w:rsidRPr="000433A4" w:rsidRDefault="00AB51D1"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1E17A8" id="_x0000_t202" coordsize="21600,21600" o:spt="202" path="m,l,21600r21600,l21600,xe">
                <v:stroke joinstyle="miter"/>
                <v:path gradientshapeok="t" o:connecttype="rect"/>
              </v:shapetype>
              <v:shape id="Zone de texte 2" o:spid="_x0000_s1026" type="#_x0000_t202" style="position:absolute;margin-left:339.65pt;margin-top:621.05pt;width:141.5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" filled="f" stroked="f">
                <v:textbox style="mso-fit-shape-to-text:t">
                  <w:txbxContent>
                    <w:p w14:paraId="226E1D2F" w14:textId="77777777" w:rsidR="00AB51D1" w:rsidRPr="00881836" w:rsidRDefault="00AB51D1" w:rsidP="00881836">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69F35EC7" w14:textId="4F4FE01B" w:rsidR="00AB51D1" w:rsidRDefault="00AB51D1"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A</w:t>
                      </w:r>
                      <w:r w:rsidRPr="009A17BC">
                        <w:rPr>
                          <w:rFonts w:eastAsiaTheme="minorEastAsia" w:cstheme="minorBidi"/>
                          <w:color w:val="595959" w:themeColor="text1" w:themeTint="A6"/>
                          <w:kern w:val="0"/>
                          <w:sz w:val="18"/>
                          <w:szCs w:val="18"/>
                          <w:lang w:eastAsia="fr-FR" w:bidi="ar-SA"/>
                        </w:rPr>
                        <w:t>nalyste-programmeur</w:t>
                      </w:r>
                    </w:p>
                    <w:p w14:paraId="585C8701" w14:textId="4A66EF33" w:rsidR="00AB51D1" w:rsidRPr="000433A4" w:rsidRDefault="00AB51D1"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v:textbox>
                <w10:wrap type="square"/>
              </v:shape>
            </w:pict>
          </mc:Fallback>
        </mc:AlternateContent>
      </w:r>
      <w:r>
        <w:rPr>
          <w:noProof/>
        </w:rPr>
        <mc:AlternateContent>
          <mc:Choice Requires="wps">
            <w:drawing>
              <wp:anchor distT="0" distB="0" distL="114300" distR="114300" simplePos="0" relativeHeight="251701248" behindDoc="0" locked="0" layoutInCell="1" allowOverlap="1" wp14:anchorId="4AF141FF" wp14:editId="7191329C">
                <wp:simplePos x="0" y="0"/>
                <wp:positionH relativeFrom="page">
                  <wp:posOffset>332509</wp:posOffset>
                </wp:positionH>
                <wp:positionV relativeFrom="page">
                  <wp:posOffset>7943273</wp:posOffset>
                </wp:positionV>
                <wp:extent cx="7158182" cy="1009650"/>
                <wp:effectExtent l="0" t="0" r="0" b="4445"/>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58182"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90FC9" w14:textId="77777777" w:rsidR="00AB51D1" w:rsidRPr="00DD7A57" w:rsidRDefault="00AB51D1" w:rsidP="009A17BC">
                            <w:pPr>
                              <w:pStyle w:val="Sansinterligne"/>
                              <w:jc w:val="both"/>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Content>
                              <w:p w14:paraId="6FB31180" w14:textId="6A37FF10" w:rsidR="00AB51D1" w:rsidRPr="00B46DA5" w:rsidRDefault="00AB51D1" w:rsidP="009A17BC">
                                <w:pPr>
                                  <w:pStyle w:val="Sansinterligne"/>
                                  <w:jc w:val="both"/>
                                  <w:rPr>
                                    <w:rFonts w:eastAsia="Source Han Sans CN Regular" w:cs="Lohit Devanagari"/>
                                    <w:kern w:val="2"/>
                                    <w:sz w:val="24"/>
                                    <w:szCs w:val="24"/>
                                    <w:lang w:eastAsia="zh-CN" w:bidi="hi-IN"/>
                                  </w:rPr>
                                </w:pPr>
                                <w:r w:rsidRPr="00DD7A57">
                                  <w:rPr>
                                    <w:rFonts w:eastAsia="Source Han Sans CN Regular" w:cs="Lohit Devanagari"/>
                                    <w:kern w:val="2"/>
                                    <w:sz w:val="24"/>
                                    <w:szCs w:val="24"/>
                                    <w:lang w:eastAsia="zh-CN" w:bidi="hi-IN"/>
                                  </w:rPr>
                                  <w:t>L’objectif du document est de</w:t>
                                </w:r>
                                <w:r>
                                  <w:rPr>
                                    <w:rFonts w:eastAsia="Source Han Sans CN Regular" w:cs="Lohit Devanagari"/>
                                    <w:kern w:val="2"/>
                                    <w:sz w:val="24"/>
                                    <w:szCs w:val="24"/>
                                    <w:lang w:eastAsia="zh-CN" w:bidi="hi-IN"/>
                                  </w:rPr>
                                  <w:t xml:space="preserve"> proposer une description du domaine fonctionnel, de décrire les différents composants du système, les composants externes utilisés par celui-ci, leurs interactions et de faire la description de l’organisation physique de ces composants.</w:t>
                                </w:r>
                                <w:r w:rsidRPr="00DD7A57">
                                  <w:rPr>
                                    <w:rFonts w:eastAsia="Source Han Sans CN Regular" w:cs="Lohit Devanagari"/>
                                    <w:kern w:val="2"/>
                                    <w:sz w:val="24"/>
                                    <w:szCs w:val="24"/>
                                    <w:lang w:eastAsia="zh-CN" w:bidi="hi-IN"/>
                                  </w:rPr>
                                  <w:t>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F141FF" id="Zone de texte 153" o:spid="_x0000_s1027" type="#_x0000_t202" style="position:absolute;margin-left:26.2pt;margin-top:625.45pt;width:563.65pt;height:79.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" filled="f" stroked="f" strokeweight=".5pt">
                <v:textbox style="mso-fit-shape-to-text:t" inset="126pt,0,54pt,0">
                  <w:txbxContent>
                    <w:p w14:paraId="32D90FC9" w14:textId="77777777" w:rsidR="00AB51D1" w:rsidRPr="00DD7A57" w:rsidRDefault="00AB51D1" w:rsidP="009A17BC">
                      <w:pPr>
                        <w:pStyle w:val="Sansinterligne"/>
                        <w:jc w:val="both"/>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Content>
                        <w:p w14:paraId="6FB31180" w14:textId="6A37FF10" w:rsidR="00AB51D1" w:rsidRPr="00B46DA5" w:rsidRDefault="00AB51D1" w:rsidP="009A17BC">
                          <w:pPr>
                            <w:pStyle w:val="Sansinterligne"/>
                            <w:jc w:val="both"/>
                            <w:rPr>
                              <w:rFonts w:eastAsia="Source Han Sans CN Regular" w:cs="Lohit Devanagari"/>
                              <w:kern w:val="2"/>
                              <w:sz w:val="24"/>
                              <w:szCs w:val="24"/>
                              <w:lang w:eastAsia="zh-CN" w:bidi="hi-IN"/>
                            </w:rPr>
                          </w:pPr>
                          <w:r w:rsidRPr="00DD7A57">
                            <w:rPr>
                              <w:rFonts w:eastAsia="Source Han Sans CN Regular" w:cs="Lohit Devanagari"/>
                              <w:kern w:val="2"/>
                              <w:sz w:val="24"/>
                              <w:szCs w:val="24"/>
                              <w:lang w:eastAsia="zh-CN" w:bidi="hi-IN"/>
                            </w:rPr>
                            <w:t>L’objectif du document est de</w:t>
                          </w:r>
                          <w:r>
                            <w:rPr>
                              <w:rFonts w:eastAsia="Source Han Sans CN Regular" w:cs="Lohit Devanagari"/>
                              <w:kern w:val="2"/>
                              <w:sz w:val="24"/>
                              <w:szCs w:val="24"/>
                              <w:lang w:eastAsia="zh-CN" w:bidi="hi-IN"/>
                            </w:rPr>
                            <w:t xml:space="preserve"> proposer une description du domaine fonctionnel, de décrire les différents composants du système, les composants externes utilisés par celui-ci, leurs interactions et de faire la description de l’organisation physique de ces composants.</w:t>
                          </w:r>
                          <w:r w:rsidRPr="00DD7A57">
                            <w:rPr>
                              <w:rFonts w:eastAsia="Source Han Sans CN Regular" w:cs="Lohit Devanagari"/>
                              <w:kern w:val="2"/>
                              <w:sz w:val="24"/>
                              <w:szCs w:val="24"/>
                              <w:lang w:eastAsia="zh-CN" w:bidi="hi-IN"/>
                            </w:rPr>
                            <w:t> </w:t>
                          </w:r>
                        </w:p>
                      </w:sdtContent>
                    </w:sdt>
                  </w:txbxContent>
                </v:textbox>
                <w10:wrap type="square" anchorx="page" anchory="page"/>
              </v:shape>
            </w:pict>
          </mc:Fallback>
        </mc:AlternateContent>
      </w:r>
      <w:r w:rsidR="00A0674F">
        <w:rPr>
          <w:noProof/>
        </w:rPr>
        <mc:AlternateContent>
          <mc:Choice Requires="wps">
            <w:drawing>
              <wp:anchor distT="45720" distB="45720" distL="114300" distR="114300" simplePos="0" relativeHeight="251669504" behindDoc="0" locked="0" layoutInCell="1" allowOverlap="1" wp14:anchorId="47F0E05F" wp14:editId="7FB48D0B">
                <wp:simplePos x="0" y="0"/>
                <wp:positionH relativeFrom="margin">
                  <wp:posOffset>4565015</wp:posOffset>
                </wp:positionH>
                <wp:positionV relativeFrom="paragraph">
                  <wp:posOffset>6309360</wp:posOffset>
                </wp:positionV>
                <wp:extent cx="1626235" cy="1404620"/>
                <wp:effectExtent l="0" t="0" r="0"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1404620"/>
                        </a:xfrm>
                        <a:prstGeom prst="rect">
                          <a:avLst/>
                        </a:prstGeom>
                        <a:solidFill>
                          <a:srgbClr val="FFFFFF"/>
                        </a:solidFill>
                        <a:ln w="9525">
                          <a:noFill/>
                          <a:miter lim="800000"/>
                          <a:headEnd/>
                          <a:tailEnd/>
                        </a:ln>
                      </wps:spPr>
                      <wps:txbx>
                        <w:txbxContent>
                          <w:p w14:paraId="059C64B1" w14:textId="4C0F650D" w:rsidR="00AB51D1" w:rsidRPr="00B83006" w:rsidRDefault="00AB51D1" w:rsidP="00A0674F">
                            <w:pPr>
                              <w:jc w:val="right"/>
                              <w:rPr>
                                <w:rFonts w:cstheme="minorHAnsi"/>
                                <w:i/>
                                <w:iCs/>
                                <w:sz w:val="22"/>
                                <w:szCs w:val="22"/>
                              </w:rPr>
                            </w:pPr>
                            <w:r w:rsidRPr="00B83006">
                              <w:rPr>
                                <w:rFonts w:cstheme="minorHAnsi"/>
                                <w:i/>
                                <w:iCs/>
                                <w:sz w:val="22"/>
                                <w:szCs w:val="22"/>
                              </w:rPr>
                              <w:t xml:space="preserve">Version </w:t>
                            </w:r>
                            <w:r>
                              <w:rPr>
                                <w:rFonts w:cstheme="minorHAnsi"/>
                                <w:i/>
                                <w:iCs/>
                                <w:sz w:val="22"/>
                                <w:szCs w:val="22"/>
                              </w:rPr>
                              <w:t>2.1</w:t>
                            </w:r>
                            <w:r w:rsidRPr="00B83006">
                              <w:rPr>
                                <w:rFonts w:cstheme="minorHAnsi"/>
                                <w:i/>
                                <w:iCs/>
                                <w:sz w:val="22"/>
                                <w:szCs w:val="22"/>
                              </w:rPr>
                              <w:t xml:space="preserve"> – </w:t>
                            </w:r>
                            <w:r>
                              <w:rPr>
                                <w:rFonts w:cstheme="minorHAnsi"/>
                                <w:i/>
                                <w:iCs/>
                                <w:sz w:val="22"/>
                                <w:szCs w:val="22"/>
                              </w:rPr>
                              <w:t>03</w:t>
                            </w:r>
                            <w:r w:rsidRPr="00B83006">
                              <w:rPr>
                                <w:rFonts w:cstheme="minorHAnsi"/>
                                <w:i/>
                                <w:iCs/>
                                <w:sz w:val="22"/>
                                <w:szCs w:val="22"/>
                              </w:rPr>
                              <w:t>/0</w:t>
                            </w:r>
                            <w:r>
                              <w:rPr>
                                <w:rFonts w:cstheme="minorHAnsi"/>
                                <w:i/>
                                <w:iCs/>
                                <w:sz w:val="22"/>
                                <w:szCs w:val="22"/>
                              </w:rPr>
                              <w:t>4</w:t>
                            </w:r>
                            <w:r w:rsidRPr="00B83006">
                              <w:rPr>
                                <w:rFonts w:cstheme="minorHAnsi"/>
                                <w:i/>
                                <w:iCs/>
                                <w:sz w:val="22"/>
                                <w:szCs w:val="22"/>
                              </w:rPr>
                              <w:t>/20</w:t>
                            </w:r>
                            <w:r>
                              <w:rPr>
                                <w:rFonts w:cstheme="minorHAnsi"/>
                                <w:i/>
                                <w:iCs/>
                                <w:sz w:val="22"/>
                                <w:szCs w:val="22"/>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F0E05F" id="_x0000_s1028" type="#_x0000_t202" style="position:absolute;margin-left:359.45pt;margin-top:496.8pt;width:128.0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" stroked="f">
                <v:textbox style="mso-fit-shape-to-text:t">
                  <w:txbxContent>
                    <w:p w14:paraId="059C64B1" w14:textId="4C0F650D" w:rsidR="00AB51D1" w:rsidRPr="00B83006" w:rsidRDefault="00AB51D1" w:rsidP="00A0674F">
                      <w:pPr>
                        <w:jc w:val="right"/>
                        <w:rPr>
                          <w:rFonts w:cstheme="minorHAnsi"/>
                          <w:i/>
                          <w:iCs/>
                          <w:sz w:val="22"/>
                          <w:szCs w:val="22"/>
                        </w:rPr>
                      </w:pPr>
                      <w:r w:rsidRPr="00B83006">
                        <w:rPr>
                          <w:rFonts w:cstheme="minorHAnsi"/>
                          <w:i/>
                          <w:iCs/>
                          <w:sz w:val="22"/>
                          <w:szCs w:val="22"/>
                        </w:rPr>
                        <w:t xml:space="preserve">Version </w:t>
                      </w:r>
                      <w:r>
                        <w:rPr>
                          <w:rFonts w:cstheme="minorHAnsi"/>
                          <w:i/>
                          <w:iCs/>
                          <w:sz w:val="22"/>
                          <w:szCs w:val="22"/>
                        </w:rPr>
                        <w:t>2.1</w:t>
                      </w:r>
                      <w:r w:rsidRPr="00B83006">
                        <w:rPr>
                          <w:rFonts w:cstheme="minorHAnsi"/>
                          <w:i/>
                          <w:iCs/>
                          <w:sz w:val="22"/>
                          <w:szCs w:val="22"/>
                        </w:rPr>
                        <w:t xml:space="preserve"> – </w:t>
                      </w:r>
                      <w:r>
                        <w:rPr>
                          <w:rFonts w:cstheme="minorHAnsi"/>
                          <w:i/>
                          <w:iCs/>
                          <w:sz w:val="22"/>
                          <w:szCs w:val="22"/>
                        </w:rPr>
                        <w:t>03</w:t>
                      </w:r>
                      <w:r w:rsidRPr="00B83006">
                        <w:rPr>
                          <w:rFonts w:cstheme="minorHAnsi"/>
                          <w:i/>
                          <w:iCs/>
                          <w:sz w:val="22"/>
                          <w:szCs w:val="22"/>
                        </w:rPr>
                        <w:t>/0</w:t>
                      </w:r>
                      <w:r>
                        <w:rPr>
                          <w:rFonts w:cstheme="minorHAnsi"/>
                          <w:i/>
                          <w:iCs/>
                          <w:sz w:val="22"/>
                          <w:szCs w:val="22"/>
                        </w:rPr>
                        <w:t>4</w:t>
                      </w:r>
                      <w:r w:rsidRPr="00B83006">
                        <w:rPr>
                          <w:rFonts w:cstheme="minorHAnsi"/>
                          <w:i/>
                          <w:iCs/>
                          <w:sz w:val="22"/>
                          <w:szCs w:val="22"/>
                        </w:rPr>
                        <w:t>/20</w:t>
                      </w:r>
                      <w:r>
                        <w:rPr>
                          <w:rFonts w:cstheme="minorHAnsi"/>
                          <w:i/>
                          <w:iCs/>
                          <w:sz w:val="22"/>
                          <w:szCs w:val="22"/>
                        </w:rPr>
                        <w:t>21</w:t>
                      </w:r>
                    </w:p>
                  </w:txbxContent>
                </v:textbox>
                <w10:wrap type="square" anchorx="margin"/>
              </v:shape>
            </w:pict>
          </mc:Fallback>
        </mc:AlternateContent>
      </w:r>
      <w:r w:rsidR="00342A4B">
        <w:rPr>
          <w:noProof/>
        </w:rPr>
        <w:drawing>
          <wp:anchor distT="0" distB="0" distL="114300" distR="114300" simplePos="0" relativeHeight="251672576" behindDoc="0" locked="0" layoutInCell="1" allowOverlap="1" wp14:anchorId="4EFB4E6A" wp14:editId="2217B3FA">
            <wp:simplePos x="0" y="0"/>
            <wp:positionH relativeFrom="margin">
              <wp:align>center</wp:align>
            </wp:positionH>
            <wp:positionV relativeFrom="paragraph">
              <wp:posOffset>1519555</wp:posOffset>
            </wp:positionV>
            <wp:extent cx="3229610" cy="2423160"/>
            <wp:effectExtent l="76200" t="76200" r="142240" b="129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a-teste-Popolare-la-nouvelle-pizzeria-du-groupe-Big-M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9610" cy="2423160"/>
                    </a:xfrm>
                    <a:prstGeom prst="rect">
                      <a:avLst/>
                    </a:prstGeom>
                    <a:noFill/>
                    <a:ln w="38100">
                      <a:solidFill>
                        <a:schemeClr val="accent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1836">
        <w:rPr>
          <w:noProof/>
        </w:rPr>
        <mc:AlternateContent>
          <mc:Choice Requires="wps">
            <w:drawing>
              <wp:anchor distT="0" distB="0" distL="114300" distR="114300" simplePos="0" relativeHeight="251656192" behindDoc="0" locked="0" layoutInCell="1" allowOverlap="1" wp14:anchorId="03BFDB25" wp14:editId="4E8644EE">
                <wp:simplePos x="0" y="0"/>
                <wp:positionH relativeFrom="page">
                  <wp:posOffset>221615</wp:posOffset>
                </wp:positionH>
                <wp:positionV relativeFrom="page">
                  <wp:posOffset>5912485</wp:posOffset>
                </wp:positionV>
                <wp:extent cx="7315200" cy="1632585"/>
                <wp:effectExtent l="0" t="0" r="0" b="571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163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D04D8" w14:textId="56294CFA" w:rsidR="00AB51D1" w:rsidRPr="00E018E8" w:rsidRDefault="00AB51D1">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E018E8">
                                  <w:rPr>
                                    <w:rFonts w:cstheme="minorHAnsi"/>
                                    <w:caps/>
                                    <w:color w:val="4472C4" w:themeColor="accent1"/>
                                    <w:sz w:val="64"/>
                                    <w:szCs w:val="64"/>
                                  </w:rPr>
                                  <w:t xml:space="preserve">Dossier de </w:t>
                                </w:r>
                                <w:r>
                                  <w:rPr>
                                    <w:rFonts w:cstheme="minorHAnsi"/>
                                    <w:caps/>
                                    <w:color w:val="4472C4" w:themeColor="accent1"/>
                                    <w:sz w:val="64"/>
                                    <w:szCs w:val="64"/>
                                  </w:rPr>
                                  <w:t>SPECIFICATIONS TECHNIQUES</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5FA770" w14:textId="1CA9B9D2" w:rsidR="00AB51D1" w:rsidRPr="00E018E8" w:rsidRDefault="00AB51D1">
                                <w:pPr>
                                  <w:jc w:val="right"/>
                                  <w:rPr>
                                    <w:rFonts w:asciiTheme="majorHAnsi" w:hAnsiTheme="majorHAnsi" w:cstheme="majorHAnsi"/>
                                    <w:smallCaps/>
                                    <w:color w:val="404040" w:themeColor="text1" w:themeTint="BF"/>
                                    <w:sz w:val="36"/>
                                    <w:szCs w:val="36"/>
                                  </w:rPr>
                                </w:pPr>
                                <w:r w:rsidRPr="00052531">
                                  <w:rPr>
                                    <w:rFonts w:asciiTheme="majorHAnsi" w:hAnsiTheme="majorHAnsi" w:cstheme="majorHAnsi"/>
                                    <w:b/>
                                    <w:bCs/>
                                    <w:kern w:val="2"/>
                                    <w:sz w:val="40"/>
                                    <w:szCs w:val="40"/>
                                  </w:rPr>
                                  <w:t>« Projet 9 : Documentez votre système de gestion de pizzeria</w:t>
                                </w:r>
                                <w:r>
                                  <w:rPr>
                                    <w:rFonts w:asciiTheme="majorHAnsi" w:hAnsiTheme="majorHAnsi" w:cstheme="majorHAnsi"/>
                                    <w:b/>
                                    <w:bCs/>
                                    <w:kern w:val="2"/>
                                    <w:sz w:val="40"/>
                                    <w:szCs w:val="40"/>
                                  </w:rPr>
                                  <w:t xml:space="preserve"> </w:t>
                                </w:r>
                                <w:r w:rsidRPr="00052531">
                                  <w:rPr>
                                    <w:rFonts w:asciiTheme="majorHAnsi" w:hAnsiTheme="majorHAnsi" w:cstheme="majorHAnsi"/>
                                    <w:b/>
                                    <w:bCs/>
                                    <w:kern w:val="2"/>
                                    <w:sz w:val="40"/>
                                    <w:szCs w:val="40"/>
                                  </w:rPr>
                                  <w: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BFDB25" id="Zone de texte 154" o:spid="_x0000_s1029" type="#_x0000_t202" style="position:absolute;margin-left:17.45pt;margin-top:465.55pt;width:8in;height:128.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" filled="f" stroked="f" strokeweight=".5pt">
                <v:textbox inset="126pt,0,54pt,0">
                  <w:txbxContent>
                    <w:p w14:paraId="386D04D8" w14:textId="56294CFA" w:rsidR="00AB51D1" w:rsidRPr="00E018E8" w:rsidRDefault="00AB51D1">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E018E8">
                            <w:rPr>
                              <w:rFonts w:cstheme="minorHAnsi"/>
                              <w:caps/>
                              <w:color w:val="4472C4" w:themeColor="accent1"/>
                              <w:sz w:val="64"/>
                              <w:szCs w:val="64"/>
                            </w:rPr>
                            <w:t xml:space="preserve">Dossier de </w:t>
                          </w:r>
                          <w:r>
                            <w:rPr>
                              <w:rFonts w:cstheme="minorHAnsi"/>
                              <w:caps/>
                              <w:color w:val="4472C4" w:themeColor="accent1"/>
                              <w:sz w:val="64"/>
                              <w:szCs w:val="64"/>
                            </w:rPr>
                            <w:t>SPECIFICATIONS TECHNIQUES</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95FA770" w14:textId="1CA9B9D2" w:rsidR="00AB51D1" w:rsidRPr="00E018E8" w:rsidRDefault="00AB51D1">
                          <w:pPr>
                            <w:jc w:val="right"/>
                            <w:rPr>
                              <w:rFonts w:asciiTheme="majorHAnsi" w:hAnsiTheme="majorHAnsi" w:cstheme="majorHAnsi"/>
                              <w:smallCaps/>
                              <w:color w:val="404040" w:themeColor="text1" w:themeTint="BF"/>
                              <w:sz w:val="36"/>
                              <w:szCs w:val="36"/>
                            </w:rPr>
                          </w:pPr>
                          <w:r w:rsidRPr="00052531">
                            <w:rPr>
                              <w:rFonts w:asciiTheme="majorHAnsi" w:hAnsiTheme="majorHAnsi" w:cstheme="majorHAnsi"/>
                              <w:b/>
                              <w:bCs/>
                              <w:kern w:val="2"/>
                              <w:sz w:val="40"/>
                              <w:szCs w:val="40"/>
                            </w:rPr>
                            <w:t>« Projet 9 : Documentez votre système de gestion de pizzeria</w:t>
                          </w:r>
                          <w:r>
                            <w:rPr>
                              <w:rFonts w:asciiTheme="majorHAnsi" w:hAnsiTheme="majorHAnsi" w:cstheme="majorHAnsi"/>
                              <w:b/>
                              <w:bCs/>
                              <w:kern w:val="2"/>
                              <w:sz w:val="40"/>
                              <w:szCs w:val="40"/>
                            </w:rPr>
                            <w:t xml:space="preserve"> </w:t>
                          </w:r>
                          <w:r w:rsidRPr="00052531">
                            <w:rPr>
                              <w:rFonts w:asciiTheme="majorHAnsi" w:hAnsiTheme="majorHAnsi" w:cstheme="majorHAnsi"/>
                              <w:b/>
                              <w:bCs/>
                              <w:kern w:val="2"/>
                              <w:sz w:val="40"/>
                              <w:szCs w:val="40"/>
                            </w:rPr>
                            <w:t>»</w:t>
                          </w:r>
                        </w:p>
                      </w:sdtContent>
                    </w:sdt>
                  </w:txbxContent>
                </v:textbox>
                <w10:wrap type="square" anchorx="page" anchory="page"/>
              </v:shape>
            </w:pict>
          </mc:Fallback>
        </mc:AlternateContent>
      </w:r>
      <w:r w:rsidR="00881836">
        <w:rPr>
          <w:noProof/>
        </w:rPr>
        <mc:AlternateContent>
          <mc:Choice Requires="wpg">
            <w:drawing>
              <wp:anchor distT="0" distB="0" distL="114300" distR="114300" simplePos="0" relativeHeight="251675648" behindDoc="0" locked="0" layoutInCell="1" allowOverlap="1" wp14:anchorId="16AE5F3B" wp14:editId="0323EA0D">
                <wp:simplePos x="0" y="0"/>
                <wp:positionH relativeFrom="column">
                  <wp:posOffset>0</wp:posOffset>
                </wp:positionH>
                <wp:positionV relativeFrom="paragraph">
                  <wp:posOffset>151591</wp:posOffset>
                </wp:positionV>
                <wp:extent cx="6111471" cy="601980"/>
                <wp:effectExtent l="0" t="0" r="3810" b="7620"/>
                <wp:wrapNone/>
                <wp:docPr id="6" name="Groupe 6"/>
                <wp:cNvGraphicFramePr/>
                <a:graphic xmlns:a="http://schemas.openxmlformats.org/drawingml/2006/main">
                  <a:graphicData uri="http://schemas.microsoft.com/office/word/2010/wordprocessingGroup">
                    <wpg:wgp>
                      <wpg:cNvGrpSpPr/>
                      <wpg:grpSpPr>
                        <a:xfrm>
                          <a:off x="0" y="0"/>
                          <a:ext cx="6111471" cy="601980"/>
                          <a:chOff x="0" y="0"/>
                          <a:chExt cx="6111471" cy="601980"/>
                        </a:xfrm>
                      </wpg:grpSpPr>
                      <pic:pic xmlns:pic="http://schemas.openxmlformats.org/drawingml/2006/picture">
                        <pic:nvPicPr>
                          <pic:cNvPr id="2" name="Imag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47781"/>
                            <a:ext cx="1214120" cy="316230"/>
                          </a:xfrm>
                          <a:prstGeom prst="rect">
                            <a:avLst/>
                          </a:prstGeom>
                        </pic:spPr>
                      </pic:pic>
                      <pic:pic xmlns:pic="http://schemas.openxmlformats.org/drawingml/2006/picture">
                        <pic:nvPicPr>
                          <pic:cNvPr id="4" name="Imag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747491" y="0"/>
                            <a:ext cx="1363980" cy="601980"/>
                          </a:xfrm>
                          <a:prstGeom prst="rect">
                            <a:avLst/>
                          </a:prstGeom>
                        </pic:spPr>
                      </pic:pic>
                    </wpg:wgp>
                  </a:graphicData>
                </a:graphic>
              </wp:anchor>
            </w:drawing>
          </mc:Choice>
          <mc:Fallback>
            <w:pict>
              <v:group w14:anchorId="35C6AEF7" id="Groupe 6" o:spid="_x0000_s1026" style="position:absolute;margin-left:0;margin-top:11.95pt;width:481.2pt;height:47.4pt;z-index:251675648" coordsize="61114,6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1477;width:12141;height:3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">
                  <v:imagedata r:id="rId14" o:title=""/>
                </v:shape>
                <v:shape id="Image 4" o:spid="_x0000_s1028" type="#_x0000_t75" style="position:absolute;left:47474;width:13640;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">
                  <v:imagedata r:id="rId15" o:title=""/>
                </v:shape>
              </v:group>
            </w:pict>
          </mc:Fallback>
        </mc:AlternateContent>
      </w:r>
      <w:r w:rsidR="008F18F7">
        <w:rPr>
          <w:noProof/>
        </w:rPr>
        <w:t xml:space="preserve"> </w:t>
      </w:r>
    </w:p>
    <w:p w14:paraId="68967249" w14:textId="18BF87D9" w:rsidR="000F0279" w:rsidRDefault="000F0279">
      <w:pPr>
        <w:pageBreakBefore/>
      </w:pPr>
    </w:p>
    <w:sdt>
      <w:sdtPr>
        <w:rPr>
          <w:rFonts w:asciiTheme="minorHAnsi" w:eastAsia="Source Han Sans CN Regular" w:hAnsiTheme="minorHAnsi" w:cs="Lohit Devanagari"/>
          <w:color w:val="auto"/>
          <w:kern w:val="1"/>
          <w:sz w:val="24"/>
          <w:szCs w:val="24"/>
          <w:lang w:eastAsia="zh-CN" w:bidi="hi-IN"/>
        </w:rPr>
        <w:id w:val="512498946"/>
        <w:docPartObj>
          <w:docPartGallery w:val="Table of Contents"/>
          <w:docPartUnique/>
        </w:docPartObj>
      </w:sdtPr>
      <w:sdtEndPr>
        <w:rPr>
          <w:b/>
          <w:bCs/>
        </w:rPr>
      </w:sdtEndPr>
      <w:sdtContent>
        <w:p w14:paraId="76D30EC7" w14:textId="5F926C00" w:rsidR="00644454" w:rsidRPr="00F51C41" w:rsidRDefault="00644454" w:rsidP="002E2F81">
          <w:pPr>
            <w:pStyle w:val="En-ttedetabledesmatires"/>
            <w:jc w:val="center"/>
            <w:rPr>
              <w:rFonts w:asciiTheme="minorHAnsi" w:hAnsiTheme="minorHAnsi" w:cstheme="minorHAnsi"/>
              <w:b/>
              <w:bCs/>
              <w:sz w:val="44"/>
              <w:szCs w:val="44"/>
            </w:rPr>
          </w:pPr>
          <w:r w:rsidRPr="00F51C41">
            <w:rPr>
              <w:rFonts w:asciiTheme="minorHAnsi" w:hAnsiTheme="minorHAnsi" w:cstheme="minorHAnsi"/>
              <w:b/>
              <w:bCs/>
              <w:sz w:val="44"/>
              <w:szCs w:val="44"/>
            </w:rPr>
            <w:t>Table des matières</w:t>
          </w:r>
        </w:p>
        <w:p w14:paraId="5BC18714" w14:textId="4FC37641" w:rsidR="00AB51D1" w:rsidRDefault="00455D59">
          <w:pPr>
            <w:pStyle w:val="TM1"/>
            <w:rPr>
              <w:rFonts w:eastAsiaTheme="minorEastAsia" w:cstheme="minorBidi"/>
              <w:b w:val="0"/>
              <w:noProof/>
              <w:kern w:val="0"/>
              <w:sz w:val="22"/>
              <w:szCs w:val="22"/>
              <w:lang w:val="en-US" w:eastAsia="en-US" w:bidi="ar-SA"/>
            </w:rPr>
          </w:pPr>
          <w:r>
            <w:rPr>
              <w:b w:val="0"/>
            </w:rPr>
            <w:fldChar w:fldCharType="begin"/>
          </w:r>
          <w:r>
            <w:rPr>
              <w:b w:val="0"/>
            </w:rPr>
            <w:instrText xml:space="preserve"> TOC \o "1-3" \h \z \u </w:instrText>
          </w:r>
          <w:r>
            <w:rPr>
              <w:b w:val="0"/>
            </w:rPr>
            <w:fldChar w:fldCharType="separate"/>
          </w:r>
          <w:hyperlink w:anchor="_Toc68358209" w:history="1">
            <w:r w:rsidR="00AB51D1" w:rsidRPr="002A3760">
              <w:rPr>
                <w:rStyle w:val="Lienhypertexte"/>
                <w:noProof/>
              </w:rPr>
              <w:t>1 - Versions</w:t>
            </w:r>
            <w:r w:rsidR="00AB51D1">
              <w:rPr>
                <w:noProof/>
                <w:webHidden/>
              </w:rPr>
              <w:tab/>
            </w:r>
            <w:r w:rsidR="00AB51D1">
              <w:rPr>
                <w:noProof/>
                <w:webHidden/>
              </w:rPr>
              <w:fldChar w:fldCharType="begin"/>
            </w:r>
            <w:r w:rsidR="00AB51D1">
              <w:rPr>
                <w:noProof/>
                <w:webHidden/>
              </w:rPr>
              <w:instrText xml:space="preserve"> PAGEREF _Toc68358209 \h </w:instrText>
            </w:r>
            <w:r w:rsidR="00AB51D1">
              <w:rPr>
                <w:noProof/>
                <w:webHidden/>
              </w:rPr>
            </w:r>
            <w:r w:rsidR="00AB51D1">
              <w:rPr>
                <w:noProof/>
                <w:webHidden/>
              </w:rPr>
              <w:fldChar w:fldCharType="separate"/>
            </w:r>
            <w:r w:rsidR="00AB51D1">
              <w:rPr>
                <w:noProof/>
                <w:webHidden/>
              </w:rPr>
              <w:t>2</w:t>
            </w:r>
            <w:r w:rsidR="00AB51D1">
              <w:rPr>
                <w:noProof/>
                <w:webHidden/>
              </w:rPr>
              <w:fldChar w:fldCharType="end"/>
            </w:r>
          </w:hyperlink>
        </w:p>
        <w:p w14:paraId="2A67FC4F" w14:textId="429E550C" w:rsidR="00AB51D1" w:rsidRDefault="00AB51D1">
          <w:pPr>
            <w:pStyle w:val="TM1"/>
            <w:rPr>
              <w:rFonts w:eastAsiaTheme="minorEastAsia" w:cstheme="minorBidi"/>
              <w:b w:val="0"/>
              <w:noProof/>
              <w:kern w:val="0"/>
              <w:sz w:val="22"/>
              <w:szCs w:val="22"/>
              <w:lang w:val="en-US" w:eastAsia="en-US" w:bidi="ar-SA"/>
            </w:rPr>
          </w:pPr>
          <w:hyperlink w:anchor="_Toc68358210" w:history="1">
            <w:r w:rsidRPr="002A3760">
              <w:rPr>
                <w:rStyle w:val="Lienhypertexte"/>
                <w:noProof/>
              </w:rPr>
              <w:t>2 - Introduction</w:t>
            </w:r>
            <w:r>
              <w:rPr>
                <w:noProof/>
                <w:webHidden/>
              </w:rPr>
              <w:tab/>
            </w:r>
            <w:r>
              <w:rPr>
                <w:noProof/>
                <w:webHidden/>
              </w:rPr>
              <w:fldChar w:fldCharType="begin"/>
            </w:r>
            <w:r>
              <w:rPr>
                <w:noProof/>
                <w:webHidden/>
              </w:rPr>
              <w:instrText xml:space="preserve"> PAGEREF _Toc68358210 \h </w:instrText>
            </w:r>
            <w:r>
              <w:rPr>
                <w:noProof/>
                <w:webHidden/>
              </w:rPr>
            </w:r>
            <w:r>
              <w:rPr>
                <w:noProof/>
                <w:webHidden/>
              </w:rPr>
              <w:fldChar w:fldCharType="separate"/>
            </w:r>
            <w:r>
              <w:rPr>
                <w:noProof/>
                <w:webHidden/>
              </w:rPr>
              <w:t>3</w:t>
            </w:r>
            <w:r>
              <w:rPr>
                <w:noProof/>
                <w:webHidden/>
              </w:rPr>
              <w:fldChar w:fldCharType="end"/>
            </w:r>
          </w:hyperlink>
        </w:p>
        <w:p w14:paraId="724727B5" w14:textId="463F4BC7" w:rsidR="00AB51D1" w:rsidRDefault="00AB51D1">
          <w:pPr>
            <w:pStyle w:val="TM2"/>
            <w:rPr>
              <w:rFonts w:eastAsiaTheme="minorEastAsia" w:cstheme="minorBidi"/>
              <w:noProof/>
              <w:kern w:val="0"/>
              <w:sz w:val="22"/>
              <w:szCs w:val="22"/>
              <w:lang w:val="en-US" w:eastAsia="en-US" w:bidi="ar-SA"/>
            </w:rPr>
          </w:pPr>
          <w:hyperlink w:anchor="_Toc68358211" w:history="1">
            <w:r w:rsidRPr="002A3760">
              <w:rPr>
                <w:rStyle w:val="Lienhypertexte"/>
                <w:noProof/>
              </w:rPr>
              <w:t>2.1 - Objet du document</w:t>
            </w:r>
            <w:r>
              <w:rPr>
                <w:noProof/>
                <w:webHidden/>
              </w:rPr>
              <w:tab/>
            </w:r>
            <w:r>
              <w:rPr>
                <w:noProof/>
                <w:webHidden/>
              </w:rPr>
              <w:fldChar w:fldCharType="begin"/>
            </w:r>
            <w:r>
              <w:rPr>
                <w:noProof/>
                <w:webHidden/>
              </w:rPr>
              <w:instrText xml:space="preserve"> PAGEREF _Toc68358211 \h </w:instrText>
            </w:r>
            <w:r>
              <w:rPr>
                <w:noProof/>
                <w:webHidden/>
              </w:rPr>
            </w:r>
            <w:r>
              <w:rPr>
                <w:noProof/>
                <w:webHidden/>
              </w:rPr>
              <w:fldChar w:fldCharType="separate"/>
            </w:r>
            <w:r>
              <w:rPr>
                <w:noProof/>
                <w:webHidden/>
              </w:rPr>
              <w:t>3</w:t>
            </w:r>
            <w:r>
              <w:rPr>
                <w:noProof/>
                <w:webHidden/>
              </w:rPr>
              <w:fldChar w:fldCharType="end"/>
            </w:r>
          </w:hyperlink>
        </w:p>
        <w:p w14:paraId="2ECB2FC2" w14:textId="33F4EE7B" w:rsidR="00AB51D1" w:rsidRDefault="00AB51D1">
          <w:pPr>
            <w:pStyle w:val="TM2"/>
            <w:rPr>
              <w:rFonts w:eastAsiaTheme="minorEastAsia" w:cstheme="minorBidi"/>
              <w:noProof/>
              <w:kern w:val="0"/>
              <w:sz w:val="22"/>
              <w:szCs w:val="22"/>
              <w:lang w:val="en-US" w:eastAsia="en-US" w:bidi="ar-SA"/>
            </w:rPr>
          </w:pPr>
          <w:hyperlink w:anchor="_Toc68358212" w:history="1">
            <w:r w:rsidRPr="002A3760">
              <w:rPr>
                <w:rStyle w:val="Lienhypertexte"/>
                <w:noProof/>
              </w:rPr>
              <w:t>2.2 - Références</w:t>
            </w:r>
            <w:r>
              <w:rPr>
                <w:noProof/>
                <w:webHidden/>
              </w:rPr>
              <w:tab/>
            </w:r>
            <w:r>
              <w:rPr>
                <w:noProof/>
                <w:webHidden/>
              </w:rPr>
              <w:fldChar w:fldCharType="begin"/>
            </w:r>
            <w:r>
              <w:rPr>
                <w:noProof/>
                <w:webHidden/>
              </w:rPr>
              <w:instrText xml:space="preserve"> PAGEREF _Toc68358212 \h </w:instrText>
            </w:r>
            <w:r>
              <w:rPr>
                <w:noProof/>
                <w:webHidden/>
              </w:rPr>
            </w:r>
            <w:r>
              <w:rPr>
                <w:noProof/>
                <w:webHidden/>
              </w:rPr>
              <w:fldChar w:fldCharType="separate"/>
            </w:r>
            <w:r>
              <w:rPr>
                <w:noProof/>
                <w:webHidden/>
              </w:rPr>
              <w:t>3</w:t>
            </w:r>
            <w:r>
              <w:rPr>
                <w:noProof/>
                <w:webHidden/>
              </w:rPr>
              <w:fldChar w:fldCharType="end"/>
            </w:r>
          </w:hyperlink>
        </w:p>
        <w:p w14:paraId="43F3F99F" w14:textId="22383982" w:rsidR="00AB51D1" w:rsidRDefault="00AB51D1">
          <w:pPr>
            <w:pStyle w:val="TM2"/>
            <w:rPr>
              <w:rFonts w:eastAsiaTheme="minorEastAsia" w:cstheme="minorBidi"/>
              <w:noProof/>
              <w:kern w:val="0"/>
              <w:sz w:val="22"/>
              <w:szCs w:val="22"/>
              <w:lang w:val="en-US" w:eastAsia="en-US" w:bidi="ar-SA"/>
            </w:rPr>
          </w:pPr>
          <w:hyperlink w:anchor="_Toc68358213" w:history="1">
            <w:r w:rsidRPr="002A3760">
              <w:rPr>
                <w:rStyle w:val="Lienhypertexte"/>
                <w:noProof/>
              </w:rPr>
              <w:t>2.3 - Besoin du client</w:t>
            </w:r>
            <w:r>
              <w:rPr>
                <w:noProof/>
                <w:webHidden/>
              </w:rPr>
              <w:tab/>
            </w:r>
            <w:r>
              <w:rPr>
                <w:noProof/>
                <w:webHidden/>
              </w:rPr>
              <w:fldChar w:fldCharType="begin"/>
            </w:r>
            <w:r>
              <w:rPr>
                <w:noProof/>
                <w:webHidden/>
              </w:rPr>
              <w:instrText xml:space="preserve"> PAGEREF _Toc68358213 \h </w:instrText>
            </w:r>
            <w:r>
              <w:rPr>
                <w:noProof/>
                <w:webHidden/>
              </w:rPr>
            </w:r>
            <w:r>
              <w:rPr>
                <w:noProof/>
                <w:webHidden/>
              </w:rPr>
              <w:fldChar w:fldCharType="separate"/>
            </w:r>
            <w:r>
              <w:rPr>
                <w:noProof/>
                <w:webHidden/>
              </w:rPr>
              <w:t>4</w:t>
            </w:r>
            <w:r>
              <w:rPr>
                <w:noProof/>
                <w:webHidden/>
              </w:rPr>
              <w:fldChar w:fldCharType="end"/>
            </w:r>
          </w:hyperlink>
        </w:p>
        <w:p w14:paraId="01BC21EE" w14:textId="0CA40FD0" w:rsidR="00AB51D1" w:rsidRDefault="00AB51D1">
          <w:pPr>
            <w:pStyle w:val="TM3"/>
            <w:rPr>
              <w:rFonts w:eastAsiaTheme="minorEastAsia" w:cstheme="minorBidi"/>
              <w:i w:val="0"/>
              <w:noProof/>
              <w:kern w:val="0"/>
              <w:sz w:val="22"/>
              <w:szCs w:val="22"/>
              <w:lang w:val="en-US" w:eastAsia="en-US" w:bidi="ar-SA"/>
            </w:rPr>
          </w:pPr>
          <w:hyperlink w:anchor="_Toc68358214" w:history="1">
            <w:r w:rsidRPr="002A3760">
              <w:rPr>
                <w:rStyle w:val="Lienhypertexte"/>
                <w:noProof/>
              </w:rPr>
              <w:t>2.3.1 - Contexte</w:t>
            </w:r>
            <w:r>
              <w:rPr>
                <w:noProof/>
                <w:webHidden/>
              </w:rPr>
              <w:tab/>
            </w:r>
            <w:r>
              <w:rPr>
                <w:noProof/>
                <w:webHidden/>
              </w:rPr>
              <w:fldChar w:fldCharType="begin"/>
            </w:r>
            <w:r>
              <w:rPr>
                <w:noProof/>
                <w:webHidden/>
              </w:rPr>
              <w:instrText xml:space="preserve"> PAGEREF _Toc68358214 \h </w:instrText>
            </w:r>
            <w:r>
              <w:rPr>
                <w:noProof/>
                <w:webHidden/>
              </w:rPr>
            </w:r>
            <w:r>
              <w:rPr>
                <w:noProof/>
                <w:webHidden/>
              </w:rPr>
              <w:fldChar w:fldCharType="separate"/>
            </w:r>
            <w:r>
              <w:rPr>
                <w:noProof/>
                <w:webHidden/>
              </w:rPr>
              <w:t>4</w:t>
            </w:r>
            <w:r>
              <w:rPr>
                <w:noProof/>
                <w:webHidden/>
              </w:rPr>
              <w:fldChar w:fldCharType="end"/>
            </w:r>
          </w:hyperlink>
        </w:p>
        <w:p w14:paraId="296E60C8" w14:textId="14481EFF" w:rsidR="00AB51D1" w:rsidRDefault="00AB51D1">
          <w:pPr>
            <w:pStyle w:val="TM3"/>
            <w:rPr>
              <w:rFonts w:eastAsiaTheme="minorEastAsia" w:cstheme="minorBidi"/>
              <w:i w:val="0"/>
              <w:noProof/>
              <w:kern w:val="0"/>
              <w:sz w:val="22"/>
              <w:szCs w:val="22"/>
              <w:lang w:val="en-US" w:eastAsia="en-US" w:bidi="ar-SA"/>
            </w:rPr>
          </w:pPr>
          <w:hyperlink w:anchor="_Toc68358215" w:history="1">
            <w:r w:rsidRPr="002A3760">
              <w:rPr>
                <w:rStyle w:val="Lienhypertexte"/>
                <w:noProof/>
              </w:rPr>
              <w:t>2.3.2 - Enjeux et Objectifs</w:t>
            </w:r>
            <w:r>
              <w:rPr>
                <w:noProof/>
                <w:webHidden/>
              </w:rPr>
              <w:tab/>
            </w:r>
            <w:r>
              <w:rPr>
                <w:noProof/>
                <w:webHidden/>
              </w:rPr>
              <w:fldChar w:fldCharType="begin"/>
            </w:r>
            <w:r>
              <w:rPr>
                <w:noProof/>
                <w:webHidden/>
              </w:rPr>
              <w:instrText xml:space="preserve"> PAGEREF _Toc68358215 \h </w:instrText>
            </w:r>
            <w:r>
              <w:rPr>
                <w:noProof/>
                <w:webHidden/>
              </w:rPr>
            </w:r>
            <w:r>
              <w:rPr>
                <w:noProof/>
                <w:webHidden/>
              </w:rPr>
              <w:fldChar w:fldCharType="separate"/>
            </w:r>
            <w:r>
              <w:rPr>
                <w:noProof/>
                <w:webHidden/>
              </w:rPr>
              <w:t>4</w:t>
            </w:r>
            <w:r>
              <w:rPr>
                <w:noProof/>
                <w:webHidden/>
              </w:rPr>
              <w:fldChar w:fldCharType="end"/>
            </w:r>
          </w:hyperlink>
        </w:p>
        <w:p w14:paraId="0A83B0C7" w14:textId="572F6FF3" w:rsidR="00AB51D1" w:rsidRDefault="00AB51D1">
          <w:pPr>
            <w:pStyle w:val="TM1"/>
            <w:rPr>
              <w:rFonts w:eastAsiaTheme="minorEastAsia" w:cstheme="minorBidi"/>
              <w:b w:val="0"/>
              <w:noProof/>
              <w:kern w:val="0"/>
              <w:sz w:val="22"/>
              <w:szCs w:val="22"/>
              <w:lang w:val="en-US" w:eastAsia="en-US" w:bidi="ar-SA"/>
            </w:rPr>
          </w:pPr>
          <w:hyperlink w:anchor="_Toc68358216" w:history="1">
            <w:r w:rsidRPr="002A3760">
              <w:rPr>
                <w:rStyle w:val="Lienhypertexte"/>
                <w:noProof/>
              </w:rPr>
              <w:t>3 - Architecture Technique</w:t>
            </w:r>
            <w:r>
              <w:rPr>
                <w:noProof/>
                <w:webHidden/>
              </w:rPr>
              <w:tab/>
            </w:r>
            <w:r>
              <w:rPr>
                <w:noProof/>
                <w:webHidden/>
              </w:rPr>
              <w:fldChar w:fldCharType="begin"/>
            </w:r>
            <w:r>
              <w:rPr>
                <w:noProof/>
                <w:webHidden/>
              </w:rPr>
              <w:instrText xml:space="preserve"> PAGEREF _Toc68358216 \h </w:instrText>
            </w:r>
            <w:r>
              <w:rPr>
                <w:noProof/>
                <w:webHidden/>
              </w:rPr>
            </w:r>
            <w:r>
              <w:rPr>
                <w:noProof/>
                <w:webHidden/>
              </w:rPr>
              <w:fldChar w:fldCharType="separate"/>
            </w:r>
            <w:r>
              <w:rPr>
                <w:noProof/>
                <w:webHidden/>
              </w:rPr>
              <w:t>5</w:t>
            </w:r>
            <w:r>
              <w:rPr>
                <w:noProof/>
                <w:webHidden/>
              </w:rPr>
              <w:fldChar w:fldCharType="end"/>
            </w:r>
          </w:hyperlink>
        </w:p>
        <w:p w14:paraId="79217DC8" w14:textId="2D6C88D6" w:rsidR="00AB51D1" w:rsidRDefault="00AB51D1">
          <w:pPr>
            <w:pStyle w:val="TM2"/>
            <w:rPr>
              <w:rFonts w:eastAsiaTheme="minorEastAsia" w:cstheme="minorBidi"/>
              <w:noProof/>
              <w:kern w:val="0"/>
              <w:sz w:val="22"/>
              <w:szCs w:val="22"/>
              <w:lang w:val="en-US" w:eastAsia="en-US" w:bidi="ar-SA"/>
            </w:rPr>
          </w:pPr>
          <w:hyperlink w:anchor="_Toc68358217" w:history="1">
            <w:r w:rsidRPr="002A3760">
              <w:rPr>
                <w:rStyle w:val="Lienhypertexte"/>
                <w:noProof/>
              </w:rPr>
              <w:t>3.1 - Application</w:t>
            </w:r>
            <w:r>
              <w:rPr>
                <w:noProof/>
                <w:webHidden/>
              </w:rPr>
              <w:tab/>
            </w:r>
            <w:r>
              <w:rPr>
                <w:noProof/>
                <w:webHidden/>
              </w:rPr>
              <w:fldChar w:fldCharType="begin"/>
            </w:r>
            <w:r>
              <w:rPr>
                <w:noProof/>
                <w:webHidden/>
              </w:rPr>
              <w:instrText xml:space="preserve"> PAGEREF _Toc68358217 \h </w:instrText>
            </w:r>
            <w:r>
              <w:rPr>
                <w:noProof/>
                <w:webHidden/>
              </w:rPr>
            </w:r>
            <w:r>
              <w:rPr>
                <w:noProof/>
                <w:webHidden/>
              </w:rPr>
              <w:fldChar w:fldCharType="separate"/>
            </w:r>
            <w:r>
              <w:rPr>
                <w:noProof/>
                <w:webHidden/>
              </w:rPr>
              <w:t>5</w:t>
            </w:r>
            <w:r>
              <w:rPr>
                <w:noProof/>
                <w:webHidden/>
              </w:rPr>
              <w:fldChar w:fldCharType="end"/>
            </w:r>
          </w:hyperlink>
        </w:p>
        <w:p w14:paraId="14E36A67" w14:textId="00CB08B0" w:rsidR="00AB51D1" w:rsidRDefault="00AB51D1">
          <w:pPr>
            <w:pStyle w:val="TM3"/>
            <w:rPr>
              <w:rFonts w:eastAsiaTheme="minorEastAsia" w:cstheme="minorBidi"/>
              <w:i w:val="0"/>
              <w:noProof/>
              <w:kern w:val="0"/>
              <w:sz w:val="22"/>
              <w:szCs w:val="22"/>
              <w:lang w:val="en-US" w:eastAsia="en-US" w:bidi="ar-SA"/>
            </w:rPr>
          </w:pPr>
          <w:hyperlink w:anchor="_Toc68358218" w:history="1">
            <w:r w:rsidRPr="002A3760">
              <w:rPr>
                <w:rStyle w:val="Lienhypertexte"/>
                <w:noProof/>
              </w:rPr>
              <w:t>3.1.1 - Back-end :</w:t>
            </w:r>
            <w:r>
              <w:rPr>
                <w:noProof/>
                <w:webHidden/>
              </w:rPr>
              <w:tab/>
            </w:r>
            <w:r>
              <w:rPr>
                <w:noProof/>
                <w:webHidden/>
              </w:rPr>
              <w:fldChar w:fldCharType="begin"/>
            </w:r>
            <w:r>
              <w:rPr>
                <w:noProof/>
                <w:webHidden/>
              </w:rPr>
              <w:instrText xml:space="preserve"> PAGEREF _Toc68358218 \h </w:instrText>
            </w:r>
            <w:r>
              <w:rPr>
                <w:noProof/>
                <w:webHidden/>
              </w:rPr>
            </w:r>
            <w:r>
              <w:rPr>
                <w:noProof/>
                <w:webHidden/>
              </w:rPr>
              <w:fldChar w:fldCharType="separate"/>
            </w:r>
            <w:r>
              <w:rPr>
                <w:noProof/>
                <w:webHidden/>
              </w:rPr>
              <w:t>5</w:t>
            </w:r>
            <w:r>
              <w:rPr>
                <w:noProof/>
                <w:webHidden/>
              </w:rPr>
              <w:fldChar w:fldCharType="end"/>
            </w:r>
          </w:hyperlink>
        </w:p>
        <w:p w14:paraId="7375B7EC" w14:textId="4386C3AA" w:rsidR="00AB51D1" w:rsidRDefault="00AB51D1">
          <w:pPr>
            <w:pStyle w:val="TM3"/>
            <w:rPr>
              <w:rFonts w:eastAsiaTheme="minorEastAsia" w:cstheme="minorBidi"/>
              <w:i w:val="0"/>
              <w:noProof/>
              <w:kern w:val="0"/>
              <w:sz w:val="22"/>
              <w:szCs w:val="22"/>
              <w:lang w:val="en-US" w:eastAsia="en-US" w:bidi="ar-SA"/>
            </w:rPr>
          </w:pPr>
          <w:hyperlink w:anchor="_Toc68358219" w:history="1">
            <w:r w:rsidRPr="002A3760">
              <w:rPr>
                <w:rStyle w:val="Lienhypertexte"/>
                <w:noProof/>
              </w:rPr>
              <w:t>3.1.2 - Front-end :</w:t>
            </w:r>
            <w:r>
              <w:rPr>
                <w:noProof/>
                <w:webHidden/>
              </w:rPr>
              <w:tab/>
            </w:r>
            <w:r>
              <w:rPr>
                <w:noProof/>
                <w:webHidden/>
              </w:rPr>
              <w:fldChar w:fldCharType="begin"/>
            </w:r>
            <w:r>
              <w:rPr>
                <w:noProof/>
                <w:webHidden/>
              </w:rPr>
              <w:instrText xml:space="preserve"> PAGEREF _Toc68358219 \h </w:instrText>
            </w:r>
            <w:r>
              <w:rPr>
                <w:noProof/>
                <w:webHidden/>
              </w:rPr>
            </w:r>
            <w:r>
              <w:rPr>
                <w:noProof/>
                <w:webHidden/>
              </w:rPr>
              <w:fldChar w:fldCharType="separate"/>
            </w:r>
            <w:r>
              <w:rPr>
                <w:noProof/>
                <w:webHidden/>
              </w:rPr>
              <w:t>5</w:t>
            </w:r>
            <w:r>
              <w:rPr>
                <w:noProof/>
                <w:webHidden/>
              </w:rPr>
              <w:fldChar w:fldCharType="end"/>
            </w:r>
          </w:hyperlink>
        </w:p>
        <w:p w14:paraId="061DD605" w14:textId="013D8832" w:rsidR="00AB51D1" w:rsidRDefault="00AB51D1">
          <w:pPr>
            <w:pStyle w:val="TM2"/>
            <w:rPr>
              <w:rFonts w:eastAsiaTheme="minorEastAsia" w:cstheme="minorBidi"/>
              <w:noProof/>
              <w:kern w:val="0"/>
              <w:sz w:val="22"/>
              <w:szCs w:val="22"/>
              <w:lang w:val="en-US" w:eastAsia="en-US" w:bidi="ar-SA"/>
            </w:rPr>
          </w:pPr>
          <w:hyperlink w:anchor="_Toc68358220" w:history="1">
            <w:r w:rsidRPr="002A3760">
              <w:rPr>
                <w:rStyle w:val="Lienhypertexte"/>
                <w:noProof/>
              </w:rPr>
              <w:t>3.2 - Modèle physique de données</w:t>
            </w:r>
            <w:r>
              <w:rPr>
                <w:noProof/>
                <w:webHidden/>
              </w:rPr>
              <w:tab/>
            </w:r>
            <w:r>
              <w:rPr>
                <w:noProof/>
                <w:webHidden/>
              </w:rPr>
              <w:fldChar w:fldCharType="begin"/>
            </w:r>
            <w:r>
              <w:rPr>
                <w:noProof/>
                <w:webHidden/>
              </w:rPr>
              <w:instrText xml:space="preserve"> PAGEREF _Toc68358220 \h </w:instrText>
            </w:r>
            <w:r>
              <w:rPr>
                <w:noProof/>
                <w:webHidden/>
              </w:rPr>
            </w:r>
            <w:r>
              <w:rPr>
                <w:noProof/>
                <w:webHidden/>
              </w:rPr>
              <w:fldChar w:fldCharType="separate"/>
            </w:r>
            <w:r>
              <w:rPr>
                <w:noProof/>
                <w:webHidden/>
              </w:rPr>
              <w:t>6</w:t>
            </w:r>
            <w:r>
              <w:rPr>
                <w:noProof/>
                <w:webHidden/>
              </w:rPr>
              <w:fldChar w:fldCharType="end"/>
            </w:r>
          </w:hyperlink>
        </w:p>
        <w:p w14:paraId="41A825E7" w14:textId="0C667EDE" w:rsidR="00AB51D1" w:rsidRDefault="00AB51D1">
          <w:pPr>
            <w:pStyle w:val="TM3"/>
            <w:rPr>
              <w:rFonts w:eastAsiaTheme="minorEastAsia" w:cstheme="minorBidi"/>
              <w:i w:val="0"/>
              <w:noProof/>
              <w:kern w:val="0"/>
              <w:sz w:val="22"/>
              <w:szCs w:val="22"/>
              <w:lang w:val="en-US" w:eastAsia="en-US" w:bidi="ar-SA"/>
            </w:rPr>
          </w:pPr>
          <w:hyperlink w:anchor="_Toc68358221" w:history="1">
            <w:r w:rsidRPr="002A3760">
              <w:rPr>
                <w:rStyle w:val="Lienhypertexte"/>
                <w:noProof/>
                <w:kern w:val="2"/>
              </w:rPr>
              <w:t>3.2.1 -</w:t>
            </w:r>
            <w:r w:rsidRPr="002A3760">
              <w:rPr>
                <w:rStyle w:val="Lienhypertexte"/>
                <w:noProof/>
              </w:rPr>
              <w:t xml:space="preserve"> Synthèse</w:t>
            </w:r>
            <w:r>
              <w:rPr>
                <w:noProof/>
                <w:webHidden/>
              </w:rPr>
              <w:tab/>
            </w:r>
            <w:r>
              <w:rPr>
                <w:noProof/>
                <w:webHidden/>
              </w:rPr>
              <w:fldChar w:fldCharType="begin"/>
            </w:r>
            <w:r>
              <w:rPr>
                <w:noProof/>
                <w:webHidden/>
              </w:rPr>
              <w:instrText xml:space="preserve"> PAGEREF _Toc68358221 \h </w:instrText>
            </w:r>
            <w:r>
              <w:rPr>
                <w:noProof/>
                <w:webHidden/>
              </w:rPr>
            </w:r>
            <w:r>
              <w:rPr>
                <w:noProof/>
                <w:webHidden/>
              </w:rPr>
              <w:fldChar w:fldCharType="separate"/>
            </w:r>
            <w:r>
              <w:rPr>
                <w:noProof/>
                <w:webHidden/>
              </w:rPr>
              <w:t>6</w:t>
            </w:r>
            <w:r>
              <w:rPr>
                <w:noProof/>
                <w:webHidden/>
              </w:rPr>
              <w:fldChar w:fldCharType="end"/>
            </w:r>
          </w:hyperlink>
        </w:p>
        <w:p w14:paraId="6AC2EF93" w14:textId="4009C40D" w:rsidR="00AB51D1" w:rsidRDefault="00AB51D1">
          <w:pPr>
            <w:pStyle w:val="TM3"/>
            <w:rPr>
              <w:rFonts w:eastAsiaTheme="minorEastAsia" w:cstheme="minorBidi"/>
              <w:i w:val="0"/>
              <w:noProof/>
              <w:kern w:val="0"/>
              <w:sz w:val="22"/>
              <w:szCs w:val="22"/>
              <w:lang w:val="en-US" w:eastAsia="en-US" w:bidi="ar-SA"/>
            </w:rPr>
          </w:pPr>
          <w:hyperlink w:anchor="_Toc68358222" w:history="1">
            <w:r w:rsidRPr="002A3760">
              <w:rPr>
                <w:rStyle w:val="Lienhypertexte"/>
                <w:noProof/>
              </w:rPr>
              <w:t>3.2.2 - Schéma du modèle physique de données</w:t>
            </w:r>
            <w:r>
              <w:rPr>
                <w:noProof/>
                <w:webHidden/>
              </w:rPr>
              <w:tab/>
            </w:r>
            <w:r>
              <w:rPr>
                <w:noProof/>
                <w:webHidden/>
              </w:rPr>
              <w:fldChar w:fldCharType="begin"/>
            </w:r>
            <w:r>
              <w:rPr>
                <w:noProof/>
                <w:webHidden/>
              </w:rPr>
              <w:instrText xml:space="preserve"> PAGEREF _Toc68358222 \h </w:instrText>
            </w:r>
            <w:r>
              <w:rPr>
                <w:noProof/>
                <w:webHidden/>
              </w:rPr>
            </w:r>
            <w:r>
              <w:rPr>
                <w:noProof/>
                <w:webHidden/>
              </w:rPr>
              <w:fldChar w:fldCharType="separate"/>
            </w:r>
            <w:r>
              <w:rPr>
                <w:noProof/>
                <w:webHidden/>
              </w:rPr>
              <w:t>6</w:t>
            </w:r>
            <w:r>
              <w:rPr>
                <w:noProof/>
                <w:webHidden/>
              </w:rPr>
              <w:fldChar w:fldCharType="end"/>
            </w:r>
          </w:hyperlink>
        </w:p>
        <w:p w14:paraId="536DC061" w14:textId="0C3F0A41" w:rsidR="00AB51D1" w:rsidRDefault="00AB51D1">
          <w:pPr>
            <w:pStyle w:val="TM3"/>
            <w:rPr>
              <w:rFonts w:eastAsiaTheme="minorEastAsia" w:cstheme="minorBidi"/>
              <w:i w:val="0"/>
              <w:noProof/>
              <w:kern w:val="0"/>
              <w:sz w:val="22"/>
              <w:szCs w:val="22"/>
              <w:lang w:val="en-US" w:eastAsia="en-US" w:bidi="ar-SA"/>
            </w:rPr>
          </w:pPr>
          <w:hyperlink w:anchor="_Toc68358223" w:history="1">
            <w:r w:rsidRPr="002A3760">
              <w:rPr>
                <w:rStyle w:val="Lienhypertexte"/>
                <w:noProof/>
              </w:rPr>
              <w:t>3.2.3 - Détail des tables</w:t>
            </w:r>
            <w:r>
              <w:rPr>
                <w:noProof/>
                <w:webHidden/>
              </w:rPr>
              <w:tab/>
            </w:r>
            <w:r>
              <w:rPr>
                <w:noProof/>
                <w:webHidden/>
              </w:rPr>
              <w:fldChar w:fldCharType="begin"/>
            </w:r>
            <w:r>
              <w:rPr>
                <w:noProof/>
                <w:webHidden/>
              </w:rPr>
              <w:instrText xml:space="preserve"> PAGEREF _Toc68358223 \h </w:instrText>
            </w:r>
            <w:r>
              <w:rPr>
                <w:noProof/>
                <w:webHidden/>
              </w:rPr>
            </w:r>
            <w:r>
              <w:rPr>
                <w:noProof/>
                <w:webHidden/>
              </w:rPr>
              <w:fldChar w:fldCharType="separate"/>
            </w:r>
            <w:r>
              <w:rPr>
                <w:noProof/>
                <w:webHidden/>
              </w:rPr>
              <w:t>8</w:t>
            </w:r>
            <w:r>
              <w:rPr>
                <w:noProof/>
                <w:webHidden/>
              </w:rPr>
              <w:fldChar w:fldCharType="end"/>
            </w:r>
          </w:hyperlink>
        </w:p>
        <w:p w14:paraId="347A2B3F" w14:textId="65494ADB" w:rsidR="00AB51D1" w:rsidRDefault="00AB51D1">
          <w:pPr>
            <w:pStyle w:val="TM1"/>
            <w:rPr>
              <w:rFonts w:eastAsiaTheme="minorEastAsia" w:cstheme="minorBidi"/>
              <w:b w:val="0"/>
              <w:noProof/>
              <w:kern w:val="0"/>
              <w:sz w:val="22"/>
              <w:szCs w:val="22"/>
              <w:lang w:val="en-US" w:eastAsia="en-US" w:bidi="ar-SA"/>
            </w:rPr>
          </w:pPr>
          <w:hyperlink w:anchor="_Toc68358224" w:history="1">
            <w:r w:rsidRPr="002A3760">
              <w:rPr>
                <w:rStyle w:val="Lienhypertexte"/>
                <w:noProof/>
              </w:rPr>
              <w:t>4 - Architecture de déploiement</w:t>
            </w:r>
            <w:r>
              <w:rPr>
                <w:noProof/>
                <w:webHidden/>
              </w:rPr>
              <w:tab/>
            </w:r>
            <w:r>
              <w:rPr>
                <w:noProof/>
                <w:webHidden/>
              </w:rPr>
              <w:fldChar w:fldCharType="begin"/>
            </w:r>
            <w:r>
              <w:rPr>
                <w:noProof/>
                <w:webHidden/>
              </w:rPr>
              <w:instrText xml:space="preserve"> PAGEREF _Toc68358224 \h </w:instrText>
            </w:r>
            <w:r>
              <w:rPr>
                <w:noProof/>
                <w:webHidden/>
              </w:rPr>
            </w:r>
            <w:r>
              <w:rPr>
                <w:noProof/>
                <w:webHidden/>
              </w:rPr>
              <w:fldChar w:fldCharType="separate"/>
            </w:r>
            <w:r>
              <w:rPr>
                <w:noProof/>
                <w:webHidden/>
              </w:rPr>
              <w:t>17</w:t>
            </w:r>
            <w:r>
              <w:rPr>
                <w:noProof/>
                <w:webHidden/>
              </w:rPr>
              <w:fldChar w:fldCharType="end"/>
            </w:r>
          </w:hyperlink>
        </w:p>
        <w:p w14:paraId="4DD9D9D7" w14:textId="5FCB540D" w:rsidR="00AB51D1" w:rsidRDefault="00AB51D1">
          <w:pPr>
            <w:pStyle w:val="TM2"/>
            <w:rPr>
              <w:rFonts w:eastAsiaTheme="minorEastAsia" w:cstheme="minorBidi"/>
              <w:noProof/>
              <w:kern w:val="0"/>
              <w:sz w:val="22"/>
              <w:szCs w:val="22"/>
              <w:lang w:val="en-US" w:eastAsia="en-US" w:bidi="ar-SA"/>
            </w:rPr>
          </w:pPr>
          <w:hyperlink w:anchor="_Toc68358225" w:history="1">
            <w:r w:rsidRPr="002A3760">
              <w:rPr>
                <w:rStyle w:val="Lienhypertexte"/>
                <w:noProof/>
              </w:rPr>
              <w:t>4.1 - Synthèse</w:t>
            </w:r>
            <w:r>
              <w:rPr>
                <w:noProof/>
                <w:webHidden/>
              </w:rPr>
              <w:tab/>
            </w:r>
            <w:r>
              <w:rPr>
                <w:noProof/>
                <w:webHidden/>
              </w:rPr>
              <w:fldChar w:fldCharType="begin"/>
            </w:r>
            <w:r>
              <w:rPr>
                <w:noProof/>
                <w:webHidden/>
              </w:rPr>
              <w:instrText xml:space="preserve"> PAGEREF _Toc68358225 \h </w:instrText>
            </w:r>
            <w:r>
              <w:rPr>
                <w:noProof/>
                <w:webHidden/>
              </w:rPr>
            </w:r>
            <w:r>
              <w:rPr>
                <w:noProof/>
                <w:webHidden/>
              </w:rPr>
              <w:fldChar w:fldCharType="separate"/>
            </w:r>
            <w:r>
              <w:rPr>
                <w:noProof/>
                <w:webHidden/>
              </w:rPr>
              <w:t>17</w:t>
            </w:r>
            <w:r>
              <w:rPr>
                <w:noProof/>
                <w:webHidden/>
              </w:rPr>
              <w:fldChar w:fldCharType="end"/>
            </w:r>
          </w:hyperlink>
        </w:p>
        <w:p w14:paraId="3986F1A9" w14:textId="4BFF6FAD" w:rsidR="00AB51D1" w:rsidRDefault="00AB51D1">
          <w:pPr>
            <w:pStyle w:val="TM2"/>
            <w:rPr>
              <w:rFonts w:eastAsiaTheme="minorEastAsia" w:cstheme="minorBidi"/>
              <w:noProof/>
              <w:kern w:val="0"/>
              <w:sz w:val="22"/>
              <w:szCs w:val="22"/>
              <w:lang w:val="en-US" w:eastAsia="en-US" w:bidi="ar-SA"/>
            </w:rPr>
          </w:pPr>
          <w:hyperlink w:anchor="_Toc68358226" w:history="1">
            <w:r w:rsidRPr="002A3760">
              <w:rPr>
                <w:rStyle w:val="Lienhypertexte"/>
                <w:noProof/>
              </w:rPr>
              <w:t>4.2 - Diagramme de déploiement</w:t>
            </w:r>
            <w:r>
              <w:rPr>
                <w:noProof/>
                <w:webHidden/>
              </w:rPr>
              <w:tab/>
            </w:r>
            <w:r>
              <w:rPr>
                <w:noProof/>
                <w:webHidden/>
              </w:rPr>
              <w:fldChar w:fldCharType="begin"/>
            </w:r>
            <w:r>
              <w:rPr>
                <w:noProof/>
                <w:webHidden/>
              </w:rPr>
              <w:instrText xml:space="preserve"> PAGEREF _Toc68358226 \h </w:instrText>
            </w:r>
            <w:r>
              <w:rPr>
                <w:noProof/>
                <w:webHidden/>
              </w:rPr>
            </w:r>
            <w:r>
              <w:rPr>
                <w:noProof/>
                <w:webHidden/>
              </w:rPr>
              <w:fldChar w:fldCharType="separate"/>
            </w:r>
            <w:r>
              <w:rPr>
                <w:noProof/>
                <w:webHidden/>
              </w:rPr>
              <w:t>17</w:t>
            </w:r>
            <w:r>
              <w:rPr>
                <w:noProof/>
                <w:webHidden/>
              </w:rPr>
              <w:fldChar w:fldCharType="end"/>
            </w:r>
          </w:hyperlink>
        </w:p>
        <w:p w14:paraId="08F1B119" w14:textId="4B586566" w:rsidR="00AB51D1" w:rsidRDefault="00AB51D1">
          <w:pPr>
            <w:pStyle w:val="TM2"/>
            <w:rPr>
              <w:rFonts w:eastAsiaTheme="minorEastAsia" w:cstheme="minorBidi"/>
              <w:noProof/>
              <w:kern w:val="0"/>
              <w:sz w:val="22"/>
              <w:szCs w:val="22"/>
              <w:lang w:val="en-US" w:eastAsia="en-US" w:bidi="ar-SA"/>
            </w:rPr>
          </w:pPr>
          <w:hyperlink w:anchor="_Toc68358227" w:history="1">
            <w:r w:rsidRPr="002A3760">
              <w:rPr>
                <w:rStyle w:val="Lienhypertexte"/>
                <w:noProof/>
              </w:rPr>
              <w:t>4.3 - Détail des terminaux</w:t>
            </w:r>
            <w:r>
              <w:rPr>
                <w:noProof/>
                <w:webHidden/>
              </w:rPr>
              <w:tab/>
            </w:r>
            <w:r>
              <w:rPr>
                <w:noProof/>
                <w:webHidden/>
              </w:rPr>
              <w:fldChar w:fldCharType="begin"/>
            </w:r>
            <w:r>
              <w:rPr>
                <w:noProof/>
                <w:webHidden/>
              </w:rPr>
              <w:instrText xml:space="preserve"> PAGEREF _Toc68358227 \h </w:instrText>
            </w:r>
            <w:r>
              <w:rPr>
                <w:noProof/>
                <w:webHidden/>
              </w:rPr>
            </w:r>
            <w:r>
              <w:rPr>
                <w:noProof/>
                <w:webHidden/>
              </w:rPr>
              <w:fldChar w:fldCharType="separate"/>
            </w:r>
            <w:r>
              <w:rPr>
                <w:noProof/>
                <w:webHidden/>
              </w:rPr>
              <w:t>19</w:t>
            </w:r>
            <w:r>
              <w:rPr>
                <w:noProof/>
                <w:webHidden/>
              </w:rPr>
              <w:fldChar w:fldCharType="end"/>
            </w:r>
          </w:hyperlink>
        </w:p>
        <w:p w14:paraId="3B23B13F" w14:textId="1895E98D" w:rsidR="00AB51D1" w:rsidRDefault="00AB51D1">
          <w:pPr>
            <w:pStyle w:val="TM3"/>
            <w:rPr>
              <w:rFonts w:eastAsiaTheme="minorEastAsia" w:cstheme="minorBidi"/>
              <w:i w:val="0"/>
              <w:noProof/>
              <w:kern w:val="0"/>
              <w:sz w:val="22"/>
              <w:szCs w:val="22"/>
              <w:lang w:val="en-US" w:eastAsia="en-US" w:bidi="ar-SA"/>
            </w:rPr>
          </w:pPr>
          <w:hyperlink w:anchor="_Toc68358228" w:history="1">
            <w:r w:rsidRPr="002A3760">
              <w:rPr>
                <w:rStyle w:val="Lienhypertexte"/>
                <w:noProof/>
              </w:rPr>
              <w:t>4.3.1 - « External »</w:t>
            </w:r>
            <w:r>
              <w:rPr>
                <w:noProof/>
                <w:webHidden/>
              </w:rPr>
              <w:tab/>
            </w:r>
            <w:r>
              <w:rPr>
                <w:noProof/>
                <w:webHidden/>
              </w:rPr>
              <w:fldChar w:fldCharType="begin"/>
            </w:r>
            <w:r>
              <w:rPr>
                <w:noProof/>
                <w:webHidden/>
              </w:rPr>
              <w:instrText xml:space="preserve"> PAGEREF _Toc68358228 \h </w:instrText>
            </w:r>
            <w:r>
              <w:rPr>
                <w:noProof/>
                <w:webHidden/>
              </w:rPr>
            </w:r>
            <w:r>
              <w:rPr>
                <w:noProof/>
                <w:webHidden/>
              </w:rPr>
              <w:fldChar w:fldCharType="separate"/>
            </w:r>
            <w:r>
              <w:rPr>
                <w:noProof/>
                <w:webHidden/>
              </w:rPr>
              <w:t>19</w:t>
            </w:r>
            <w:r>
              <w:rPr>
                <w:noProof/>
                <w:webHidden/>
              </w:rPr>
              <w:fldChar w:fldCharType="end"/>
            </w:r>
          </w:hyperlink>
        </w:p>
        <w:p w14:paraId="63539B52" w14:textId="26D6403F" w:rsidR="00AB51D1" w:rsidRDefault="00AB51D1">
          <w:pPr>
            <w:pStyle w:val="TM3"/>
            <w:rPr>
              <w:rFonts w:eastAsiaTheme="minorEastAsia" w:cstheme="minorBidi"/>
              <w:i w:val="0"/>
              <w:noProof/>
              <w:kern w:val="0"/>
              <w:sz w:val="22"/>
              <w:szCs w:val="22"/>
              <w:lang w:val="en-US" w:eastAsia="en-US" w:bidi="ar-SA"/>
            </w:rPr>
          </w:pPr>
          <w:hyperlink w:anchor="_Toc68358229" w:history="1">
            <w:r w:rsidRPr="002A3760">
              <w:rPr>
                <w:rStyle w:val="Lienhypertexte"/>
                <w:noProof/>
              </w:rPr>
              <w:t>4.3.2 - « Group »</w:t>
            </w:r>
            <w:r>
              <w:rPr>
                <w:noProof/>
                <w:webHidden/>
              </w:rPr>
              <w:tab/>
            </w:r>
            <w:r>
              <w:rPr>
                <w:noProof/>
                <w:webHidden/>
              </w:rPr>
              <w:fldChar w:fldCharType="begin"/>
            </w:r>
            <w:r>
              <w:rPr>
                <w:noProof/>
                <w:webHidden/>
              </w:rPr>
              <w:instrText xml:space="preserve"> PAGEREF _Toc68358229 \h </w:instrText>
            </w:r>
            <w:r>
              <w:rPr>
                <w:noProof/>
                <w:webHidden/>
              </w:rPr>
            </w:r>
            <w:r>
              <w:rPr>
                <w:noProof/>
                <w:webHidden/>
              </w:rPr>
              <w:fldChar w:fldCharType="separate"/>
            </w:r>
            <w:r>
              <w:rPr>
                <w:noProof/>
                <w:webHidden/>
              </w:rPr>
              <w:t>19</w:t>
            </w:r>
            <w:r>
              <w:rPr>
                <w:noProof/>
                <w:webHidden/>
              </w:rPr>
              <w:fldChar w:fldCharType="end"/>
            </w:r>
          </w:hyperlink>
        </w:p>
        <w:p w14:paraId="197A860A" w14:textId="6698396F" w:rsidR="00AB51D1" w:rsidRDefault="00AB51D1">
          <w:pPr>
            <w:pStyle w:val="TM3"/>
            <w:rPr>
              <w:rFonts w:eastAsiaTheme="minorEastAsia" w:cstheme="minorBidi"/>
              <w:i w:val="0"/>
              <w:noProof/>
              <w:kern w:val="0"/>
              <w:sz w:val="22"/>
              <w:szCs w:val="22"/>
              <w:lang w:val="en-US" w:eastAsia="en-US" w:bidi="ar-SA"/>
            </w:rPr>
          </w:pPr>
          <w:hyperlink w:anchor="_Toc68358230" w:history="1">
            <w:r w:rsidRPr="002A3760">
              <w:rPr>
                <w:rStyle w:val="Lienhypertexte"/>
                <w:noProof/>
              </w:rPr>
              <w:t>4.3.3 - « Users »</w:t>
            </w:r>
            <w:r>
              <w:rPr>
                <w:noProof/>
                <w:webHidden/>
              </w:rPr>
              <w:tab/>
            </w:r>
            <w:r>
              <w:rPr>
                <w:noProof/>
                <w:webHidden/>
              </w:rPr>
              <w:fldChar w:fldCharType="begin"/>
            </w:r>
            <w:r>
              <w:rPr>
                <w:noProof/>
                <w:webHidden/>
              </w:rPr>
              <w:instrText xml:space="preserve"> PAGEREF _Toc68358230 \h </w:instrText>
            </w:r>
            <w:r>
              <w:rPr>
                <w:noProof/>
                <w:webHidden/>
              </w:rPr>
            </w:r>
            <w:r>
              <w:rPr>
                <w:noProof/>
                <w:webHidden/>
              </w:rPr>
              <w:fldChar w:fldCharType="separate"/>
            </w:r>
            <w:r>
              <w:rPr>
                <w:noProof/>
                <w:webHidden/>
              </w:rPr>
              <w:t>19</w:t>
            </w:r>
            <w:r>
              <w:rPr>
                <w:noProof/>
                <w:webHidden/>
              </w:rPr>
              <w:fldChar w:fldCharType="end"/>
            </w:r>
          </w:hyperlink>
        </w:p>
        <w:p w14:paraId="0C74DAAB" w14:textId="31C14125" w:rsidR="00AB51D1" w:rsidRDefault="00AB51D1">
          <w:pPr>
            <w:pStyle w:val="TM1"/>
            <w:rPr>
              <w:rFonts w:eastAsiaTheme="minorEastAsia" w:cstheme="minorBidi"/>
              <w:b w:val="0"/>
              <w:noProof/>
              <w:kern w:val="0"/>
              <w:sz w:val="22"/>
              <w:szCs w:val="22"/>
              <w:lang w:val="en-US" w:eastAsia="en-US" w:bidi="ar-SA"/>
            </w:rPr>
          </w:pPr>
          <w:hyperlink w:anchor="_Toc68358231" w:history="1">
            <w:r w:rsidRPr="002A3760">
              <w:rPr>
                <w:rStyle w:val="Lienhypertexte"/>
                <w:noProof/>
              </w:rPr>
              <w:t>5 - Architecture logicielle</w:t>
            </w:r>
            <w:r>
              <w:rPr>
                <w:noProof/>
                <w:webHidden/>
              </w:rPr>
              <w:tab/>
            </w:r>
            <w:r>
              <w:rPr>
                <w:noProof/>
                <w:webHidden/>
              </w:rPr>
              <w:fldChar w:fldCharType="begin"/>
            </w:r>
            <w:r>
              <w:rPr>
                <w:noProof/>
                <w:webHidden/>
              </w:rPr>
              <w:instrText xml:space="preserve"> PAGEREF _Toc68358231 \h </w:instrText>
            </w:r>
            <w:r>
              <w:rPr>
                <w:noProof/>
                <w:webHidden/>
              </w:rPr>
            </w:r>
            <w:r>
              <w:rPr>
                <w:noProof/>
                <w:webHidden/>
              </w:rPr>
              <w:fldChar w:fldCharType="separate"/>
            </w:r>
            <w:r>
              <w:rPr>
                <w:noProof/>
                <w:webHidden/>
              </w:rPr>
              <w:t>20</w:t>
            </w:r>
            <w:r>
              <w:rPr>
                <w:noProof/>
                <w:webHidden/>
              </w:rPr>
              <w:fldChar w:fldCharType="end"/>
            </w:r>
          </w:hyperlink>
        </w:p>
        <w:p w14:paraId="79F58BF6" w14:textId="0D82804B" w:rsidR="00AB51D1" w:rsidRDefault="00AB51D1">
          <w:pPr>
            <w:pStyle w:val="TM2"/>
            <w:rPr>
              <w:rFonts w:eastAsiaTheme="minorEastAsia" w:cstheme="minorBidi"/>
              <w:noProof/>
              <w:kern w:val="0"/>
              <w:sz w:val="22"/>
              <w:szCs w:val="22"/>
              <w:lang w:val="en-US" w:eastAsia="en-US" w:bidi="ar-SA"/>
            </w:rPr>
          </w:pPr>
          <w:hyperlink w:anchor="_Toc68358232" w:history="1">
            <w:r w:rsidRPr="002A3760">
              <w:rPr>
                <w:rStyle w:val="Lienhypertexte"/>
                <w:noProof/>
              </w:rPr>
              <w:t>5.1 - Principes généraux</w:t>
            </w:r>
            <w:r>
              <w:rPr>
                <w:noProof/>
                <w:webHidden/>
              </w:rPr>
              <w:tab/>
            </w:r>
            <w:r>
              <w:rPr>
                <w:noProof/>
                <w:webHidden/>
              </w:rPr>
              <w:fldChar w:fldCharType="begin"/>
            </w:r>
            <w:r>
              <w:rPr>
                <w:noProof/>
                <w:webHidden/>
              </w:rPr>
              <w:instrText xml:space="preserve"> PAGEREF _Toc68358232 \h </w:instrText>
            </w:r>
            <w:r>
              <w:rPr>
                <w:noProof/>
                <w:webHidden/>
              </w:rPr>
            </w:r>
            <w:r>
              <w:rPr>
                <w:noProof/>
                <w:webHidden/>
              </w:rPr>
              <w:fldChar w:fldCharType="separate"/>
            </w:r>
            <w:r>
              <w:rPr>
                <w:noProof/>
                <w:webHidden/>
              </w:rPr>
              <w:t>20</w:t>
            </w:r>
            <w:r>
              <w:rPr>
                <w:noProof/>
                <w:webHidden/>
              </w:rPr>
              <w:fldChar w:fldCharType="end"/>
            </w:r>
          </w:hyperlink>
        </w:p>
        <w:p w14:paraId="5C076543" w14:textId="79DAB0C9" w:rsidR="00AB51D1" w:rsidRDefault="00AB51D1">
          <w:pPr>
            <w:pStyle w:val="TM3"/>
            <w:rPr>
              <w:rFonts w:eastAsiaTheme="minorEastAsia" w:cstheme="minorBidi"/>
              <w:i w:val="0"/>
              <w:noProof/>
              <w:kern w:val="0"/>
              <w:sz w:val="22"/>
              <w:szCs w:val="22"/>
              <w:lang w:val="en-US" w:eastAsia="en-US" w:bidi="ar-SA"/>
            </w:rPr>
          </w:pPr>
          <w:hyperlink w:anchor="_Toc68358233" w:history="1">
            <w:r w:rsidRPr="002A3760">
              <w:rPr>
                <w:rStyle w:val="Lienhypertexte"/>
                <w:noProof/>
              </w:rPr>
              <w:t>5.1.1 - Les couches</w:t>
            </w:r>
            <w:r>
              <w:rPr>
                <w:noProof/>
                <w:webHidden/>
              </w:rPr>
              <w:tab/>
            </w:r>
            <w:r>
              <w:rPr>
                <w:noProof/>
                <w:webHidden/>
              </w:rPr>
              <w:fldChar w:fldCharType="begin"/>
            </w:r>
            <w:r>
              <w:rPr>
                <w:noProof/>
                <w:webHidden/>
              </w:rPr>
              <w:instrText xml:space="preserve"> PAGEREF _Toc68358233 \h </w:instrText>
            </w:r>
            <w:r>
              <w:rPr>
                <w:noProof/>
                <w:webHidden/>
              </w:rPr>
            </w:r>
            <w:r>
              <w:rPr>
                <w:noProof/>
                <w:webHidden/>
              </w:rPr>
              <w:fldChar w:fldCharType="separate"/>
            </w:r>
            <w:r>
              <w:rPr>
                <w:noProof/>
                <w:webHidden/>
              </w:rPr>
              <w:t>20</w:t>
            </w:r>
            <w:r>
              <w:rPr>
                <w:noProof/>
                <w:webHidden/>
              </w:rPr>
              <w:fldChar w:fldCharType="end"/>
            </w:r>
          </w:hyperlink>
        </w:p>
        <w:p w14:paraId="22C48FC9" w14:textId="6F53685F" w:rsidR="00AB51D1" w:rsidRDefault="00AB51D1">
          <w:pPr>
            <w:pStyle w:val="TM3"/>
            <w:rPr>
              <w:rFonts w:eastAsiaTheme="minorEastAsia" w:cstheme="minorBidi"/>
              <w:i w:val="0"/>
              <w:noProof/>
              <w:kern w:val="0"/>
              <w:sz w:val="22"/>
              <w:szCs w:val="22"/>
              <w:lang w:val="en-US" w:eastAsia="en-US" w:bidi="ar-SA"/>
            </w:rPr>
          </w:pPr>
          <w:hyperlink w:anchor="_Toc68358234" w:history="1">
            <w:r w:rsidRPr="002A3760">
              <w:rPr>
                <w:rStyle w:val="Lienhypertexte"/>
                <w:noProof/>
              </w:rPr>
              <w:t>5.1.2 - Diagramme de composants</w:t>
            </w:r>
            <w:r>
              <w:rPr>
                <w:noProof/>
                <w:webHidden/>
              </w:rPr>
              <w:tab/>
            </w:r>
            <w:r>
              <w:rPr>
                <w:noProof/>
                <w:webHidden/>
              </w:rPr>
              <w:fldChar w:fldCharType="begin"/>
            </w:r>
            <w:r>
              <w:rPr>
                <w:noProof/>
                <w:webHidden/>
              </w:rPr>
              <w:instrText xml:space="preserve"> PAGEREF _Toc68358234 \h </w:instrText>
            </w:r>
            <w:r>
              <w:rPr>
                <w:noProof/>
                <w:webHidden/>
              </w:rPr>
            </w:r>
            <w:r>
              <w:rPr>
                <w:noProof/>
                <w:webHidden/>
              </w:rPr>
              <w:fldChar w:fldCharType="separate"/>
            </w:r>
            <w:r>
              <w:rPr>
                <w:noProof/>
                <w:webHidden/>
              </w:rPr>
              <w:t>20</w:t>
            </w:r>
            <w:r>
              <w:rPr>
                <w:noProof/>
                <w:webHidden/>
              </w:rPr>
              <w:fldChar w:fldCharType="end"/>
            </w:r>
          </w:hyperlink>
        </w:p>
        <w:p w14:paraId="69CCE0B1" w14:textId="5D9B1544" w:rsidR="00AB51D1" w:rsidRDefault="00AB51D1">
          <w:pPr>
            <w:pStyle w:val="TM3"/>
            <w:rPr>
              <w:rFonts w:eastAsiaTheme="minorEastAsia" w:cstheme="minorBidi"/>
              <w:i w:val="0"/>
              <w:noProof/>
              <w:kern w:val="0"/>
              <w:sz w:val="22"/>
              <w:szCs w:val="22"/>
              <w:lang w:val="en-US" w:eastAsia="en-US" w:bidi="ar-SA"/>
            </w:rPr>
          </w:pPr>
          <w:hyperlink w:anchor="_Toc68358235" w:history="1">
            <w:r w:rsidRPr="002A3760">
              <w:rPr>
                <w:rStyle w:val="Lienhypertexte"/>
                <w:noProof/>
              </w:rPr>
              <w:t>5.1.3 - Structure des sources</w:t>
            </w:r>
            <w:r>
              <w:rPr>
                <w:noProof/>
                <w:webHidden/>
              </w:rPr>
              <w:tab/>
            </w:r>
            <w:r>
              <w:rPr>
                <w:noProof/>
                <w:webHidden/>
              </w:rPr>
              <w:fldChar w:fldCharType="begin"/>
            </w:r>
            <w:r>
              <w:rPr>
                <w:noProof/>
                <w:webHidden/>
              </w:rPr>
              <w:instrText xml:space="preserve"> PAGEREF _Toc68358235 \h </w:instrText>
            </w:r>
            <w:r>
              <w:rPr>
                <w:noProof/>
                <w:webHidden/>
              </w:rPr>
            </w:r>
            <w:r>
              <w:rPr>
                <w:noProof/>
                <w:webHidden/>
              </w:rPr>
              <w:fldChar w:fldCharType="separate"/>
            </w:r>
            <w:r>
              <w:rPr>
                <w:noProof/>
                <w:webHidden/>
              </w:rPr>
              <w:t>23</w:t>
            </w:r>
            <w:r>
              <w:rPr>
                <w:noProof/>
                <w:webHidden/>
              </w:rPr>
              <w:fldChar w:fldCharType="end"/>
            </w:r>
          </w:hyperlink>
        </w:p>
        <w:p w14:paraId="73D4DBDC" w14:textId="69329272" w:rsidR="00AB51D1" w:rsidRDefault="00AB51D1">
          <w:pPr>
            <w:pStyle w:val="TM2"/>
            <w:rPr>
              <w:rFonts w:eastAsiaTheme="minorEastAsia" w:cstheme="minorBidi"/>
              <w:noProof/>
              <w:kern w:val="0"/>
              <w:sz w:val="22"/>
              <w:szCs w:val="22"/>
              <w:lang w:val="en-US" w:eastAsia="en-US" w:bidi="ar-SA"/>
            </w:rPr>
          </w:pPr>
          <w:hyperlink w:anchor="_Toc68358236" w:history="1">
            <w:r w:rsidRPr="002A3760">
              <w:rPr>
                <w:rStyle w:val="Lienhypertexte"/>
                <w:noProof/>
              </w:rPr>
              <w:t>5.2 - Application Web</w:t>
            </w:r>
            <w:r>
              <w:rPr>
                <w:noProof/>
                <w:webHidden/>
              </w:rPr>
              <w:tab/>
            </w:r>
            <w:r>
              <w:rPr>
                <w:noProof/>
                <w:webHidden/>
              </w:rPr>
              <w:fldChar w:fldCharType="begin"/>
            </w:r>
            <w:r>
              <w:rPr>
                <w:noProof/>
                <w:webHidden/>
              </w:rPr>
              <w:instrText xml:space="preserve"> PAGEREF _Toc68358236 \h </w:instrText>
            </w:r>
            <w:r>
              <w:rPr>
                <w:noProof/>
                <w:webHidden/>
              </w:rPr>
            </w:r>
            <w:r>
              <w:rPr>
                <w:noProof/>
                <w:webHidden/>
              </w:rPr>
              <w:fldChar w:fldCharType="separate"/>
            </w:r>
            <w:r>
              <w:rPr>
                <w:noProof/>
                <w:webHidden/>
              </w:rPr>
              <w:t>23</w:t>
            </w:r>
            <w:r>
              <w:rPr>
                <w:noProof/>
                <w:webHidden/>
              </w:rPr>
              <w:fldChar w:fldCharType="end"/>
            </w:r>
          </w:hyperlink>
        </w:p>
        <w:p w14:paraId="480386E6" w14:textId="4EAAA877" w:rsidR="00AB51D1" w:rsidRDefault="00AB51D1">
          <w:pPr>
            <w:pStyle w:val="TM1"/>
            <w:rPr>
              <w:rFonts w:eastAsiaTheme="minorEastAsia" w:cstheme="minorBidi"/>
              <w:b w:val="0"/>
              <w:noProof/>
              <w:kern w:val="0"/>
              <w:sz w:val="22"/>
              <w:szCs w:val="22"/>
              <w:lang w:val="en-US" w:eastAsia="en-US" w:bidi="ar-SA"/>
            </w:rPr>
          </w:pPr>
          <w:hyperlink w:anchor="_Toc68358237" w:history="1">
            <w:r w:rsidRPr="002A3760">
              <w:rPr>
                <w:rStyle w:val="Lienhypertexte"/>
                <w:noProof/>
              </w:rPr>
              <w:t>6 - Points particuliers</w:t>
            </w:r>
            <w:r>
              <w:rPr>
                <w:noProof/>
                <w:webHidden/>
              </w:rPr>
              <w:tab/>
            </w:r>
            <w:r>
              <w:rPr>
                <w:noProof/>
                <w:webHidden/>
              </w:rPr>
              <w:fldChar w:fldCharType="begin"/>
            </w:r>
            <w:r>
              <w:rPr>
                <w:noProof/>
                <w:webHidden/>
              </w:rPr>
              <w:instrText xml:space="preserve"> PAGEREF _Toc68358237 \h </w:instrText>
            </w:r>
            <w:r>
              <w:rPr>
                <w:noProof/>
                <w:webHidden/>
              </w:rPr>
            </w:r>
            <w:r>
              <w:rPr>
                <w:noProof/>
                <w:webHidden/>
              </w:rPr>
              <w:fldChar w:fldCharType="separate"/>
            </w:r>
            <w:r>
              <w:rPr>
                <w:noProof/>
                <w:webHidden/>
              </w:rPr>
              <w:t>24</w:t>
            </w:r>
            <w:r>
              <w:rPr>
                <w:noProof/>
                <w:webHidden/>
              </w:rPr>
              <w:fldChar w:fldCharType="end"/>
            </w:r>
          </w:hyperlink>
        </w:p>
        <w:p w14:paraId="4A5B08AF" w14:textId="70CB9CF0" w:rsidR="00AB51D1" w:rsidRDefault="00AB51D1">
          <w:pPr>
            <w:pStyle w:val="TM2"/>
            <w:rPr>
              <w:rFonts w:eastAsiaTheme="minorEastAsia" w:cstheme="minorBidi"/>
              <w:noProof/>
              <w:kern w:val="0"/>
              <w:sz w:val="22"/>
              <w:szCs w:val="22"/>
              <w:lang w:val="en-US" w:eastAsia="en-US" w:bidi="ar-SA"/>
            </w:rPr>
          </w:pPr>
          <w:hyperlink w:anchor="_Toc68358238" w:history="1">
            <w:r w:rsidRPr="002A3760">
              <w:rPr>
                <w:rStyle w:val="Lienhypertexte"/>
                <w:noProof/>
              </w:rPr>
              <w:t>6.1 - Gestion des logs</w:t>
            </w:r>
            <w:r>
              <w:rPr>
                <w:noProof/>
                <w:webHidden/>
              </w:rPr>
              <w:tab/>
            </w:r>
            <w:r>
              <w:rPr>
                <w:noProof/>
                <w:webHidden/>
              </w:rPr>
              <w:fldChar w:fldCharType="begin"/>
            </w:r>
            <w:r>
              <w:rPr>
                <w:noProof/>
                <w:webHidden/>
              </w:rPr>
              <w:instrText xml:space="preserve"> PAGEREF _Toc68358238 \h </w:instrText>
            </w:r>
            <w:r>
              <w:rPr>
                <w:noProof/>
                <w:webHidden/>
              </w:rPr>
            </w:r>
            <w:r>
              <w:rPr>
                <w:noProof/>
                <w:webHidden/>
              </w:rPr>
              <w:fldChar w:fldCharType="separate"/>
            </w:r>
            <w:r>
              <w:rPr>
                <w:noProof/>
                <w:webHidden/>
              </w:rPr>
              <w:t>24</w:t>
            </w:r>
            <w:r>
              <w:rPr>
                <w:noProof/>
                <w:webHidden/>
              </w:rPr>
              <w:fldChar w:fldCharType="end"/>
            </w:r>
          </w:hyperlink>
        </w:p>
        <w:p w14:paraId="21690754" w14:textId="3DFAA7A2" w:rsidR="00AB51D1" w:rsidRDefault="00AB51D1">
          <w:pPr>
            <w:pStyle w:val="TM2"/>
            <w:rPr>
              <w:rFonts w:eastAsiaTheme="minorEastAsia" w:cstheme="minorBidi"/>
              <w:noProof/>
              <w:kern w:val="0"/>
              <w:sz w:val="22"/>
              <w:szCs w:val="22"/>
              <w:lang w:val="en-US" w:eastAsia="en-US" w:bidi="ar-SA"/>
            </w:rPr>
          </w:pPr>
          <w:hyperlink w:anchor="_Toc68358239" w:history="1">
            <w:r w:rsidRPr="002A3760">
              <w:rPr>
                <w:rStyle w:val="Lienhypertexte"/>
                <w:noProof/>
              </w:rPr>
              <w:t>6.2 - Monitoring</w:t>
            </w:r>
            <w:r>
              <w:rPr>
                <w:noProof/>
                <w:webHidden/>
              </w:rPr>
              <w:tab/>
            </w:r>
            <w:r>
              <w:rPr>
                <w:noProof/>
                <w:webHidden/>
              </w:rPr>
              <w:fldChar w:fldCharType="begin"/>
            </w:r>
            <w:r>
              <w:rPr>
                <w:noProof/>
                <w:webHidden/>
              </w:rPr>
              <w:instrText xml:space="preserve"> PAGEREF _Toc68358239 \h </w:instrText>
            </w:r>
            <w:r>
              <w:rPr>
                <w:noProof/>
                <w:webHidden/>
              </w:rPr>
            </w:r>
            <w:r>
              <w:rPr>
                <w:noProof/>
                <w:webHidden/>
              </w:rPr>
              <w:fldChar w:fldCharType="separate"/>
            </w:r>
            <w:r>
              <w:rPr>
                <w:noProof/>
                <w:webHidden/>
              </w:rPr>
              <w:t>25</w:t>
            </w:r>
            <w:r>
              <w:rPr>
                <w:noProof/>
                <w:webHidden/>
              </w:rPr>
              <w:fldChar w:fldCharType="end"/>
            </w:r>
          </w:hyperlink>
        </w:p>
        <w:p w14:paraId="554AEE9E" w14:textId="448BED20" w:rsidR="00AB51D1" w:rsidRDefault="00AB51D1">
          <w:pPr>
            <w:pStyle w:val="TM2"/>
            <w:rPr>
              <w:rFonts w:eastAsiaTheme="minorEastAsia" w:cstheme="minorBidi"/>
              <w:noProof/>
              <w:kern w:val="0"/>
              <w:sz w:val="22"/>
              <w:szCs w:val="22"/>
              <w:lang w:val="en-US" w:eastAsia="en-US" w:bidi="ar-SA"/>
            </w:rPr>
          </w:pPr>
          <w:hyperlink w:anchor="_Toc68358240" w:history="1">
            <w:r w:rsidRPr="002A3760">
              <w:rPr>
                <w:rStyle w:val="Lienhypertexte"/>
                <w:noProof/>
              </w:rPr>
              <w:t>6.3 - Ressources</w:t>
            </w:r>
            <w:r>
              <w:rPr>
                <w:noProof/>
                <w:webHidden/>
              </w:rPr>
              <w:tab/>
            </w:r>
            <w:r>
              <w:rPr>
                <w:noProof/>
                <w:webHidden/>
              </w:rPr>
              <w:fldChar w:fldCharType="begin"/>
            </w:r>
            <w:r>
              <w:rPr>
                <w:noProof/>
                <w:webHidden/>
              </w:rPr>
              <w:instrText xml:space="preserve"> PAGEREF _Toc68358240 \h </w:instrText>
            </w:r>
            <w:r>
              <w:rPr>
                <w:noProof/>
                <w:webHidden/>
              </w:rPr>
            </w:r>
            <w:r>
              <w:rPr>
                <w:noProof/>
                <w:webHidden/>
              </w:rPr>
              <w:fldChar w:fldCharType="separate"/>
            </w:r>
            <w:r>
              <w:rPr>
                <w:noProof/>
                <w:webHidden/>
              </w:rPr>
              <w:t>26</w:t>
            </w:r>
            <w:r>
              <w:rPr>
                <w:noProof/>
                <w:webHidden/>
              </w:rPr>
              <w:fldChar w:fldCharType="end"/>
            </w:r>
          </w:hyperlink>
        </w:p>
        <w:p w14:paraId="36B0F9B7" w14:textId="2F25BDE0" w:rsidR="00AB51D1" w:rsidRDefault="00AB51D1">
          <w:pPr>
            <w:pStyle w:val="TM3"/>
            <w:rPr>
              <w:rFonts w:eastAsiaTheme="minorEastAsia" w:cstheme="minorBidi"/>
              <w:i w:val="0"/>
              <w:noProof/>
              <w:kern w:val="0"/>
              <w:sz w:val="22"/>
              <w:szCs w:val="22"/>
              <w:lang w:val="en-US" w:eastAsia="en-US" w:bidi="ar-SA"/>
            </w:rPr>
          </w:pPr>
          <w:hyperlink w:anchor="_Toc68358241" w:history="1">
            <w:r w:rsidRPr="002A3760">
              <w:rPr>
                <w:rStyle w:val="Lienhypertexte"/>
                <w:noProof/>
              </w:rPr>
              <w:t>6.3.1 - Charte graphique</w:t>
            </w:r>
            <w:r>
              <w:rPr>
                <w:noProof/>
                <w:webHidden/>
              </w:rPr>
              <w:tab/>
            </w:r>
            <w:r>
              <w:rPr>
                <w:noProof/>
                <w:webHidden/>
              </w:rPr>
              <w:fldChar w:fldCharType="begin"/>
            </w:r>
            <w:r>
              <w:rPr>
                <w:noProof/>
                <w:webHidden/>
              </w:rPr>
              <w:instrText xml:space="preserve"> PAGEREF _Toc68358241 \h </w:instrText>
            </w:r>
            <w:r>
              <w:rPr>
                <w:noProof/>
                <w:webHidden/>
              </w:rPr>
            </w:r>
            <w:r>
              <w:rPr>
                <w:noProof/>
                <w:webHidden/>
              </w:rPr>
              <w:fldChar w:fldCharType="separate"/>
            </w:r>
            <w:r>
              <w:rPr>
                <w:noProof/>
                <w:webHidden/>
              </w:rPr>
              <w:t>26</w:t>
            </w:r>
            <w:r>
              <w:rPr>
                <w:noProof/>
                <w:webHidden/>
              </w:rPr>
              <w:fldChar w:fldCharType="end"/>
            </w:r>
          </w:hyperlink>
        </w:p>
        <w:p w14:paraId="3E68C4E9" w14:textId="60F5931F" w:rsidR="00AB51D1" w:rsidRDefault="00AB51D1">
          <w:pPr>
            <w:pStyle w:val="TM3"/>
            <w:rPr>
              <w:rFonts w:eastAsiaTheme="minorEastAsia" w:cstheme="minorBidi"/>
              <w:i w:val="0"/>
              <w:noProof/>
              <w:kern w:val="0"/>
              <w:sz w:val="22"/>
              <w:szCs w:val="22"/>
              <w:lang w:val="en-US" w:eastAsia="en-US" w:bidi="ar-SA"/>
            </w:rPr>
          </w:pPr>
          <w:hyperlink w:anchor="_Toc68358242" w:history="1">
            <w:r w:rsidRPr="002A3760">
              <w:rPr>
                <w:rStyle w:val="Lienhypertexte"/>
                <w:noProof/>
              </w:rPr>
              <w:t>6.3.2 - Maquettes</w:t>
            </w:r>
            <w:r>
              <w:rPr>
                <w:noProof/>
                <w:webHidden/>
              </w:rPr>
              <w:tab/>
            </w:r>
            <w:r>
              <w:rPr>
                <w:noProof/>
                <w:webHidden/>
              </w:rPr>
              <w:fldChar w:fldCharType="begin"/>
            </w:r>
            <w:r>
              <w:rPr>
                <w:noProof/>
                <w:webHidden/>
              </w:rPr>
              <w:instrText xml:space="preserve"> PAGEREF _Toc68358242 \h </w:instrText>
            </w:r>
            <w:r>
              <w:rPr>
                <w:noProof/>
                <w:webHidden/>
              </w:rPr>
            </w:r>
            <w:r>
              <w:rPr>
                <w:noProof/>
                <w:webHidden/>
              </w:rPr>
              <w:fldChar w:fldCharType="separate"/>
            </w:r>
            <w:r>
              <w:rPr>
                <w:noProof/>
                <w:webHidden/>
              </w:rPr>
              <w:t>26</w:t>
            </w:r>
            <w:r>
              <w:rPr>
                <w:noProof/>
                <w:webHidden/>
              </w:rPr>
              <w:fldChar w:fldCharType="end"/>
            </w:r>
          </w:hyperlink>
        </w:p>
        <w:p w14:paraId="5456F9E8" w14:textId="1880A9A2" w:rsidR="00AB51D1" w:rsidRDefault="00AB51D1">
          <w:pPr>
            <w:pStyle w:val="TM3"/>
            <w:rPr>
              <w:rFonts w:eastAsiaTheme="minorEastAsia" w:cstheme="minorBidi"/>
              <w:i w:val="0"/>
              <w:noProof/>
              <w:kern w:val="0"/>
              <w:sz w:val="22"/>
              <w:szCs w:val="22"/>
              <w:lang w:val="en-US" w:eastAsia="en-US" w:bidi="ar-SA"/>
            </w:rPr>
          </w:pPr>
          <w:hyperlink w:anchor="_Toc68358243" w:history="1">
            <w:r w:rsidRPr="002A3760">
              <w:rPr>
                <w:rStyle w:val="Lienhypertexte"/>
                <w:noProof/>
              </w:rPr>
              <w:t>6.3.3 - Base de données de développement et finale.</w:t>
            </w:r>
            <w:r>
              <w:rPr>
                <w:noProof/>
                <w:webHidden/>
              </w:rPr>
              <w:tab/>
            </w:r>
            <w:r>
              <w:rPr>
                <w:noProof/>
                <w:webHidden/>
              </w:rPr>
              <w:fldChar w:fldCharType="begin"/>
            </w:r>
            <w:r>
              <w:rPr>
                <w:noProof/>
                <w:webHidden/>
              </w:rPr>
              <w:instrText xml:space="preserve"> PAGEREF _Toc68358243 \h </w:instrText>
            </w:r>
            <w:r>
              <w:rPr>
                <w:noProof/>
                <w:webHidden/>
              </w:rPr>
            </w:r>
            <w:r>
              <w:rPr>
                <w:noProof/>
                <w:webHidden/>
              </w:rPr>
              <w:fldChar w:fldCharType="separate"/>
            </w:r>
            <w:r>
              <w:rPr>
                <w:noProof/>
                <w:webHidden/>
              </w:rPr>
              <w:t>26</w:t>
            </w:r>
            <w:r>
              <w:rPr>
                <w:noProof/>
                <w:webHidden/>
              </w:rPr>
              <w:fldChar w:fldCharType="end"/>
            </w:r>
          </w:hyperlink>
        </w:p>
        <w:p w14:paraId="27BE1C43" w14:textId="770402F5" w:rsidR="00AB51D1" w:rsidRDefault="00AB51D1">
          <w:pPr>
            <w:pStyle w:val="TM2"/>
            <w:rPr>
              <w:rFonts w:eastAsiaTheme="minorEastAsia" w:cstheme="minorBidi"/>
              <w:noProof/>
              <w:kern w:val="0"/>
              <w:sz w:val="22"/>
              <w:szCs w:val="22"/>
              <w:lang w:val="en-US" w:eastAsia="en-US" w:bidi="ar-SA"/>
            </w:rPr>
          </w:pPr>
          <w:hyperlink w:anchor="_Toc68358244" w:history="1">
            <w:r w:rsidRPr="002A3760">
              <w:rPr>
                <w:rStyle w:val="Lienhypertexte"/>
                <w:noProof/>
              </w:rPr>
              <w:t>6.4 - Environnement de développement</w:t>
            </w:r>
            <w:r>
              <w:rPr>
                <w:noProof/>
                <w:webHidden/>
              </w:rPr>
              <w:tab/>
            </w:r>
            <w:r>
              <w:rPr>
                <w:noProof/>
                <w:webHidden/>
              </w:rPr>
              <w:fldChar w:fldCharType="begin"/>
            </w:r>
            <w:r>
              <w:rPr>
                <w:noProof/>
                <w:webHidden/>
              </w:rPr>
              <w:instrText xml:space="preserve"> PAGEREF _Toc68358244 \h </w:instrText>
            </w:r>
            <w:r>
              <w:rPr>
                <w:noProof/>
                <w:webHidden/>
              </w:rPr>
            </w:r>
            <w:r>
              <w:rPr>
                <w:noProof/>
                <w:webHidden/>
              </w:rPr>
              <w:fldChar w:fldCharType="separate"/>
            </w:r>
            <w:r>
              <w:rPr>
                <w:noProof/>
                <w:webHidden/>
              </w:rPr>
              <w:t>26</w:t>
            </w:r>
            <w:r>
              <w:rPr>
                <w:noProof/>
                <w:webHidden/>
              </w:rPr>
              <w:fldChar w:fldCharType="end"/>
            </w:r>
          </w:hyperlink>
        </w:p>
        <w:p w14:paraId="434F0E28" w14:textId="36963F46" w:rsidR="00AB51D1" w:rsidRDefault="00AB51D1">
          <w:pPr>
            <w:pStyle w:val="TM2"/>
            <w:rPr>
              <w:rFonts w:eastAsiaTheme="minorEastAsia" w:cstheme="minorBidi"/>
              <w:noProof/>
              <w:kern w:val="0"/>
              <w:sz w:val="22"/>
              <w:szCs w:val="22"/>
              <w:lang w:val="en-US" w:eastAsia="en-US" w:bidi="ar-SA"/>
            </w:rPr>
          </w:pPr>
          <w:hyperlink w:anchor="_Toc68358245" w:history="1">
            <w:r w:rsidRPr="002A3760">
              <w:rPr>
                <w:rStyle w:val="Lienhypertexte"/>
                <w:noProof/>
              </w:rPr>
              <w:t>6.5 - Procédure de packaging / livraison</w:t>
            </w:r>
            <w:r>
              <w:rPr>
                <w:noProof/>
                <w:webHidden/>
              </w:rPr>
              <w:tab/>
            </w:r>
            <w:r>
              <w:rPr>
                <w:noProof/>
                <w:webHidden/>
              </w:rPr>
              <w:fldChar w:fldCharType="begin"/>
            </w:r>
            <w:r>
              <w:rPr>
                <w:noProof/>
                <w:webHidden/>
              </w:rPr>
              <w:instrText xml:space="preserve"> PAGEREF _Toc68358245 \h </w:instrText>
            </w:r>
            <w:r>
              <w:rPr>
                <w:noProof/>
                <w:webHidden/>
              </w:rPr>
            </w:r>
            <w:r>
              <w:rPr>
                <w:noProof/>
                <w:webHidden/>
              </w:rPr>
              <w:fldChar w:fldCharType="separate"/>
            </w:r>
            <w:r>
              <w:rPr>
                <w:noProof/>
                <w:webHidden/>
              </w:rPr>
              <w:t>26</w:t>
            </w:r>
            <w:r>
              <w:rPr>
                <w:noProof/>
                <w:webHidden/>
              </w:rPr>
              <w:fldChar w:fldCharType="end"/>
            </w:r>
          </w:hyperlink>
        </w:p>
        <w:p w14:paraId="4ADEE9E0" w14:textId="70EA4115" w:rsidR="00AB51D1" w:rsidRDefault="00AB51D1">
          <w:pPr>
            <w:pStyle w:val="TM1"/>
            <w:rPr>
              <w:rFonts w:eastAsiaTheme="minorEastAsia" w:cstheme="minorBidi"/>
              <w:b w:val="0"/>
              <w:noProof/>
              <w:kern w:val="0"/>
              <w:sz w:val="22"/>
              <w:szCs w:val="22"/>
              <w:lang w:val="en-US" w:eastAsia="en-US" w:bidi="ar-SA"/>
            </w:rPr>
          </w:pPr>
          <w:hyperlink w:anchor="_Toc68358246" w:history="1">
            <w:r w:rsidRPr="002A3760">
              <w:rPr>
                <w:rStyle w:val="Lienhypertexte"/>
                <w:noProof/>
              </w:rPr>
              <w:t>7 - Glossaire</w:t>
            </w:r>
            <w:r>
              <w:rPr>
                <w:noProof/>
                <w:webHidden/>
              </w:rPr>
              <w:tab/>
            </w:r>
            <w:r>
              <w:rPr>
                <w:noProof/>
                <w:webHidden/>
              </w:rPr>
              <w:fldChar w:fldCharType="begin"/>
            </w:r>
            <w:r>
              <w:rPr>
                <w:noProof/>
                <w:webHidden/>
              </w:rPr>
              <w:instrText xml:space="preserve"> PAGEREF _Toc68358246 \h </w:instrText>
            </w:r>
            <w:r>
              <w:rPr>
                <w:noProof/>
                <w:webHidden/>
              </w:rPr>
            </w:r>
            <w:r>
              <w:rPr>
                <w:noProof/>
                <w:webHidden/>
              </w:rPr>
              <w:fldChar w:fldCharType="separate"/>
            </w:r>
            <w:r>
              <w:rPr>
                <w:noProof/>
                <w:webHidden/>
              </w:rPr>
              <w:t>27</w:t>
            </w:r>
            <w:r>
              <w:rPr>
                <w:noProof/>
                <w:webHidden/>
              </w:rPr>
              <w:fldChar w:fldCharType="end"/>
            </w:r>
          </w:hyperlink>
        </w:p>
        <w:p w14:paraId="19EAD577" w14:textId="64BF0BF1" w:rsidR="00644454" w:rsidRDefault="00455D59">
          <w:r>
            <w:rPr>
              <w:b/>
            </w:rPr>
            <w:fldChar w:fldCharType="end"/>
          </w:r>
        </w:p>
      </w:sdtContent>
    </w:sdt>
    <w:p w14:paraId="0686BB8A" w14:textId="77777777" w:rsidR="007C2A66" w:rsidRDefault="007C2A66">
      <w:pPr>
        <w:pStyle w:val="Balise"/>
        <w:rPr>
          <w:rStyle w:val="Lienhypertexte"/>
          <w:noProof/>
          <w:sz w:val="24"/>
        </w:rPr>
      </w:pPr>
    </w:p>
    <w:p w14:paraId="4F1E3B63" w14:textId="595E022F" w:rsidR="00D553CC" w:rsidRDefault="00D553CC">
      <w:pPr>
        <w:pStyle w:val="Balise"/>
        <w:rPr>
          <w:color w:val="auto"/>
        </w:rPr>
        <w:sectPr w:rsidR="00D553CC" w:rsidSect="00A9640E">
          <w:headerReference w:type="default" r:id="rId16"/>
          <w:footerReference w:type="default" r:id="rId17"/>
          <w:footerReference w:type="first" r:id="rId18"/>
          <w:pgSz w:w="11906" w:h="16838"/>
          <w:pgMar w:top="1418" w:right="1134" w:bottom="1418" w:left="1134" w:header="1134" w:footer="284" w:gutter="0"/>
          <w:pgNumType w:start="0"/>
          <w:cols w:space="720"/>
          <w:titlePg/>
          <w:docGrid w:linePitch="326"/>
        </w:sectPr>
      </w:pPr>
    </w:p>
    <w:p w14:paraId="3F937A6F" w14:textId="3C33D7F8" w:rsidR="000F0279" w:rsidRPr="00D002D3" w:rsidRDefault="00B3229A" w:rsidP="00243305">
      <w:pPr>
        <w:pStyle w:val="Titre1"/>
      </w:pPr>
      <w:bookmarkStart w:id="0" w:name="_Versions"/>
      <w:bookmarkStart w:id="1" w:name="_Toc43144519"/>
      <w:bookmarkStart w:id="2" w:name="_Toc68358209"/>
      <w:bookmarkEnd w:id="0"/>
      <w:r w:rsidRPr="00D002D3">
        <w:lastRenderedPageBreak/>
        <w:t>Versions</w:t>
      </w:r>
      <w:bookmarkEnd w:id="1"/>
      <w:bookmarkEnd w:id="2"/>
    </w:p>
    <w:p w14:paraId="17CCBAE9" w14:textId="77777777" w:rsidR="000F0279" w:rsidRPr="00D002D3" w:rsidRDefault="000F0279">
      <w:pPr>
        <w:pStyle w:val="Corpsdetexte"/>
      </w:pPr>
    </w:p>
    <w:tbl>
      <w:tblPr>
        <w:tblStyle w:val="TableauGrille5Fonc-Accentuation5"/>
        <w:tblW w:w="9634" w:type="dxa"/>
        <w:tblLayout w:type="fixed"/>
        <w:tblLook w:val="0420" w:firstRow="1" w:lastRow="0" w:firstColumn="0" w:lastColumn="0" w:noHBand="0" w:noVBand="1"/>
      </w:tblPr>
      <w:tblGrid>
        <w:gridCol w:w="1517"/>
        <w:gridCol w:w="1414"/>
        <w:gridCol w:w="5389"/>
        <w:gridCol w:w="1314"/>
      </w:tblGrid>
      <w:tr w:rsidR="000F0279" w:rsidRPr="00004A26" w14:paraId="69407EEE" w14:textId="77777777" w:rsidTr="00E3432D">
        <w:trPr>
          <w:cnfStyle w:val="100000000000" w:firstRow="1" w:lastRow="0" w:firstColumn="0" w:lastColumn="0" w:oddVBand="0" w:evenVBand="0" w:oddHBand="0" w:evenHBand="0" w:firstRowFirstColumn="0" w:firstRowLastColumn="0" w:lastRowFirstColumn="0" w:lastRowLastColumn="0"/>
        </w:trPr>
        <w:tc>
          <w:tcPr>
            <w:tcW w:w="1517" w:type="dxa"/>
          </w:tcPr>
          <w:p w14:paraId="242B342B"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Auteur</w:t>
            </w:r>
          </w:p>
        </w:tc>
        <w:tc>
          <w:tcPr>
            <w:tcW w:w="1414" w:type="dxa"/>
          </w:tcPr>
          <w:p w14:paraId="287D1FF4"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Date</w:t>
            </w:r>
          </w:p>
        </w:tc>
        <w:tc>
          <w:tcPr>
            <w:tcW w:w="5389" w:type="dxa"/>
          </w:tcPr>
          <w:p w14:paraId="633F8E4F" w14:textId="77777777" w:rsidR="000F0279" w:rsidRPr="00004A26" w:rsidRDefault="00B3229A">
            <w:pPr>
              <w:pStyle w:val="Tableauentte"/>
              <w:rPr>
                <w:color w:val="FFFFFF" w:themeColor="background1"/>
                <w:sz w:val="22"/>
                <w:szCs w:val="22"/>
              </w:rPr>
            </w:pPr>
            <w:r w:rsidRPr="00004A26">
              <w:rPr>
                <w:color w:val="FFFFFF" w:themeColor="background1"/>
                <w:sz w:val="22"/>
                <w:szCs w:val="22"/>
              </w:rPr>
              <w:t>Description</w:t>
            </w:r>
          </w:p>
        </w:tc>
        <w:tc>
          <w:tcPr>
            <w:tcW w:w="1314" w:type="dxa"/>
          </w:tcPr>
          <w:p w14:paraId="18434F28"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Version</w:t>
            </w:r>
          </w:p>
        </w:tc>
      </w:tr>
      <w:tr w:rsidR="009274EC" w:rsidRPr="00004A26" w14:paraId="1BBF1D3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6A5262A6" w14:textId="1507FEB7" w:rsidR="000F0279" w:rsidRPr="00004A26" w:rsidRDefault="00F76B2C" w:rsidP="00BA3FE7">
            <w:pPr>
              <w:pStyle w:val="Contenudetableau"/>
              <w:jc w:val="center"/>
              <w:rPr>
                <w:color w:val="auto"/>
                <w:sz w:val="22"/>
                <w:szCs w:val="22"/>
              </w:rPr>
            </w:pPr>
            <w:r w:rsidRPr="00004A26">
              <w:rPr>
                <w:color w:val="auto"/>
                <w:sz w:val="22"/>
                <w:szCs w:val="22"/>
              </w:rPr>
              <w:t>Loïc ROMERO</w:t>
            </w:r>
          </w:p>
        </w:tc>
        <w:tc>
          <w:tcPr>
            <w:tcW w:w="1414" w:type="dxa"/>
            <w:vAlign w:val="center"/>
          </w:tcPr>
          <w:p w14:paraId="759F739C" w14:textId="37F426AC" w:rsidR="000F0279" w:rsidRPr="00004A26" w:rsidRDefault="00F76B2C" w:rsidP="00BA3FE7">
            <w:pPr>
              <w:pStyle w:val="Contenudetableau"/>
              <w:jc w:val="center"/>
              <w:rPr>
                <w:color w:val="auto"/>
                <w:sz w:val="22"/>
                <w:szCs w:val="22"/>
              </w:rPr>
            </w:pPr>
            <w:r w:rsidRPr="00004A26">
              <w:rPr>
                <w:color w:val="auto"/>
                <w:sz w:val="22"/>
                <w:szCs w:val="22"/>
              </w:rPr>
              <w:t>0</w:t>
            </w:r>
            <w:r w:rsidR="009A17BC">
              <w:rPr>
                <w:color w:val="auto"/>
                <w:sz w:val="22"/>
                <w:szCs w:val="22"/>
              </w:rPr>
              <w:t>7</w:t>
            </w:r>
            <w:r w:rsidRPr="00004A26">
              <w:rPr>
                <w:color w:val="auto"/>
                <w:sz w:val="22"/>
                <w:szCs w:val="22"/>
              </w:rPr>
              <w:t>/0</w:t>
            </w:r>
            <w:r w:rsidR="009A17BC">
              <w:rPr>
                <w:color w:val="auto"/>
                <w:sz w:val="22"/>
                <w:szCs w:val="22"/>
              </w:rPr>
              <w:t>9</w:t>
            </w:r>
            <w:r w:rsidRPr="00004A26">
              <w:rPr>
                <w:color w:val="auto"/>
                <w:sz w:val="22"/>
                <w:szCs w:val="22"/>
              </w:rPr>
              <w:t>/2020</w:t>
            </w:r>
          </w:p>
        </w:tc>
        <w:tc>
          <w:tcPr>
            <w:tcW w:w="5389" w:type="dxa"/>
            <w:vAlign w:val="center"/>
          </w:tcPr>
          <w:p w14:paraId="01232ACD" w14:textId="2568C5B7" w:rsidR="000F0279" w:rsidRPr="00004A26" w:rsidRDefault="00B3229A" w:rsidP="00BA3FE7">
            <w:pPr>
              <w:pStyle w:val="Contenudetableau"/>
              <w:rPr>
                <w:color w:val="auto"/>
                <w:sz w:val="22"/>
                <w:szCs w:val="22"/>
              </w:rPr>
            </w:pPr>
            <w:r w:rsidRPr="00004A26">
              <w:rPr>
                <w:color w:val="auto"/>
                <w:sz w:val="22"/>
                <w:szCs w:val="22"/>
              </w:rPr>
              <w:t>Création du document</w:t>
            </w:r>
            <w:r w:rsidR="0028251C">
              <w:rPr>
                <w:color w:val="auto"/>
                <w:sz w:val="22"/>
                <w:szCs w:val="22"/>
              </w:rPr>
              <w:t>.</w:t>
            </w:r>
          </w:p>
        </w:tc>
        <w:tc>
          <w:tcPr>
            <w:tcW w:w="1314" w:type="dxa"/>
            <w:vAlign w:val="center"/>
          </w:tcPr>
          <w:p w14:paraId="3D2DA927" w14:textId="0F940880" w:rsidR="000F0279" w:rsidRPr="00004A26" w:rsidRDefault="00F76B2C" w:rsidP="00BA3FE7">
            <w:pPr>
              <w:pStyle w:val="Contenudetableau"/>
              <w:jc w:val="center"/>
              <w:rPr>
                <w:color w:val="auto"/>
                <w:sz w:val="22"/>
                <w:szCs w:val="22"/>
              </w:rPr>
            </w:pPr>
            <w:r w:rsidRPr="00004A26">
              <w:rPr>
                <w:color w:val="auto"/>
                <w:sz w:val="22"/>
                <w:szCs w:val="22"/>
              </w:rPr>
              <w:t>1.0</w:t>
            </w:r>
          </w:p>
        </w:tc>
      </w:tr>
      <w:tr w:rsidR="00C64A26" w:rsidRPr="00004A26" w14:paraId="76CE228B" w14:textId="77777777" w:rsidTr="00BA3FE7">
        <w:trPr>
          <w:trHeight w:val="377"/>
        </w:trPr>
        <w:tc>
          <w:tcPr>
            <w:tcW w:w="1517" w:type="dxa"/>
            <w:vAlign w:val="center"/>
          </w:tcPr>
          <w:p w14:paraId="0DD11A22" w14:textId="567B8F4B" w:rsidR="00C64A26" w:rsidRPr="00004A26" w:rsidRDefault="00C64A26" w:rsidP="00C64A26">
            <w:pPr>
              <w:pStyle w:val="Contenudetableau"/>
              <w:jc w:val="center"/>
              <w:rPr>
                <w:color w:val="auto"/>
                <w:sz w:val="22"/>
                <w:szCs w:val="22"/>
              </w:rPr>
            </w:pPr>
            <w:r w:rsidRPr="00004A26">
              <w:rPr>
                <w:color w:val="auto"/>
                <w:sz w:val="22"/>
                <w:szCs w:val="22"/>
              </w:rPr>
              <w:t>Loïc ROMERO</w:t>
            </w:r>
          </w:p>
        </w:tc>
        <w:tc>
          <w:tcPr>
            <w:tcW w:w="1414" w:type="dxa"/>
            <w:vAlign w:val="center"/>
          </w:tcPr>
          <w:p w14:paraId="29E43896" w14:textId="2332D455" w:rsidR="00C64A26" w:rsidRPr="00004A26" w:rsidRDefault="00C64A26" w:rsidP="00C64A26">
            <w:pPr>
              <w:pStyle w:val="Contenudetableau"/>
              <w:jc w:val="center"/>
              <w:rPr>
                <w:color w:val="auto"/>
                <w:sz w:val="22"/>
                <w:szCs w:val="22"/>
              </w:rPr>
            </w:pPr>
            <w:r>
              <w:rPr>
                <w:color w:val="auto"/>
                <w:sz w:val="22"/>
                <w:szCs w:val="22"/>
              </w:rPr>
              <w:t>21</w:t>
            </w:r>
            <w:r w:rsidRPr="00004A26">
              <w:rPr>
                <w:color w:val="auto"/>
                <w:sz w:val="22"/>
                <w:szCs w:val="22"/>
              </w:rPr>
              <w:t>/0</w:t>
            </w:r>
            <w:r>
              <w:rPr>
                <w:color w:val="auto"/>
                <w:sz w:val="22"/>
                <w:szCs w:val="22"/>
              </w:rPr>
              <w:t>9</w:t>
            </w:r>
            <w:r w:rsidRPr="00004A26">
              <w:rPr>
                <w:color w:val="auto"/>
                <w:sz w:val="22"/>
                <w:szCs w:val="22"/>
              </w:rPr>
              <w:t>/2020</w:t>
            </w:r>
          </w:p>
        </w:tc>
        <w:tc>
          <w:tcPr>
            <w:tcW w:w="5389" w:type="dxa"/>
            <w:vAlign w:val="center"/>
          </w:tcPr>
          <w:p w14:paraId="335B88BE" w14:textId="1A70F153" w:rsidR="00C64A26" w:rsidRPr="00004A26" w:rsidRDefault="00C64A26" w:rsidP="00C64A26">
            <w:pPr>
              <w:pStyle w:val="Contenudetableau"/>
              <w:rPr>
                <w:color w:val="auto"/>
                <w:sz w:val="22"/>
                <w:szCs w:val="22"/>
              </w:rPr>
            </w:pPr>
            <w:r>
              <w:rPr>
                <w:color w:val="auto"/>
                <w:sz w:val="22"/>
                <w:szCs w:val="22"/>
              </w:rPr>
              <w:t>Ajout du plan.</w:t>
            </w:r>
          </w:p>
        </w:tc>
        <w:tc>
          <w:tcPr>
            <w:tcW w:w="1314" w:type="dxa"/>
            <w:vAlign w:val="center"/>
          </w:tcPr>
          <w:p w14:paraId="5999A7FB" w14:textId="6C84033D" w:rsidR="00C64A26" w:rsidRPr="00004A26" w:rsidRDefault="00C64A26" w:rsidP="00C64A26">
            <w:pPr>
              <w:pStyle w:val="Contenudetableau"/>
              <w:jc w:val="center"/>
              <w:rPr>
                <w:color w:val="auto"/>
                <w:sz w:val="22"/>
                <w:szCs w:val="22"/>
              </w:rPr>
            </w:pPr>
            <w:r>
              <w:rPr>
                <w:color w:val="auto"/>
                <w:sz w:val="22"/>
                <w:szCs w:val="22"/>
              </w:rPr>
              <w:t>1.1</w:t>
            </w:r>
          </w:p>
        </w:tc>
      </w:tr>
      <w:tr w:rsidR="00C64A26" w:rsidRPr="00004A26" w14:paraId="5F5A011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5D1030F2" w14:textId="17022797" w:rsidR="00C64A26" w:rsidRPr="00004A26" w:rsidRDefault="00C64A26" w:rsidP="00C64A26">
            <w:pPr>
              <w:pStyle w:val="Contenudetableau"/>
              <w:jc w:val="center"/>
              <w:rPr>
                <w:color w:val="auto"/>
                <w:sz w:val="22"/>
                <w:szCs w:val="22"/>
              </w:rPr>
            </w:pPr>
            <w:r w:rsidRPr="00004A26">
              <w:rPr>
                <w:color w:val="auto"/>
                <w:sz w:val="22"/>
                <w:szCs w:val="22"/>
              </w:rPr>
              <w:t>Loïc ROMERO</w:t>
            </w:r>
          </w:p>
        </w:tc>
        <w:tc>
          <w:tcPr>
            <w:tcW w:w="1414" w:type="dxa"/>
            <w:vAlign w:val="center"/>
          </w:tcPr>
          <w:p w14:paraId="513296E5" w14:textId="2EF74BA9" w:rsidR="00C64A26" w:rsidRPr="00004A26" w:rsidRDefault="00C64A26" w:rsidP="00C64A26">
            <w:pPr>
              <w:pStyle w:val="Contenudetableau"/>
              <w:jc w:val="center"/>
              <w:rPr>
                <w:color w:val="auto"/>
                <w:sz w:val="22"/>
                <w:szCs w:val="22"/>
              </w:rPr>
            </w:pPr>
            <w:r>
              <w:rPr>
                <w:color w:val="auto"/>
                <w:sz w:val="22"/>
                <w:szCs w:val="22"/>
              </w:rPr>
              <w:t>23/09/2020</w:t>
            </w:r>
          </w:p>
        </w:tc>
        <w:tc>
          <w:tcPr>
            <w:tcW w:w="5389" w:type="dxa"/>
            <w:vAlign w:val="center"/>
          </w:tcPr>
          <w:p w14:paraId="1CD3A703" w14:textId="421D0BD5" w:rsidR="00C64A26" w:rsidRPr="00004A26" w:rsidRDefault="00C64A26" w:rsidP="00C64A26">
            <w:pPr>
              <w:pStyle w:val="Contenudetableau"/>
              <w:rPr>
                <w:color w:val="auto"/>
                <w:sz w:val="22"/>
                <w:szCs w:val="22"/>
              </w:rPr>
            </w:pPr>
            <w:r>
              <w:rPr>
                <w:color w:val="auto"/>
                <w:sz w:val="22"/>
                <w:szCs w:val="22"/>
              </w:rPr>
              <w:t>Ajout des schémas.</w:t>
            </w:r>
          </w:p>
        </w:tc>
        <w:tc>
          <w:tcPr>
            <w:tcW w:w="1314" w:type="dxa"/>
            <w:vAlign w:val="center"/>
          </w:tcPr>
          <w:p w14:paraId="7EBACD11" w14:textId="05F56870" w:rsidR="00C64A26" w:rsidRPr="00004A26" w:rsidRDefault="00C64A26" w:rsidP="00C64A26">
            <w:pPr>
              <w:pStyle w:val="Contenudetableau"/>
              <w:jc w:val="center"/>
              <w:rPr>
                <w:color w:val="auto"/>
                <w:sz w:val="22"/>
                <w:szCs w:val="22"/>
              </w:rPr>
            </w:pPr>
            <w:r>
              <w:rPr>
                <w:color w:val="auto"/>
                <w:sz w:val="22"/>
                <w:szCs w:val="22"/>
              </w:rPr>
              <w:t>1.2</w:t>
            </w:r>
          </w:p>
        </w:tc>
      </w:tr>
      <w:tr w:rsidR="00A0674F" w:rsidRPr="00004A26" w14:paraId="7710F4E0" w14:textId="77777777" w:rsidTr="00BA3FE7">
        <w:trPr>
          <w:trHeight w:val="377"/>
        </w:trPr>
        <w:tc>
          <w:tcPr>
            <w:tcW w:w="1517" w:type="dxa"/>
            <w:vAlign w:val="center"/>
          </w:tcPr>
          <w:p w14:paraId="1AE9536F" w14:textId="7BD3BEB3" w:rsidR="00A0674F" w:rsidRPr="00004A26" w:rsidRDefault="00A0674F" w:rsidP="00A0674F">
            <w:pPr>
              <w:pStyle w:val="Contenudetableau"/>
              <w:jc w:val="center"/>
              <w:rPr>
                <w:color w:val="auto"/>
                <w:sz w:val="22"/>
                <w:szCs w:val="22"/>
              </w:rPr>
            </w:pPr>
            <w:r w:rsidRPr="00004A26">
              <w:rPr>
                <w:color w:val="auto"/>
                <w:sz w:val="22"/>
                <w:szCs w:val="22"/>
              </w:rPr>
              <w:t>Loïc ROMERO</w:t>
            </w:r>
          </w:p>
        </w:tc>
        <w:tc>
          <w:tcPr>
            <w:tcW w:w="1414" w:type="dxa"/>
            <w:vAlign w:val="center"/>
          </w:tcPr>
          <w:p w14:paraId="04328F03" w14:textId="300BF117" w:rsidR="00A0674F" w:rsidRPr="00004A26" w:rsidRDefault="00A0674F" w:rsidP="00A0674F">
            <w:pPr>
              <w:pStyle w:val="Contenudetableau"/>
              <w:jc w:val="center"/>
              <w:rPr>
                <w:color w:val="auto"/>
                <w:sz w:val="22"/>
                <w:szCs w:val="22"/>
              </w:rPr>
            </w:pPr>
            <w:r>
              <w:rPr>
                <w:color w:val="auto"/>
                <w:sz w:val="22"/>
                <w:szCs w:val="22"/>
              </w:rPr>
              <w:t>24/09/2020</w:t>
            </w:r>
          </w:p>
        </w:tc>
        <w:tc>
          <w:tcPr>
            <w:tcW w:w="5389" w:type="dxa"/>
            <w:vAlign w:val="center"/>
          </w:tcPr>
          <w:p w14:paraId="22A516B8" w14:textId="5730BC84" w:rsidR="00A0674F" w:rsidRPr="00004A26" w:rsidRDefault="00A0674F" w:rsidP="00A0674F">
            <w:pPr>
              <w:pStyle w:val="Contenudetableau"/>
              <w:rPr>
                <w:color w:val="auto"/>
                <w:sz w:val="22"/>
                <w:szCs w:val="22"/>
              </w:rPr>
            </w:pPr>
            <w:r>
              <w:rPr>
                <w:color w:val="auto"/>
                <w:sz w:val="22"/>
                <w:szCs w:val="22"/>
              </w:rPr>
              <w:t>Rédaction</w:t>
            </w:r>
            <w:r w:rsidR="00FF5DDA">
              <w:rPr>
                <w:color w:val="auto"/>
                <w:sz w:val="22"/>
                <w:szCs w:val="22"/>
              </w:rPr>
              <w:t> </w:t>
            </w:r>
            <w:r w:rsidR="00C42C30">
              <w:rPr>
                <w:color w:val="auto"/>
                <w:sz w:val="22"/>
                <w:szCs w:val="22"/>
              </w:rPr>
              <w:t>(</w:t>
            </w:r>
            <w:r w:rsidR="00542552">
              <w:rPr>
                <w:color w:val="auto"/>
                <w:sz w:val="22"/>
                <w:szCs w:val="22"/>
              </w:rPr>
              <w:t xml:space="preserve">Chap. : </w:t>
            </w:r>
            <w:r w:rsidR="00C42C30">
              <w:rPr>
                <w:color w:val="auto"/>
                <w:sz w:val="22"/>
                <w:szCs w:val="22"/>
              </w:rPr>
              <w:t>2.1 – 2.2 – 2.3 – 3.1)</w:t>
            </w:r>
          </w:p>
        </w:tc>
        <w:tc>
          <w:tcPr>
            <w:tcW w:w="1314" w:type="dxa"/>
            <w:vAlign w:val="center"/>
          </w:tcPr>
          <w:p w14:paraId="32656643" w14:textId="19E9DD81" w:rsidR="00A0674F" w:rsidRPr="00004A26" w:rsidRDefault="00A0674F" w:rsidP="00A0674F">
            <w:pPr>
              <w:pStyle w:val="Contenudetableau"/>
              <w:jc w:val="center"/>
              <w:rPr>
                <w:color w:val="auto"/>
                <w:sz w:val="22"/>
                <w:szCs w:val="22"/>
              </w:rPr>
            </w:pPr>
            <w:r>
              <w:rPr>
                <w:color w:val="auto"/>
                <w:sz w:val="22"/>
                <w:szCs w:val="22"/>
              </w:rPr>
              <w:t>1.</w:t>
            </w:r>
            <w:r w:rsidR="00F030C8">
              <w:rPr>
                <w:color w:val="auto"/>
                <w:sz w:val="22"/>
                <w:szCs w:val="22"/>
              </w:rPr>
              <w:t>3</w:t>
            </w:r>
          </w:p>
        </w:tc>
      </w:tr>
      <w:tr w:rsidR="00F030C8" w:rsidRPr="00004A26" w14:paraId="56D7194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15CC9F34" w14:textId="4EEEB74E" w:rsidR="00F030C8" w:rsidRDefault="00F030C8" w:rsidP="00F030C8">
            <w:pPr>
              <w:pStyle w:val="Contenudetableau"/>
              <w:jc w:val="center"/>
              <w:rPr>
                <w:sz w:val="22"/>
                <w:szCs w:val="22"/>
              </w:rPr>
            </w:pPr>
            <w:r w:rsidRPr="00004A26">
              <w:rPr>
                <w:color w:val="auto"/>
                <w:sz w:val="22"/>
                <w:szCs w:val="22"/>
              </w:rPr>
              <w:t>Loïc ROMERO</w:t>
            </w:r>
          </w:p>
        </w:tc>
        <w:tc>
          <w:tcPr>
            <w:tcW w:w="1414" w:type="dxa"/>
            <w:vAlign w:val="center"/>
          </w:tcPr>
          <w:p w14:paraId="66043813" w14:textId="54D05B57" w:rsidR="00F030C8" w:rsidRDefault="00F030C8" w:rsidP="00F030C8">
            <w:pPr>
              <w:pStyle w:val="Contenudetableau"/>
              <w:jc w:val="center"/>
              <w:rPr>
                <w:sz w:val="22"/>
                <w:szCs w:val="22"/>
              </w:rPr>
            </w:pPr>
            <w:r>
              <w:rPr>
                <w:color w:val="auto"/>
                <w:sz w:val="22"/>
                <w:szCs w:val="22"/>
              </w:rPr>
              <w:t>25/09/2020</w:t>
            </w:r>
          </w:p>
        </w:tc>
        <w:tc>
          <w:tcPr>
            <w:tcW w:w="5389" w:type="dxa"/>
            <w:vAlign w:val="center"/>
          </w:tcPr>
          <w:p w14:paraId="4AE814DB" w14:textId="1C5C4B8E" w:rsidR="00F030C8" w:rsidRDefault="00F030C8" w:rsidP="00F030C8">
            <w:pPr>
              <w:pStyle w:val="Contenudetableau"/>
              <w:rPr>
                <w:sz w:val="22"/>
                <w:szCs w:val="22"/>
              </w:rPr>
            </w:pPr>
            <w:r>
              <w:rPr>
                <w:color w:val="auto"/>
                <w:sz w:val="22"/>
                <w:szCs w:val="22"/>
              </w:rPr>
              <w:t>Rédaction </w:t>
            </w:r>
            <w:r w:rsidR="00C42C30">
              <w:rPr>
                <w:color w:val="auto"/>
                <w:sz w:val="22"/>
                <w:szCs w:val="22"/>
              </w:rPr>
              <w:t>(</w:t>
            </w:r>
            <w:r w:rsidR="00542552">
              <w:rPr>
                <w:color w:val="auto"/>
                <w:sz w:val="22"/>
                <w:szCs w:val="22"/>
              </w:rPr>
              <w:t xml:space="preserve">Chap. : </w:t>
            </w:r>
            <w:r w:rsidR="00C42C30">
              <w:rPr>
                <w:color w:val="auto"/>
                <w:sz w:val="22"/>
                <w:szCs w:val="22"/>
              </w:rPr>
              <w:t>3.3)</w:t>
            </w:r>
          </w:p>
        </w:tc>
        <w:tc>
          <w:tcPr>
            <w:tcW w:w="1314" w:type="dxa"/>
            <w:vAlign w:val="center"/>
          </w:tcPr>
          <w:p w14:paraId="4474FB3D" w14:textId="1C6EF45D" w:rsidR="00F030C8" w:rsidRDefault="00F030C8" w:rsidP="00F030C8">
            <w:pPr>
              <w:pStyle w:val="Contenudetableau"/>
              <w:jc w:val="center"/>
              <w:rPr>
                <w:sz w:val="22"/>
                <w:szCs w:val="22"/>
              </w:rPr>
            </w:pPr>
            <w:r>
              <w:rPr>
                <w:color w:val="auto"/>
                <w:sz w:val="22"/>
                <w:szCs w:val="22"/>
              </w:rPr>
              <w:t>1.4</w:t>
            </w:r>
          </w:p>
        </w:tc>
      </w:tr>
      <w:tr w:rsidR="00170F0C" w:rsidRPr="00004A26" w14:paraId="7B3009E6" w14:textId="77777777" w:rsidTr="00BA3FE7">
        <w:trPr>
          <w:trHeight w:val="377"/>
        </w:trPr>
        <w:tc>
          <w:tcPr>
            <w:tcW w:w="1517" w:type="dxa"/>
            <w:vAlign w:val="center"/>
          </w:tcPr>
          <w:p w14:paraId="31E56942" w14:textId="17B3B4E2" w:rsidR="00170F0C" w:rsidRDefault="00170F0C" w:rsidP="00170F0C">
            <w:pPr>
              <w:pStyle w:val="Contenudetableau"/>
              <w:jc w:val="center"/>
              <w:rPr>
                <w:sz w:val="22"/>
                <w:szCs w:val="22"/>
              </w:rPr>
            </w:pPr>
            <w:r w:rsidRPr="00004A26">
              <w:rPr>
                <w:color w:val="auto"/>
                <w:sz w:val="22"/>
                <w:szCs w:val="22"/>
              </w:rPr>
              <w:t>Loïc ROMERO</w:t>
            </w:r>
          </w:p>
        </w:tc>
        <w:tc>
          <w:tcPr>
            <w:tcW w:w="1414" w:type="dxa"/>
            <w:vAlign w:val="center"/>
          </w:tcPr>
          <w:p w14:paraId="4903C84A" w14:textId="5ECB115E" w:rsidR="00170F0C" w:rsidRDefault="00170F0C" w:rsidP="00170F0C">
            <w:pPr>
              <w:pStyle w:val="Contenudetableau"/>
              <w:jc w:val="center"/>
              <w:rPr>
                <w:sz w:val="22"/>
                <w:szCs w:val="22"/>
              </w:rPr>
            </w:pPr>
            <w:r>
              <w:rPr>
                <w:color w:val="auto"/>
                <w:sz w:val="22"/>
                <w:szCs w:val="22"/>
              </w:rPr>
              <w:t>26/09/2020</w:t>
            </w:r>
          </w:p>
        </w:tc>
        <w:tc>
          <w:tcPr>
            <w:tcW w:w="5389" w:type="dxa"/>
            <w:vAlign w:val="center"/>
          </w:tcPr>
          <w:p w14:paraId="3127AB61" w14:textId="64B34F23" w:rsidR="00170F0C" w:rsidRDefault="00170F0C" w:rsidP="00170F0C">
            <w:pPr>
              <w:pStyle w:val="Contenudetableau"/>
              <w:rPr>
                <w:sz w:val="22"/>
                <w:szCs w:val="22"/>
              </w:rPr>
            </w:pPr>
            <w:r>
              <w:rPr>
                <w:color w:val="auto"/>
                <w:sz w:val="22"/>
                <w:szCs w:val="22"/>
              </w:rPr>
              <w:t>Rédaction (Chap. : 4.1 – 4.3)</w:t>
            </w:r>
          </w:p>
        </w:tc>
        <w:tc>
          <w:tcPr>
            <w:tcW w:w="1314" w:type="dxa"/>
            <w:vAlign w:val="center"/>
          </w:tcPr>
          <w:p w14:paraId="59E682AD" w14:textId="3F3C2F1B" w:rsidR="00170F0C" w:rsidRDefault="00170F0C" w:rsidP="00170F0C">
            <w:pPr>
              <w:pStyle w:val="Contenudetableau"/>
              <w:jc w:val="center"/>
              <w:rPr>
                <w:sz w:val="22"/>
                <w:szCs w:val="22"/>
              </w:rPr>
            </w:pPr>
            <w:r>
              <w:rPr>
                <w:sz w:val="22"/>
                <w:szCs w:val="22"/>
              </w:rPr>
              <w:t>1.5</w:t>
            </w:r>
          </w:p>
        </w:tc>
      </w:tr>
      <w:tr w:rsidR="00734C86" w:rsidRPr="00004A26" w14:paraId="3EA30B4E"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34D32338" w14:textId="3C59937C" w:rsidR="00734C86" w:rsidRDefault="00734C86" w:rsidP="00734C86">
            <w:pPr>
              <w:pStyle w:val="Contenudetableau"/>
              <w:jc w:val="center"/>
              <w:rPr>
                <w:sz w:val="22"/>
                <w:szCs w:val="22"/>
              </w:rPr>
            </w:pPr>
            <w:r w:rsidRPr="00004A26">
              <w:rPr>
                <w:color w:val="auto"/>
                <w:sz w:val="22"/>
                <w:szCs w:val="22"/>
              </w:rPr>
              <w:t>Loïc ROMERO</w:t>
            </w:r>
          </w:p>
        </w:tc>
        <w:tc>
          <w:tcPr>
            <w:tcW w:w="1414" w:type="dxa"/>
            <w:vAlign w:val="center"/>
          </w:tcPr>
          <w:p w14:paraId="22FAFA48" w14:textId="1AEEB430" w:rsidR="00734C86" w:rsidRDefault="00734C86" w:rsidP="00734C86">
            <w:pPr>
              <w:pStyle w:val="Contenudetableau"/>
              <w:jc w:val="center"/>
              <w:rPr>
                <w:sz w:val="22"/>
                <w:szCs w:val="22"/>
              </w:rPr>
            </w:pPr>
            <w:r>
              <w:rPr>
                <w:color w:val="auto"/>
                <w:sz w:val="22"/>
                <w:szCs w:val="22"/>
              </w:rPr>
              <w:t>28/09/2020</w:t>
            </w:r>
          </w:p>
        </w:tc>
        <w:tc>
          <w:tcPr>
            <w:tcW w:w="5389" w:type="dxa"/>
            <w:vAlign w:val="center"/>
          </w:tcPr>
          <w:p w14:paraId="116054F4" w14:textId="5F915BCD" w:rsidR="00734C86" w:rsidRDefault="00734C86" w:rsidP="00734C86">
            <w:pPr>
              <w:pStyle w:val="Contenudetableau"/>
              <w:rPr>
                <w:sz w:val="22"/>
                <w:szCs w:val="22"/>
              </w:rPr>
            </w:pPr>
            <w:r>
              <w:rPr>
                <w:color w:val="auto"/>
                <w:sz w:val="22"/>
                <w:szCs w:val="22"/>
              </w:rPr>
              <w:t>Rédaction (Chap. : 5 – 6)</w:t>
            </w:r>
          </w:p>
        </w:tc>
        <w:tc>
          <w:tcPr>
            <w:tcW w:w="1314" w:type="dxa"/>
            <w:vAlign w:val="center"/>
          </w:tcPr>
          <w:p w14:paraId="37A7E258" w14:textId="0BC1FCD2" w:rsidR="00734C86" w:rsidRDefault="00734C86" w:rsidP="00734C86">
            <w:pPr>
              <w:pStyle w:val="Contenudetableau"/>
              <w:jc w:val="center"/>
              <w:rPr>
                <w:sz w:val="22"/>
                <w:szCs w:val="22"/>
              </w:rPr>
            </w:pPr>
            <w:r>
              <w:rPr>
                <w:sz w:val="22"/>
                <w:szCs w:val="22"/>
              </w:rPr>
              <w:t>1.</w:t>
            </w:r>
            <w:r w:rsidR="00E93DA6">
              <w:rPr>
                <w:sz w:val="22"/>
                <w:szCs w:val="22"/>
              </w:rPr>
              <w:t>6</w:t>
            </w:r>
          </w:p>
        </w:tc>
      </w:tr>
      <w:tr w:rsidR="00052531" w:rsidRPr="00004A26" w14:paraId="24283B45" w14:textId="77777777" w:rsidTr="00BA3FE7">
        <w:trPr>
          <w:trHeight w:val="377"/>
        </w:trPr>
        <w:tc>
          <w:tcPr>
            <w:tcW w:w="1517" w:type="dxa"/>
            <w:vAlign w:val="center"/>
          </w:tcPr>
          <w:p w14:paraId="67572D12" w14:textId="2BBD7A4A" w:rsidR="00052531" w:rsidRDefault="00052531" w:rsidP="00052531">
            <w:pPr>
              <w:pStyle w:val="Contenudetableau"/>
              <w:jc w:val="center"/>
              <w:rPr>
                <w:sz w:val="22"/>
                <w:szCs w:val="22"/>
              </w:rPr>
            </w:pPr>
            <w:r>
              <w:rPr>
                <w:sz w:val="22"/>
                <w:szCs w:val="22"/>
              </w:rPr>
              <w:t>Loïc ROMERO</w:t>
            </w:r>
          </w:p>
        </w:tc>
        <w:tc>
          <w:tcPr>
            <w:tcW w:w="1414" w:type="dxa"/>
            <w:vAlign w:val="center"/>
          </w:tcPr>
          <w:p w14:paraId="1668EA1A" w14:textId="1F09407A" w:rsidR="00052531" w:rsidRDefault="00052531" w:rsidP="00052531">
            <w:pPr>
              <w:pStyle w:val="Contenudetableau"/>
              <w:jc w:val="center"/>
              <w:rPr>
                <w:sz w:val="22"/>
                <w:szCs w:val="22"/>
              </w:rPr>
            </w:pPr>
            <w:r>
              <w:rPr>
                <w:sz w:val="22"/>
                <w:szCs w:val="22"/>
              </w:rPr>
              <w:t>14/03/2021</w:t>
            </w:r>
          </w:p>
        </w:tc>
        <w:tc>
          <w:tcPr>
            <w:tcW w:w="5389" w:type="dxa"/>
            <w:vAlign w:val="center"/>
          </w:tcPr>
          <w:p w14:paraId="51E9A3C3" w14:textId="731204EB" w:rsidR="00052531" w:rsidRDefault="00052531" w:rsidP="00052531">
            <w:pPr>
              <w:pStyle w:val="Contenudetableau"/>
              <w:rPr>
                <w:sz w:val="22"/>
                <w:szCs w:val="22"/>
              </w:rPr>
            </w:pPr>
            <w:r>
              <w:rPr>
                <w:sz w:val="22"/>
                <w:szCs w:val="22"/>
              </w:rPr>
              <w:t>Remaniement de la version 1.6 du Projet 6</w:t>
            </w:r>
          </w:p>
        </w:tc>
        <w:tc>
          <w:tcPr>
            <w:tcW w:w="1314" w:type="dxa"/>
            <w:vAlign w:val="center"/>
          </w:tcPr>
          <w:p w14:paraId="0B3C5226" w14:textId="7582F9AA" w:rsidR="00052531" w:rsidRDefault="00052531" w:rsidP="00052531">
            <w:pPr>
              <w:pStyle w:val="Contenudetableau"/>
              <w:jc w:val="center"/>
              <w:rPr>
                <w:sz w:val="22"/>
                <w:szCs w:val="22"/>
              </w:rPr>
            </w:pPr>
            <w:r>
              <w:rPr>
                <w:sz w:val="22"/>
                <w:szCs w:val="22"/>
              </w:rPr>
              <w:t>2.0</w:t>
            </w:r>
          </w:p>
        </w:tc>
      </w:tr>
      <w:tr w:rsidR="003A57A4" w:rsidRPr="00004A26" w14:paraId="2A4D839D"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3D23E2AE" w14:textId="3E211808" w:rsidR="003A57A4" w:rsidRDefault="003A57A4" w:rsidP="003A57A4">
            <w:pPr>
              <w:pStyle w:val="Contenudetableau"/>
              <w:jc w:val="center"/>
              <w:rPr>
                <w:sz w:val="22"/>
                <w:szCs w:val="22"/>
              </w:rPr>
            </w:pPr>
            <w:r>
              <w:rPr>
                <w:sz w:val="22"/>
                <w:szCs w:val="22"/>
              </w:rPr>
              <w:t>Loïc ROMERO</w:t>
            </w:r>
          </w:p>
        </w:tc>
        <w:tc>
          <w:tcPr>
            <w:tcW w:w="1414" w:type="dxa"/>
            <w:vAlign w:val="center"/>
          </w:tcPr>
          <w:p w14:paraId="24BC05DA" w14:textId="2B80BF9A" w:rsidR="003A57A4" w:rsidRDefault="003A57A4" w:rsidP="003A57A4">
            <w:pPr>
              <w:pStyle w:val="Contenudetableau"/>
              <w:jc w:val="center"/>
              <w:rPr>
                <w:sz w:val="22"/>
                <w:szCs w:val="22"/>
              </w:rPr>
            </w:pPr>
            <w:r>
              <w:rPr>
                <w:sz w:val="22"/>
                <w:szCs w:val="22"/>
              </w:rPr>
              <w:t>03/04/2021</w:t>
            </w:r>
          </w:p>
        </w:tc>
        <w:tc>
          <w:tcPr>
            <w:tcW w:w="5389" w:type="dxa"/>
            <w:vAlign w:val="center"/>
          </w:tcPr>
          <w:p w14:paraId="5C395176" w14:textId="57FA9365" w:rsidR="003A57A4" w:rsidRDefault="003A57A4" w:rsidP="003A57A4">
            <w:pPr>
              <w:pStyle w:val="Contenudetableau"/>
              <w:rPr>
                <w:sz w:val="22"/>
                <w:szCs w:val="22"/>
              </w:rPr>
            </w:pPr>
            <w:r>
              <w:rPr>
                <w:sz w:val="22"/>
                <w:szCs w:val="22"/>
              </w:rPr>
              <w:t>Relecture</w:t>
            </w:r>
          </w:p>
        </w:tc>
        <w:tc>
          <w:tcPr>
            <w:tcW w:w="1314" w:type="dxa"/>
            <w:vAlign w:val="center"/>
          </w:tcPr>
          <w:p w14:paraId="1DF710D5" w14:textId="5D7EECFA" w:rsidR="003A57A4" w:rsidRDefault="003A57A4" w:rsidP="003A57A4">
            <w:pPr>
              <w:pStyle w:val="Contenudetableau"/>
              <w:jc w:val="center"/>
              <w:rPr>
                <w:sz w:val="22"/>
                <w:szCs w:val="22"/>
              </w:rPr>
            </w:pPr>
            <w:r>
              <w:rPr>
                <w:sz w:val="22"/>
                <w:szCs w:val="22"/>
              </w:rPr>
              <w:t>2.1</w:t>
            </w:r>
          </w:p>
        </w:tc>
      </w:tr>
      <w:tr w:rsidR="003A57A4" w:rsidRPr="00004A26" w14:paraId="5A72569E" w14:textId="77777777" w:rsidTr="00BA3FE7">
        <w:trPr>
          <w:trHeight w:val="377"/>
        </w:trPr>
        <w:tc>
          <w:tcPr>
            <w:tcW w:w="1517" w:type="dxa"/>
            <w:vAlign w:val="center"/>
          </w:tcPr>
          <w:p w14:paraId="18325A96" w14:textId="17C5D329" w:rsidR="003A57A4" w:rsidRDefault="003A57A4" w:rsidP="003A57A4">
            <w:pPr>
              <w:pStyle w:val="Contenudetableau"/>
              <w:jc w:val="center"/>
              <w:rPr>
                <w:sz w:val="22"/>
                <w:szCs w:val="22"/>
              </w:rPr>
            </w:pPr>
          </w:p>
        </w:tc>
        <w:tc>
          <w:tcPr>
            <w:tcW w:w="1414" w:type="dxa"/>
            <w:vAlign w:val="center"/>
          </w:tcPr>
          <w:p w14:paraId="5EC9EA02" w14:textId="4F15F0DB" w:rsidR="003A57A4" w:rsidRDefault="003A57A4" w:rsidP="003A57A4">
            <w:pPr>
              <w:pStyle w:val="Contenudetableau"/>
              <w:jc w:val="center"/>
              <w:rPr>
                <w:sz w:val="22"/>
                <w:szCs w:val="22"/>
              </w:rPr>
            </w:pPr>
          </w:p>
        </w:tc>
        <w:tc>
          <w:tcPr>
            <w:tcW w:w="5389" w:type="dxa"/>
            <w:vAlign w:val="center"/>
          </w:tcPr>
          <w:p w14:paraId="03232D71" w14:textId="08EB89E6" w:rsidR="003A57A4" w:rsidRDefault="003A57A4" w:rsidP="003A57A4">
            <w:pPr>
              <w:pStyle w:val="Contenudetableau"/>
              <w:rPr>
                <w:sz w:val="22"/>
                <w:szCs w:val="22"/>
              </w:rPr>
            </w:pPr>
          </w:p>
        </w:tc>
        <w:tc>
          <w:tcPr>
            <w:tcW w:w="1314" w:type="dxa"/>
            <w:vAlign w:val="center"/>
          </w:tcPr>
          <w:p w14:paraId="7792EBF0" w14:textId="2611836C" w:rsidR="003A57A4" w:rsidRDefault="003A57A4" w:rsidP="003A57A4">
            <w:pPr>
              <w:pStyle w:val="Contenudetableau"/>
              <w:jc w:val="center"/>
              <w:rPr>
                <w:sz w:val="22"/>
                <w:szCs w:val="22"/>
              </w:rPr>
            </w:pPr>
          </w:p>
        </w:tc>
      </w:tr>
      <w:tr w:rsidR="003A57A4" w:rsidRPr="00004A26" w14:paraId="5CE1FBA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08913ECE" w14:textId="7AC5EC61" w:rsidR="003A57A4" w:rsidRDefault="003A57A4" w:rsidP="003A57A4">
            <w:pPr>
              <w:pStyle w:val="Contenudetableau"/>
              <w:jc w:val="center"/>
              <w:rPr>
                <w:sz w:val="22"/>
                <w:szCs w:val="22"/>
              </w:rPr>
            </w:pPr>
          </w:p>
        </w:tc>
        <w:tc>
          <w:tcPr>
            <w:tcW w:w="1414" w:type="dxa"/>
            <w:vAlign w:val="center"/>
          </w:tcPr>
          <w:p w14:paraId="472320A1" w14:textId="12B9BE4B" w:rsidR="003A57A4" w:rsidRDefault="003A57A4" w:rsidP="003A57A4">
            <w:pPr>
              <w:pStyle w:val="Contenudetableau"/>
              <w:jc w:val="center"/>
              <w:rPr>
                <w:sz w:val="22"/>
                <w:szCs w:val="22"/>
              </w:rPr>
            </w:pPr>
          </w:p>
        </w:tc>
        <w:tc>
          <w:tcPr>
            <w:tcW w:w="5389" w:type="dxa"/>
            <w:vAlign w:val="center"/>
          </w:tcPr>
          <w:p w14:paraId="29A79861" w14:textId="60009DFC" w:rsidR="003A57A4" w:rsidRDefault="003A57A4" w:rsidP="003A57A4">
            <w:pPr>
              <w:pStyle w:val="Contenudetableau"/>
              <w:rPr>
                <w:sz w:val="22"/>
                <w:szCs w:val="22"/>
              </w:rPr>
            </w:pPr>
          </w:p>
        </w:tc>
        <w:tc>
          <w:tcPr>
            <w:tcW w:w="1314" w:type="dxa"/>
            <w:vAlign w:val="center"/>
          </w:tcPr>
          <w:p w14:paraId="1D8D9D8D" w14:textId="1B4277F4" w:rsidR="003A57A4" w:rsidRDefault="003A57A4" w:rsidP="003A57A4">
            <w:pPr>
              <w:pStyle w:val="Contenudetableau"/>
              <w:jc w:val="center"/>
              <w:rPr>
                <w:sz w:val="22"/>
                <w:szCs w:val="22"/>
              </w:rPr>
            </w:pPr>
          </w:p>
        </w:tc>
      </w:tr>
      <w:tr w:rsidR="003A57A4" w:rsidRPr="00004A26" w14:paraId="7A1C03F0" w14:textId="77777777" w:rsidTr="00BA3FE7">
        <w:trPr>
          <w:trHeight w:val="377"/>
        </w:trPr>
        <w:tc>
          <w:tcPr>
            <w:tcW w:w="1517" w:type="dxa"/>
            <w:vAlign w:val="center"/>
          </w:tcPr>
          <w:p w14:paraId="5180FB5C" w14:textId="7B2311CF" w:rsidR="003A57A4" w:rsidRDefault="003A57A4" w:rsidP="003A57A4">
            <w:pPr>
              <w:pStyle w:val="Contenudetableau"/>
              <w:jc w:val="center"/>
              <w:rPr>
                <w:sz w:val="22"/>
                <w:szCs w:val="22"/>
              </w:rPr>
            </w:pPr>
          </w:p>
        </w:tc>
        <w:tc>
          <w:tcPr>
            <w:tcW w:w="1414" w:type="dxa"/>
            <w:vAlign w:val="center"/>
          </w:tcPr>
          <w:p w14:paraId="5C37C84B" w14:textId="2423593C" w:rsidR="003A57A4" w:rsidRDefault="003A57A4" w:rsidP="003A57A4">
            <w:pPr>
              <w:pStyle w:val="Contenudetableau"/>
              <w:jc w:val="center"/>
              <w:rPr>
                <w:sz w:val="22"/>
                <w:szCs w:val="22"/>
              </w:rPr>
            </w:pPr>
          </w:p>
        </w:tc>
        <w:tc>
          <w:tcPr>
            <w:tcW w:w="5389" w:type="dxa"/>
            <w:vAlign w:val="center"/>
          </w:tcPr>
          <w:p w14:paraId="630BD736" w14:textId="217BC438" w:rsidR="003A57A4" w:rsidRDefault="003A57A4" w:rsidP="003A57A4">
            <w:pPr>
              <w:pStyle w:val="Contenudetableau"/>
              <w:rPr>
                <w:sz w:val="22"/>
                <w:szCs w:val="22"/>
              </w:rPr>
            </w:pPr>
          </w:p>
        </w:tc>
        <w:tc>
          <w:tcPr>
            <w:tcW w:w="1314" w:type="dxa"/>
            <w:vAlign w:val="center"/>
          </w:tcPr>
          <w:p w14:paraId="584C1705" w14:textId="160A3ABB" w:rsidR="003A57A4" w:rsidRDefault="003A57A4" w:rsidP="003A57A4">
            <w:pPr>
              <w:pStyle w:val="Contenudetableau"/>
              <w:jc w:val="center"/>
              <w:rPr>
                <w:sz w:val="22"/>
                <w:szCs w:val="22"/>
              </w:rPr>
            </w:pPr>
          </w:p>
        </w:tc>
      </w:tr>
    </w:tbl>
    <w:p w14:paraId="608F1BBA" w14:textId="77777777" w:rsidR="000F0279" w:rsidRPr="00004A26" w:rsidRDefault="000F0279">
      <w:pPr>
        <w:pStyle w:val="Code"/>
        <w:rPr>
          <w:rFonts w:asciiTheme="minorHAnsi" w:hAnsiTheme="minorHAnsi"/>
          <w:color w:val="auto"/>
          <w:sz w:val="22"/>
          <w:szCs w:val="22"/>
        </w:rPr>
      </w:pPr>
    </w:p>
    <w:p w14:paraId="6D278D34" w14:textId="0846EBD3" w:rsidR="000F0279" w:rsidRDefault="000F0279">
      <w:pPr>
        <w:pStyle w:val="Corpsdetexte"/>
        <w:jc w:val="center"/>
        <w:rPr>
          <w:sz w:val="20"/>
          <w:szCs w:val="20"/>
        </w:rPr>
      </w:pPr>
    </w:p>
    <w:p w14:paraId="23D19FAC" w14:textId="30F21E68" w:rsidR="00046FEE" w:rsidRDefault="00046FEE">
      <w:pPr>
        <w:widowControl/>
        <w:suppressAutoHyphens w:val="0"/>
        <w:rPr>
          <w:sz w:val="20"/>
          <w:szCs w:val="20"/>
        </w:rPr>
      </w:pPr>
      <w:r>
        <w:rPr>
          <w:sz w:val="20"/>
          <w:szCs w:val="20"/>
        </w:rPr>
        <w:br w:type="page"/>
      </w:r>
    </w:p>
    <w:p w14:paraId="2160ED8B" w14:textId="60FB9988" w:rsidR="000F0279" w:rsidRPr="00D002D3" w:rsidRDefault="00B3229A" w:rsidP="00243305">
      <w:pPr>
        <w:pStyle w:val="Titre1"/>
      </w:pPr>
      <w:bookmarkStart w:id="3" w:name="_Toc43144520"/>
      <w:bookmarkStart w:id="4" w:name="_Toc68358210"/>
      <w:r w:rsidRPr="00D002D3">
        <w:lastRenderedPageBreak/>
        <w:t>Introduction</w:t>
      </w:r>
      <w:bookmarkEnd w:id="3"/>
      <w:bookmarkEnd w:id="4"/>
    </w:p>
    <w:p w14:paraId="1E85A578" w14:textId="1AE210A4" w:rsidR="000F0279" w:rsidRPr="00D002D3" w:rsidRDefault="00B3229A" w:rsidP="00D002D3">
      <w:pPr>
        <w:pStyle w:val="Titre2"/>
      </w:pPr>
      <w:bookmarkStart w:id="5" w:name="_Toc43144521"/>
      <w:bookmarkStart w:id="6" w:name="_Toc68358211"/>
      <w:r w:rsidRPr="00D002D3">
        <w:t>Objet du document</w:t>
      </w:r>
      <w:bookmarkEnd w:id="5"/>
      <w:bookmarkEnd w:id="6"/>
    </w:p>
    <w:p w14:paraId="348E4E10" w14:textId="5E2AF0AB" w:rsidR="00D9536A" w:rsidRPr="00D9536A" w:rsidRDefault="00B3229A" w:rsidP="003C7194">
      <w:pPr>
        <w:pStyle w:val="Corpsdetexte"/>
      </w:pPr>
      <w:r w:rsidRPr="00D9536A">
        <w:t xml:space="preserve">Le présent document constitue le </w:t>
      </w:r>
      <w:r w:rsidRPr="00D9536A">
        <w:rPr>
          <w:b/>
          <w:bCs/>
        </w:rPr>
        <w:t xml:space="preserve">dossier de </w:t>
      </w:r>
      <w:r w:rsidR="00CB4B2E">
        <w:rPr>
          <w:b/>
          <w:bCs/>
        </w:rPr>
        <w:t>spécifications</w:t>
      </w:r>
      <w:r w:rsidRPr="00D9536A">
        <w:rPr>
          <w:b/>
          <w:bCs/>
        </w:rPr>
        <w:t xml:space="preserve"> </w:t>
      </w:r>
      <w:r w:rsidR="00D9536A" w:rsidRPr="00D9536A">
        <w:rPr>
          <w:b/>
          <w:bCs/>
        </w:rPr>
        <w:t>technique</w:t>
      </w:r>
      <w:r w:rsidR="00E3432D" w:rsidRPr="00D9536A">
        <w:t xml:space="preserve"> du « Projet </w:t>
      </w:r>
      <w:r w:rsidR="00725170">
        <w:t>9</w:t>
      </w:r>
      <w:r w:rsidR="00E3432D" w:rsidRPr="00D9536A">
        <w:t xml:space="preserve"> :</w:t>
      </w:r>
      <w:r w:rsidR="00725170" w:rsidRPr="00725170">
        <w:t xml:space="preserve"> Documentez votre système de gestion de pizzeria</w:t>
      </w:r>
      <w:r w:rsidR="00725170">
        <w:t xml:space="preserve"> </w:t>
      </w:r>
      <w:r w:rsidR="00E3432D" w:rsidRPr="00D9536A">
        <w:t>».</w:t>
      </w:r>
      <w:r w:rsidR="00D9536A" w:rsidRPr="00D9536A">
        <w:t xml:space="preserve"> </w:t>
      </w:r>
    </w:p>
    <w:p w14:paraId="51FD0DC4" w14:textId="434DCFE0" w:rsidR="000B43A5" w:rsidRPr="00D9536A" w:rsidRDefault="00D9536A" w:rsidP="003C7194">
      <w:pPr>
        <w:pStyle w:val="Corpsdetexte"/>
      </w:pPr>
      <w:r w:rsidRPr="00D9536A">
        <w:rPr>
          <w:rFonts w:cstheme="minorHAnsi"/>
        </w:rPr>
        <w:t xml:space="preserve">Il fait suite au dossier de </w:t>
      </w:r>
      <w:r w:rsidR="00C6750A">
        <w:rPr>
          <w:rFonts w:cstheme="minorHAnsi"/>
        </w:rPr>
        <w:t>spécifications</w:t>
      </w:r>
      <w:r w:rsidRPr="00D9536A">
        <w:rPr>
          <w:rFonts w:cstheme="minorHAnsi"/>
        </w:rPr>
        <w:t xml:space="preserve"> fonctionnel</w:t>
      </w:r>
      <w:r w:rsidR="00C6750A">
        <w:rPr>
          <w:rFonts w:cstheme="minorHAnsi"/>
        </w:rPr>
        <w:t>les</w:t>
      </w:r>
      <w:r w:rsidRPr="00D9536A">
        <w:rPr>
          <w:rFonts w:cstheme="minorHAnsi"/>
        </w:rPr>
        <w:t>.</w:t>
      </w:r>
      <w:r w:rsidR="005C3D6C">
        <w:rPr>
          <w:rFonts w:cstheme="minorHAnsi"/>
        </w:rPr>
        <w:t xml:space="preserve"> Il est issu des conversations avec le client.</w:t>
      </w:r>
      <w:r w:rsidR="00776469">
        <w:rPr>
          <w:rFonts w:cstheme="minorHAnsi"/>
        </w:rPr>
        <w:t xml:space="preserve"> </w:t>
      </w:r>
    </w:p>
    <w:p w14:paraId="43DD9FDD" w14:textId="05E70F0A" w:rsidR="00E3432D" w:rsidRDefault="00607838" w:rsidP="003C7194">
      <w:pPr>
        <w:pStyle w:val="Corpsdetexte"/>
        <w:rPr>
          <w:lang w:bidi="ar-AE"/>
        </w:rPr>
      </w:pPr>
      <w:r w:rsidRPr="00D9536A">
        <w:rPr>
          <w:b/>
          <w:bCs/>
        </w:rPr>
        <w:t>L’o</w:t>
      </w:r>
      <w:r w:rsidR="00B3229A" w:rsidRPr="00D9536A">
        <w:rPr>
          <w:b/>
          <w:bCs/>
        </w:rPr>
        <w:t>bjectif</w:t>
      </w:r>
      <w:r w:rsidR="00B3229A" w:rsidRPr="00D9536A">
        <w:t xml:space="preserve"> du documen</w:t>
      </w:r>
      <w:r w:rsidRPr="00D9536A">
        <w:t>t</w:t>
      </w:r>
      <w:r w:rsidRPr="00D9536A">
        <w:rPr>
          <w:lang w:bidi="ar-AE"/>
        </w:rPr>
        <w:t xml:space="preserve"> est</w:t>
      </w:r>
      <w:r w:rsidR="00E3432D" w:rsidRPr="00D9536A">
        <w:rPr>
          <w:lang w:bidi="ar-AE"/>
        </w:rPr>
        <w:t> </w:t>
      </w:r>
      <w:r w:rsidR="00D9536A" w:rsidRPr="00D9536A">
        <w:rPr>
          <w:lang w:bidi="ar-AE"/>
        </w:rPr>
        <w:t xml:space="preserve">de </w:t>
      </w:r>
      <w:r w:rsidR="00D9536A" w:rsidRPr="005C3D6C">
        <w:rPr>
          <w:b/>
          <w:bCs/>
          <w:lang w:bidi="ar-AE"/>
        </w:rPr>
        <w:t xml:space="preserve">décrire les méthodes, procédés et </w:t>
      </w:r>
      <w:r w:rsidR="00725170" w:rsidRPr="005C3D6C">
        <w:rPr>
          <w:b/>
          <w:bCs/>
          <w:lang w:bidi="ar-AE"/>
        </w:rPr>
        <w:t xml:space="preserve">technologies </w:t>
      </w:r>
      <w:r w:rsidR="00725170" w:rsidRPr="00725170">
        <w:rPr>
          <w:lang w:bidi="ar-AE"/>
        </w:rPr>
        <w:t>sélectionné</w:t>
      </w:r>
      <w:r w:rsidR="009F3741">
        <w:rPr>
          <w:lang w:bidi="ar-AE"/>
        </w:rPr>
        <w:t>e</w:t>
      </w:r>
      <w:r w:rsidR="00725170" w:rsidRPr="00725170">
        <w:rPr>
          <w:lang w:bidi="ar-AE"/>
        </w:rPr>
        <w:t>s</w:t>
      </w:r>
      <w:r w:rsidR="00D9536A" w:rsidRPr="00D9536A">
        <w:rPr>
          <w:lang w:bidi="ar-AE"/>
        </w:rPr>
        <w:t xml:space="preserve"> pour faire face aux contraintes de réalisation du projet.</w:t>
      </w:r>
      <w:r w:rsidR="003E0DDD">
        <w:rPr>
          <w:lang w:bidi="ar-AE"/>
        </w:rPr>
        <w:t xml:space="preserve"> Il s’agit d’obtenir l’accord du client </w:t>
      </w:r>
      <w:r w:rsidR="003E0DDD" w:rsidRPr="003E0DDD">
        <w:rPr>
          <w:b/>
          <w:bCs/>
          <w:lang w:bidi="ar-AE"/>
        </w:rPr>
        <w:t>avant le début de la phase de réalisation</w:t>
      </w:r>
      <w:r w:rsidR="003E0DDD">
        <w:rPr>
          <w:lang w:bidi="ar-AE"/>
        </w:rPr>
        <w:t>.</w:t>
      </w:r>
    </w:p>
    <w:p w14:paraId="642A95D1" w14:textId="4F699D23" w:rsidR="003E0DDD" w:rsidRDefault="003E0DDD" w:rsidP="003C7194">
      <w:pPr>
        <w:pStyle w:val="Corpsdetexte"/>
        <w:rPr>
          <w:lang w:bidi="ar-AE"/>
        </w:rPr>
      </w:pPr>
      <w:r>
        <w:rPr>
          <w:lang w:bidi="ar-AE"/>
        </w:rPr>
        <w:t>Toute modification en cours de réalisation, devra au préalable être approuvée par les parties concernées et tracées dans ce même document.</w:t>
      </w:r>
    </w:p>
    <w:p w14:paraId="21BE1545" w14:textId="0921B79B" w:rsidR="003E0DDD" w:rsidRDefault="003E0DDD" w:rsidP="003C7194">
      <w:pPr>
        <w:pStyle w:val="Corpsdetexte"/>
        <w:rPr>
          <w:lang w:bidi="ar-AE"/>
        </w:rPr>
      </w:pPr>
      <w:r>
        <w:rPr>
          <w:lang w:bidi="ar-AE"/>
        </w:rPr>
        <w:t xml:space="preserve">Les éléments présents dans le dossier, permettrons de comprendre la </w:t>
      </w:r>
      <w:r w:rsidRPr="005C3D6C">
        <w:rPr>
          <w:b/>
          <w:bCs/>
          <w:lang w:bidi="ar-AE"/>
        </w:rPr>
        <w:t>nature, l’organisation et les relations entre les composants</w:t>
      </w:r>
      <w:r>
        <w:rPr>
          <w:lang w:bidi="ar-AE"/>
        </w:rPr>
        <w:t xml:space="preserve"> de la solution informatique précédemment décrite dans le dossier de conception fonctionnel. </w:t>
      </w:r>
    </w:p>
    <w:p w14:paraId="6D8D73A5" w14:textId="3831A6D5" w:rsidR="00776469" w:rsidRPr="00D9536A" w:rsidRDefault="00776469" w:rsidP="003C7194">
      <w:pPr>
        <w:pStyle w:val="Corpsdetexte"/>
        <w:rPr>
          <w:rFonts w:cstheme="minorHAnsi"/>
        </w:rPr>
      </w:pPr>
      <w:r>
        <w:rPr>
          <w:lang w:bidi="ar-AE"/>
        </w:rPr>
        <w:t>Un rappel du contexte, des enjeux et des objectifs issus du besoin client</w:t>
      </w:r>
      <w:r w:rsidR="00AF296F">
        <w:rPr>
          <w:lang w:bidi="ar-AE"/>
        </w:rPr>
        <w:t xml:space="preserve">, OC Pizza, </w:t>
      </w:r>
      <w:r>
        <w:rPr>
          <w:lang w:bidi="ar-AE"/>
        </w:rPr>
        <w:t>sera rédigé.</w:t>
      </w:r>
    </w:p>
    <w:p w14:paraId="5D887F5F" w14:textId="4DF3518B" w:rsidR="002E5A8F" w:rsidRPr="003E0DDD" w:rsidRDefault="00776469" w:rsidP="003C7194">
      <w:pPr>
        <w:jc w:val="both"/>
        <w:rPr>
          <w:rFonts w:cstheme="minorHAnsi"/>
        </w:rPr>
      </w:pPr>
      <w:r>
        <w:rPr>
          <w:rFonts w:cstheme="minorHAnsi"/>
        </w:rPr>
        <w:t>Puis, p</w:t>
      </w:r>
      <w:r w:rsidR="003E0DDD">
        <w:rPr>
          <w:rFonts w:cstheme="minorHAnsi"/>
        </w:rPr>
        <w:t xml:space="preserve">ar le biais de la méthodologie </w:t>
      </w:r>
      <w:r w:rsidR="003E0DDD" w:rsidRPr="005C3D6C">
        <w:rPr>
          <w:rFonts w:cstheme="minorHAnsi"/>
          <w:b/>
          <w:bCs/>
        </w:rPr>
        <w:t>UML</w:t>
      </w:r>
      <w:r w:rsidR="003E0DDD">
        <w:rPr>
          <w:rFonts w:cstheme="minorHAnsi"/>
        </w:rPr>
        <w:t xml:space="preserve"> seront présentés :</w:t>
      </w:r>
    </w:p>
    <w:p w14:paraId="2431058A" w14:textId="77777777" w:rsidR="00E3432D" w:rsidRPr="006A3097" w:rsidRDefault="00E3432D" w:rsidP="003C7194">
      <w:pPr>
        <w:jc w:val="both"/>
        <w:rPr>
          <w:rFonts w:cstheme="minorHAnsi"/>
          <w:i/>
          <w:iCs/>
        </w:rPr>
      </w:pPr>
    </w:p>
    <w:p w14:paraId="2BFA72AA" w14:textId="29B86BE7" w:rsidR="002E5A8F" w:rsidRPr="006A3097" w:rsidRDefault="003E0DDD" w:rsidP="00853035">
      <w:pPr>
        <w:pStyle w:val="Paragraphedeliste"/>
        <w:widowControl/>
        <w:numPr>
          <w:ilvl w:val="0"/>
          <w:numId w:val="4"/>
        </w:numPr>
        <w:suppressAutoHyphens w:val="0"/>
        <w:spacing w:after="160" w:line="259" w:lineRule="auto"/>
        <w:jc w:val="both"/>
        <w:rPr>
          <w:rFonts w:cstheme="minorHAnsi"/>
          <w:i/>
          <w:iCs/>
        </w:rPr>
      </w:pPr>
      <w:r>
        <w:rPr>
          <w:rFonts w:cstheme="minorHAnsi"/>
          <w:i/>
          <w:iCs/>
        </w:rPr>
        <w:t>Le diagramme de représentation du modèle physique de données (MPD).</w:t>
      </w:r>
    </w:p>
    <w:p w14:paraId="420DA805" w14:textId="0BA4D5E8" w:rsidR="002E5A8F" w:rsidRPr="006A3097" w:rsidRDefault="003E0DDD" w:rsidP="00853035">
      <w:pPr>
        <w:pStyle w:val="Paragraphedeliste"/>
        <w:widowControl/>
        <w:numPr>
          <w:ilvl w:val="0"/>
          <w:numId w:val="4"/>
        </w:numPr>
        <w:suppressAutoHyphens w:val="0"/>
        <w:spacing w:after="160" w:line="259" w:lineRule="auto"/>
        <w:jc w:val="both"/>
        <w:rPr>
          <w:rFonts w:cstheme="minorHAnsi"/>
          <w:i/>
          <w:iCs/>
        </w:rPr>
      </w:pPr>
      <w:r>
        <w:rPr>
          <w:rFonts w:cstheme="minorHAnsi"/>
          <w:i/>
          <w:iCs/>
        </w:rPr>
        <w:t>Le diagramme de composants.</w:t>
      </w:r>
    </w:p>
    <w:p w14:paraId="1A2C105C" w14:textId="2AF34E85" w:rsidR="00E3432D" w:rsidRPr="006A3097" w:rsidRDefault="003E0DDD" w:rsidP="00853035">
      <w:pPr>
        <w:pStyle w:val="Paragraphedeliste"/>
        <w:widowControl/>
        <w:numPr>
          <w:ilvl w:val="0"/>
          <w:numId w:val="4"/>
        </w:numPr>
        <w:suppressAutoHyphens w:val="0"/>
        <w:spacing w:after="160" w:line="259" w:lineRule="auto"/>
        <w:jc w:val="both"/>
        <w:rPr>
          <w:i/>
          <w:iCs/>
        </w:rPr>
      </w:pPr>
      <w:r>
        <w:rPr>
          <w:rFonts w:cstheme="minorHAnsi"/>
          <w:i/>
          <w:iCs/>
        </w:rPr>
        <w:t>Le diagramme de déploiement.</w:t>
      </w:r>
    </w:p>
    <w:p w14:paraId="004F7E9F" w14:textId="2B1614DD" w:rsidR="00773E45" w:rsidRDefault="005C3D6C" w:rsidP="003C7194">
      <w:pPr>
        <w:widowControl/>
        <w:suppressAutoHyphens w:val="0"/>
        <w:spacing w:after="160" w:line="259" w:lineRule="auto"/>
        <w:jc w:val="both"/>
        <w:rPr>
          <w:i/>
          <w:iCs/>
        </w:rPr>
      </w:pPr>
      <w:r>
        <w:rPr>
          <w:i/>
          <w:iCs/>
        </w:rPr>
        <w:t>Ces schémas seront détaillés avec précision.</w:t>
      </w:r>
    </w:p>
    <w:p w14:paraId="1BAEFC22" w14:textId="751D1AF8" w:rsidR="005C3D6C" w:rsidRDefault="005C3D6C">
      <w:pPr>
        <w:widowControl/>
        <w:suppressAutoHyphens w:val="0"/>
        <w:rPr>
          <w:i/>
          <w:iCs/>
        </w:rPr>
      </w:pPr>
    </w:p>
    <w:p w14:paraId="148B8B05" w14:textId="524F8F1A" w:rsidR="0041305A" w:rsidRPr="00D002D3" w:rsidRDefault="0041305A" w:rsidP="0041305A">
      <w:pPr>
        <w:pStyle w:val="Titre2"/>
      </w:pPr>
      <w:bookmarkStart w:id="7" w:name="_Toc68358212"/>
      <w:r>
        <w:t>Références</w:t>
      </w:r>
      <w:bookmarkEnd w:id="7"/>
    </w:p>
    <w:p w14:paraId="4F8B619F" w14:textId="309C0624" w:rsidR="00706C6B" w:rsidRPr="00AB51D1" w:rsidRDefault="00706C6B" w:rsidP="00706C6B">
      <w:pPr>
        <w:widowControl/>
        <w:suppressAutoHyphens w:val="0"/>
        <w:spacing w:after="160" w:line="259" w:lineRule="auto"/>
        <w:jc w:val="both"/>
        <w:rPr>
          <w:i/>
          <w:iCs/>
        </w:rPr>
      </w:pPr>
      <w:bookmarkStart w:id="8" w:name="_Hlk66633432"/>
      <w:r w:rsidRPr="00AB51D1">
        <w:t xml:space="preserve">Le présent </w:t>
      </w:r>
      <w:r w:rsidRPr="00AB51D1">
        <w:rPr>
          <w:i/>
          <w:iCs/>
        </w:rPr>
        <w:t>document, « </w:t>
      </w:r>
      <w:r w:rsidR="00AB51D1" w:rsidRPr="00AB51D1">
        <w:rPr>
          <w:b/>
          <w:bCs/>
        </w:rPr>
        <w:t>PDOCPizza_02_technique</w:t>
      </w:r>
      <w:r w:rsidRPr="00AB51D1">
        <w:rPr>
          <w:b/>
          <w:bCs/>
        </w:rPr>
        <w:t>.pdf »</w:t>
      </w:r>
      <w:r w:rsidRPr="00AB51D1">
        <w:rPr>
          <w:i/>
          <w:iCs/>
        </w:rPr>
        <w:t xml:space="preserve"> est disponible à l’adresse suivante :</w:t>
      </w:r>
    </w:p>
    <w:p w14:paraId="767CB4A3" w14:textId="793CC607" w:rsidR="00AB51D1" w:rsidRDefault="00AB51D1" w:rsidP="00AB51D1">
      <w:pPr>
        <w:pStyle w:val="Paragraphedeliste"/>
        <w:widowControl/>
        <w:numPr>
          <w:ilvl w:val="0"/>
          <w:numId w:val="38"/>
        </w:numPr>
        <w:suppressAutoHyphens w:val="0"/>
        <w:spacing w:after="160" w:line="256" w:lineRule="auto"/>
        <w:jc w:val="both"/>
        <w:rPr>
          <w:i/>
          <w:iCs/>
          <w:kern w:val="2"/>
        </w:rPr>
      </w:pPr>
      <w:r w:rsidRPr="00AB51D1">
        <w:t xml:space="preserve"> </w:t>
      </w:r>
      <w:hyperlink r:id="rId19" w:history="1">
        <w:r w:rsidRPr="00AB51D1">
          <w:rPr>
            <w:i/>
            <w:iCs/>
          </w:rPr>
          <w:t>https://github.com/ROL-1/P9-Documentez</w:t>
        </w:r>
      </w:hyperlink>
    </w:p>
    <w:bookmarkEnd w:id="8"/>
    <w:p w14:paraId="62B54066" w14:textId="77777777" w:rsidR="00706C6B" w:rsidRPr="00BC6FE9" w:rsidRDefault="00706C6B" w:rsidP="00706C6B">
      <w:pPr>
        <w:widowControl/>
        <w:suppressAutoHyphens w:val="0"/>
        <w:spacing w:after="160" w:line="259" w:lineRule="auto"/>
        <w:jc w:val="both"/>
        <w:rPr>
          <w:b/>
          <w:bCs/>
        </w:rPr>
      </w:pPr>
      <w:r>
        <w:t xml:space="preserve">Pour de plus amples informations, se référer également aux éléments suivants : </w:t>
      </w:r>
    </w:p>
    <w:p w14:paraId="3774DE24" w14:textId="65A7A33A" w:rsidR="00706C6B" w:rsidRPr="00AB51D1" w:rsidRDefault="00706C6B" w:rsidP="00AB51D1">
      <w:pPr>
        <w:pStyle w:val="Paragraphedeliste"/>
        <w:widowControl/>
        <w:numPr>
          <w:ilvl w:val="0"/>
          <w:numId w:val="22"/>
        </w:numPr>
        <w:suppressAutoHyphens w:val="0"/>
        <w:rPr>
          <w:b/>
          <w:bCs/>
        </w:rPr>
      </w:pPr>
      <w:r w:rsidRPr="00AB51D1">
        <w:rPr>
          <w:b/>
          <w:bCs/>
        </w:rPr>
        <w:t xml:space="preserve">PDOCPizza_01_fonctionnel.pdf – </w:t>
      </w:r>
      <w:r w:rsidR="00380B31">
        <w:rPr>
          <w:b/>
          <w:bCs/>
        </w:rPr>
        <w:t>[version 3.1]</w:t>
      </w:r>
      <w:r w:rsidRPr="00AB51D1">
        <w:rPr>
          <w:b/>
          <w:bCs/>
          <w:color w:val="FF0000"/>
        </w:rPr>
        <w:t> </w:t>
      </w:r>
      <w:r w:rsidRPr="00AB51D1">
        <w:rPr>
          <w:b/>
          <w:bCs/>
        </w:rPr>
        <w:t xml:space="preserve">: </w:t>
      </w:r>
      <w:r w:rsidRPr="00BC6FE9">
        <w:t xml:space="preserve">Dossier de conception </w:t>
      </w:r>
      <w:r>
        <w:t>fonctionnel</w:t>
      </w:r>
    </w:p>
    <w:p w14:paraId="1A09046B" w14:textId="1EB92B2F" w:rsidR="00706C6B" w:rsidRPr="00AB51D1" w:rsidRDefault="00706C6B" w:rsidP="00AB51D1">
      <w:pPr>
        <w:pStyle w:val="Paragraphedeliste"/>
        <w:widowControl/>
        <w:numPr>
          <w:ilvl w:val="0"/>
          <w:numId w:val="22"/>
        </w:numPr>
        <w:suppressAutoHyphens w:val="0"/>
        <w:rPr>
          <w:b/>
          <w:bCs/>
        </w:rPr>
      </w:pPr>
      <w:r w:rsidRPr="00AB51D1">
        <w:rPr>
          <w:b/>
          <w:bCs/>
        </w:rPr>
        <w:t xml:space="preserve">PDOCPizza_03_exploitation.pdf – </w:t>
      </w:r>
      <w:r w:rsidR="00380B31">
        <w:rPr>
          <w:b/>
          <w:bCs/>
        </w:rPr>
        <w:t>[version 1.1]</w:t>
      </w:r>
      <w:r w:rsidRPr="00AB51D1">
        <w:rPr>
          <w:b/>
          <w:bCs/>
          <w:color w:val="FF0000"/>
        </w:rPr>
        <w:t> </w:t>
      </w:r>
      <w:r w:rsidRPr="00AB51D1">
        <w:rPr>
          <w:b/>
          <w:bCs/>
        </w:rPr>
        <w:t xml:space="preserve">: </w:t>
      </w:r>
      <w:r w:rsidRPr="00BC6FE9">
        <w:t>Dossier d</w:t>
      </w:r>
      <w:r>
        <w:t>’exploitation</w:t>
      </w:r>
    </w:p>
    <w:p w14:paraId="66FB349E" w14:textId="52CA3DBC" w:rsidR="00706C6B" w:rsidRPr="00BC6FE9" w:rsidRDefault="00706C6B" w:rsidP="00706C6B">
      <w:pPr>
        <w:pStyle w:val="Paragraphedeliste"/>
        <w:widowControl/>
        <w:numPr>
          <w:ilvl w:val="0"/>
          <w:numId w:val="22"/>
        </w:numPr>
        <w:suppressAutoHyphens w:val="0"/>
        <w:rPr>
          <w:b/>
          <w:bCs/>
        </w:rPr>
      </w:pPr>
      <w:r w:rsidRPr="00BC6FE9">
        <w:rPr>
          <w:b/>
          <w:bCs/>
        </w:rPr>
        <w:t>PDOCPizza_04_PV_livraison.pdf</w:t>
      </w:r>
      <w:r>
        <w:rPr>
          <w:b/>
          <w:bCs/>
          <w:color w:val="FF0000"/>
        </w:rPr>
        <w:t> </w:t>
      </w:r>
      <w:r>
        <w:rPr>
          <w:b/>
          <w:bCs/>
        </w:rPr>
        <w:t xml:space="preserve">: </w:t>
      </w:r>
      <w:r>
        <w:t xml:space="preserve">PV de livraison </w:t>
      </w:r>
    </w:p>
    <w:p w14:paraId="691FE97F" w14:textId="25E5D2D6" w:rsidR="0041305A" w:rsidRDefault="0041305A">
      <w:pPr>
        <w:widowControl/>
        <w:suppressAutoHyphens w:val="0"/>
      </w:pPr>
      <w:r>
        <w:br w:type="page"/>
      </w:r>
    </w:p>
    <w:p w14:paraId="4485CB3E" w14:textId="33EE425C" w:rsidR="000F0279" w:rsidRPr="00D002D3" w:rsidRDefault="00B3229A" w:rsidP="00D002D3">
      <w:pPr>
        <w:pStyle w:val="Titre2"/>
      </w:pPr>
      <w:bookmarkStart w:id="9" w:name="_Toc43144522"/>
      <w:bookmarkStart w:id="10" w:name="_Toc68358213"/>
      <w:r w:rsidRPr="00D002D3">
        <w:lastRenderedPageBreak/>
        <w:t>Besoin du client</w:t>
      </w:r>
      <w:bookmarkEnd w:id="9"/>
      <w:bookmarkEnd w:id="10"/>
    </w:p>
    <w:p w14:paraId="5BD2D1AE" w14:textId="379F2499" w:rsidR="000F0279" w:rsidRDefault="00B3229A" w:rsidP="00D002D3">
      <w:pPr>
        <w:pStyle w:val="Titre3"/>
      </w:pPr>
      <w:bookmarkStart w:id="11" w:name="_Toc43144523"/>
      <w:bookmarkStart w:id="12" w:name="_Toc68358214"/>
      <w:r w:rsidRPr="00D002D3">
        <w:t>Contexte</w:t>
      </w:r>
      <w:bookmarkEnd w:id="11"/>
      <w:bookmarkEnd w:id="12"/>
    </w:p>
    <w:p w14:paraId="33F8B28F" w14:textId="2F227D96" w:rsidR="00F32DA0" w:rsidRPr="00DD7A57" w:rsidRDefault="00DD7A57" w:rsidP="0072022B">
      <w:pPr>
        <w:pStyle w:val="Corpsdetexte"/>
      </w:pPr>
      <w:r>
        <w:t>Le groupe « </w:t>
      </w:r>
      <w:r w:rsidRPr="00CA4A13">
        <w:rPr>
          <w:b/>
          <w:bCs/>
        </w:rPr>
        <w:t>OC Pizza</w:t>
      </w:r>
      <w:r>
        <w:t> » (client) a contacté notre entreprise, « </w:t>
      </w:r>
      <w:r w:rsidRPr="00CA4A13">
        <w:rPr>
          <w:b/>
          <w:bCs/>
        </w:rPr>
        <w:t xml:space="preserve">IT Consulting &amp; </w:t>
      </w:r>
      <w:proofErr w:type="spellStart"/>
      <w:r w:rsidRPr="00CA4A13">
        <w:rPr>
          <w:b/>
          <w:bCs/>
        </w:rPr>
        <w:t>Development</w:t>
      </w:r>
      <w:proofErr w:type="spellEnd"/>
      <w:r>
        <w:t> »</w:t>
      </w:r>
      <w:r w:rsidR="00773E45">
        <w:t xml:space="preserve"> (prestataire)</w:t>
      </w:r>
      <w:r w:rsidR="006039C9">
        <w:t xml:space="preserve"> pour</w:t>
      </w:r>
      <w:r>
        <w:t xml:space="preserve"> </w:t>
      </w:r>
      <w:r w:rsidR="006039C9">
        <w:t>signifier son</w:t>
      </w:r>
      <w:r>
        <w:t xml:space="preserve"> </w:t>
      </w:r>
      <w:r w:rsidR="006039C9">
        <w:t xml:space="preserve">souhait de faire </w:t>
      </w:r>
      <w:r w:rsidR="006039C9" w:rsidRPr="00CA4A13">
        <w:t>développer</w:t>
      </w:r>
      <w:r w:rsidR="006039C9" w:rsidRPr="00CA4A13">
        <w:rPr>
          <w:b/>
          <w:bCs/>
        </w:rPr>
        <w:t xml:space="preserve"> </w:t>
      </w:r>
      <w:r w:rsidR="006039C9">
        <w:t xml:space="preserve">un système de gestion informatique pour </w:t>
      </w:r>
      <w:r w:rsidR="006039C9" w:rsidRPr="00F32DA0">
        <w:t>l’ensemble</w:t>
      </w:r>
      <w:r w:rsidR="006039C9">
        <w:t xml:space="preserve"> des restaurants du groupe.</w:t>
      </w:r>
      <w:r w:rsidR="00F32DA0">
        <w:t xml:space="preserve"> Il s’agit de restaurants spécialisés dans les pizzas livrées ou à emporter.</w:t>
      </w:r>
    </w:p>
    <w:p w14:paraId="1D1918EB" w14:textId="15EB49B1" w:rsidR="00F32DA0" w:rsidRDefault="00482E4C" w:rsidP="0072022B">
      <w:pPr>
        <w:pStyle w:val="Corpsdetexte"/>
      </w:pPr>
      <w:r>
        <w:t>La</w:t>
      </w:r>
      <w:r w:rsidR="00F32DA0">
        <w:t xml:space="preserve"> motivation de cette démarche </w:t>
      </w:r>
      <w:r>
        <w:t>est liée à la</w:t>
      </w:r>
      <w:r w:rsidR="00F32DA0">
        <w:t xml:space="preserve"> croissance</w:t>
      </w:r>
      <w:r>
        <w:t xml:space="preserve"> du groupe</w:t>
      </w:r>
      <w:r w:rsidR="00773E45">
        <w:t>. P</w:t>
      </w:r>
      <w:r w:rsidR="00F32DA0">
        <w:t>ossédant déjà 5 points de vente,</w:t>
      </w:r>
      <w:r w:rsidR="00773E45">
        <w:t xml:space="preserve"> il</w:t>
      </w:r>
      <w:r w:rsidR="00F32DA0">
        <w:t xml:space="preserve"> prévoit d’en ouvrir au moins 3 de plus d’ici </w:t>
      </w:r>
      <w:r w:rsidR="00F32DA0" w:rsidRPr="00F32DA0">
        <w:rPr>
          <w:b/>
          <w:bCs/>
        </w:rPr>
        <w:t>6 mois</w:t>
      </w:r>
      <w:r w:rsidR="00F32DA0">
        <w:t>.</w:t>
      </w:r>
    </w:p>
    <w:p w14:paraId="65446305" w14:textId="35A2DD2E" w:rsidR="00F32DA0" w:rsidRDefault="00F32DA0" w:rsidP="0072022B">
      <w:pPr>
        <w:pStyle w:val="Corpsdetexte"/>
      </w:pPr>
      <w:r w:rsidRPr="00F32DA0">
        <w:t>Le</w:t>
      </w:r>
      <w:r>
        <w:t xml:space="preserve"> </w:t>
      </w:r>
      <w:r w:rsidRPr="00F32DA0">
        <w:t>système</w:t>
      </w:r>
      <w:r>
        <w:t xml:space="preserve"> </w:t>
      </w:r>
      <w:r w:rsidRPr="00F32DA0">
        <w:t>informatique</w:t>
      </w:r>
      <w:r>
        <w:t xml:space="preserve"> </w:t>
      </w:r>
      <w:r w:rsidRPr="00F32DA0">
        <w:t>actuel</w:t>
      </w:r>
      <w:r>
        <w:t xml:space="preserve"> </w:t>
      </w:r>
      <w:r w:rsidRPr="00F32DA0">
        <w:t>ne</w:t>
      </w:r>
      <w:r>
        <w:t xml:space="preserve"> </w:t>
      </w:r>
      <w:r w:rsidRPr="00F32DA0">
        <w:t>correspond</w:t>
      </w:r>
      <w:r>
        <w:t xml:space="preserve"> </w:t>
      </w:r>
      <w:r w:rsidRPr="00F32DA0">
        <w:t>plus</w:t>
      </w:r>
      <w:r>
        <w:t xml:space="preserve"> </w:t>
      </w:r>
      <w:r w:rsidRPr="00F32DA0">
        <w:t>aux</w:t>
      </w:r>
      <w:r>
        <w:t xml:space="preserve"> </w:t>
      </w:r>
      <w:r w:rsidRPr="00F32DA0">
        <w:t>besoins</w:t>
      </w:r>
      <w:r>
        <w:t xml:space="preserve"> </w:t>
      </w:r>
      <w:r w:rsidRPr="00F32DA0">
        <w:t>du</w:t>
      </w:r>
      <w:r>
        <w:t xml:space="preserve"> </w:t>
      </w:r>
      <w:r w:rsidRPr="00F32DA0">
        <w:t>groupe</w:t>
      </w:r>
      <w:r>
        <w:t xml:space="preserve"> </w:t>
      </w:r>
      <w:r w:rsidRPr="00F32DA0">
        <w:t>car</w:t>
      </w:r>
      <w:r>
        <w:t xml:space="preserve"> </w:t>
      </w:r>
      <w:r w:rsidRPr="00F32DA0">
        <w:t>il</w:t>
      </w:r>
      <w:r>
        <w:t xml:space="preserve"> </w:t>
      </w:r>
      <w:r w:rsidRPr="00F32DA0">
        <w:t xml:space="preserve">ne permet pas une gestion </w:t>
      </w:r>
      <w:r w:rsidRPr="00F32DA0">
        <w:rPr>
          <w:b/>
          <w:bCs/>
        </w:rPr>
        <w:t>centralisée</w:t>
      </w:r>
      <w:r w:rsidRPr="00F32DA0">
        <w:t xml:space="preserve"> de toutes les pizzerias.</w:t>
      </w:r>
    </w:p>
    <w:p w14:paraId="440BFEEF" w14:textId="15420B08" w:rsidR="00F32DA0" w:rsidRDefault="00F32DA0" w:rsidP="0072022B">
      <w:pPr>
        <w:pStyle w:val="Corpsdetexte"/>
      </w:pPr>
      <w:r>
        <w:t xml:space="preserve">Les responsables ont besoin de </w:t>
      </w:r>
      <w:r w:rsidRPr="00F32DA0">
        <w:rPr>
          <w:b/>
          <w:bCs/>
        </w:rPr>
        <w:t>suivre</w:t>
      </w:r>
      <w:r>
        <w:t xml:space="preserve"> facilement ce qui se passe dans les points de vente.</w:t>
      </w:r>
    </w:p>
    <w:p w14:paraId="21ADE143" w14:textId="65DFEC5F" w:rsidR="00F32DA0" w:rsidRDefault="00F32DA0" w:rsidP="0072022B">
      <w:pPr>
        <w:pStyle w:val="Corpsdetexte"/>
      </w:pPr>
      <w:r>
        <w:t>Les livreurs ne peuvent pas indiquer « en live » que la livraison est effectuée.</w:t>
      </w:r>
    </w:p>
    <w:p w14:paraId="41C2D6FA" w14:textId="14CC2261" w:rsidR="000F0279" w:rsidRDefault="00B3229A" w:rsidP="0072022B">
      <w:pPr>
        <w:pStyle w:val="Titre3"/>
        <w:jc w:val="both"/>
      </w:pPr>
      <w:bookmarkStart w:id="13" w:name="_Toc43144524"/>
      <w:bookmarkStart w:id="14" w:name="_Toc68358215"/>
      <w:r w:rsidRPr="00D002D3">
        <w:t>Enjeux et Objectifs</w:t>
      </w:r>
      <w:bookmarkEnd w:id="13"/>
      <w:bookmarkEnd w:id="14"/>
    </w:p>
    <w:p w14:paraId="28F5E589" w14:textId="0E3270E7" w:rsidR="001E2553" w:rsidRDefault="001E2553" w:rsidP="0072022B">
      <w:pPr>
        <w:pStyle w:val="Corpsdetexte"/>
      </w:pPr>
      <w:r>
        <w:t>L</w:t>
      </w:r>
      <w:r w:rsidR="005C5144">
        <w:t>e système</w:t>
      </w:r>
      <w:r>
        <w:t xml:space="preserve"> informatique devra répondre aux besoins suivants :</w:t>
      </w:r>
    </w:p>
    <w:p w14:paraId="7BA28B1F" w14:textId="77777777" w:rsidR="00BE763D" w:rsidRDefault="00BE763D" w:rsidP="0072022B">
      <w:pPr>
        <w:jc w:val="both"/>
        <w:rPr>
          <w:lang w:eastAsia="fr-FR" w:bidi="ar-SA"/>
        </w:rPr>
      </w:pPr>
      <w:r w:rsidRPr="00C43BE5">
        <w:rPr>
          <w:b/>
          <w:bCs/>
          <w:lang w:eastAsia="fr-FR" w:bidi="ar-SA"/>
        </w:rPr>
        <w:t>Centraliser</w:t>
      </w:r>
      <w:r>
        <w:rPr>
          <w:lang w:eastAsia="fr-FR" w:bidi="ar-SA"/>
        </w:rPr>
        <w:t> :</w:t>
      </w:r>
    </w:p>
    <w:p w14:paraId="25C0109C" w14:textId="67CB3C50" w:rsidR="00BE763D" w:rsidRDefault="00BE763D" w:rsidP="00853035">
      <w:pPr>
        <w:pStyle w:val="Paragraphedeliste"/>
        <w:numPr>
          <w:ilvl w:val="0"/>
          <w:numId w:val="8"/>
        </w:numPr>
        <w:jc w:val="both"/>
        <w:rPr>
          <w:lang w:eastAsia="fr-FR" w:bidi="ar-SA"/>
        </w:rPr>
      </w:pPr>
      <w:r>
        <w:rPr>
          <w:lang w:eastAsia="fr-FR" w:bidi="ar-SA"/>
        </w:rPr>
        <w:t>Comptes clients unique</w:t>
      </w:r>
      <w:r w:rsidR="00F57DE8">
        <w:rPr>
          <w:lang w:eastAsia="fr-FR" w:bidi="ar-SA"/>
        </w:rPr>
        <w:t>s</w:t>
      </w:r>
      <w:r>
        <w:rPr>
          <w:lang w:eastAsia="fr-FR" w:bidi="ar-SA"/>
        </w:rPr>
        <w:t xml:space="preserve"> pour tous les types d’achat (en ligne – par téléphone – sur place)</w:t>
      </w:r>
      <w:r w:rsidR="00C04DC6">
        <w:rPr>
          <w:lang w:eastAsia="fr-FR" w:bidi="ar-SA"/>
        </w:rPr>
        <w:t>.</w:t>
      </w:r>
    </w:p>
    <w:p w14:paraId="5449FD53" w14:textId="402541E5" w:rsidR="00BE763D" w:rsidRDefault="00BE763D" w:rsidP="00853035">
      <w:pPr>
        <w:pStyle w:val="Paragraphedeliste"/>
        <w:numPr>
          <w:ilvl w:val="0"/>
          <w:numId w:val="8"/>
        </w:numPr>
        <w:spacing w:line="360" w:lineRule="auto"/>
        <w:jc w:val="both"/>
        <w:rPr>
          <w:lang w:eastAsia="fr-FR" w:bidi="ar-SA"/>
        </w:rPr>
      </w:pPr>
      <w:r>
        <w:rPr>
          <w:lang w:eastAsia="fr-FR" w:bidi="ar-SA"/>
        </w:rPr>
        <w:t>Interface d’achat reliée en ligne ou à la livraison.</w:t>
      </w:r>
    </w:p>
    <w:p w14:paraId="5B0BB2D7" w14:textId="77777777" w:rsidR="005B78B5" w:rsidRDefault="005B78B5" w:rsidP="0072022B">
      <w:pPr>
        <w:spacing w:line="360" w:lineRule="auto"/>
        <w:jc w:val="both"/>
        <w:rPr>
          <w:lang w:eastAsia="fr-FR" w:bidi="ar-SA"/>
        </w:rPr>
      </w:pPr>
      <w:r>
        <w:rPr>
          <w:lang w:eastAsia="fr-FR" w:bidi="ar-SA"/>
        </w:rPr>
        <w:t xml:space="preserve">Offrir de la </w:t>
      </w:r>
      <w:r w:rsidRPr="00C43BE5">
        <w:rPr>
          <w:b/>
          <w:bCs/>
          <w:lang w:eastAsia="fr-FR" w:bidi="ar-SA"/>
        </w:rPr>
        <w:t>visibilité</w:t>
      </w:r>
      <w:r>
        <w:rPr>
          <w:lang w:eastAsia="fr-FR" w:bidi="ar-SA"/>
        </w:rPr>
        <w:t> :</w:t>
      </w:r>
    </w:p>
    <w:p w14:paraId="705DD6F0" w14:textId="768BFC8A" w:rsidR="005B78B5" w:rsidRPr="005C4ECF" w:rsidRDefault="005B78B5" w:rsidP="00853035">
      <w:pPr>
        <w:pStyle w:val="Paragraphedeliste"/>
        <w:numPr>
          <w:ilvl w:val="0"/>
          <w:numId w:val="7"/>
        </w:numPr>
        <w:spacing w:line="360" w:lineRule="auto"/>
        <w:jc w:val="both"/>
        <w:rPr>
          <w:lang w:eastAsia="fr-FR" w:bidi="ar-SA"/>
        </w:rPr>
      </w:pPr>
      <w:r>
        <w:rPr>
          <w:lang w:eastAsia="fr-FR" w:bidi="ar-SA"/>
        </w:rPr>
        <w:t>Site internet dédié aux clients (passer commande).</w:t>
      </w:r>
    </w:p>
    <w:p w14:paraId="3C48833C" w14:textId="3F85239C" w:rsidR="009B40D3" w:rsidRDefault="008A5083" w:rsidP="0072022B">
      <w:pPr>
        <w:pStyle w:val="Corpsdetexte"/>
        <w:spacing w:line="360" w:lineRule="auto"/>
      </w:pPr>
      <w:r w:rsidRPr="00C43BE5">
        <w:rPr>
          <w:b/>
          <w:bCs/>
        </w:rPr>
        <w:t>Organiser</w:t>
      </w:r>
      <w:r w:rsidR="00BE763D">
        <w:t xml:space="preserve">, </w:t>
      </w:r>
      <w:r w:rsidR="00BE763D" w:rsidRPr="00C43BE5">
        <w:rPr>
          <w:b/>
          <w:bCs/>
        </w:rPr>
        <w:t>homogénéiser</w:t>
      </w:r>
      <w:r w:rsidR="00BE763D">
        <w:t> :</w:t>
      </w:r>
    </w:p>
    <w:p w14:paraId="7725D926" w14:textId="6206819B" w:rsidR="009B40D3" w:rsidRDefault="009B40D3" w:rsidP="00853035">
      <w:pPr>
        <w:pStyle w:val="Corpsdetexte"/>
        <w:numPr>
          <w:ilvl w:val="0"/>
          <w:numId w:val="6"/>
        </w:numPr>
        <w:spacing w:after="0"/>
      </w:pPr>
      <w:r>
        <w:t>Gestion des commandes (réception – préparation – livraison).</w:t>
      </w:r>
    </w:p>
    <w:p w14:paraId="778EF826" w14:textId="7DC7BE05" w:rsidR="009B40D3" w:rsidRDefault="009B40D3" w:rsidP="00853035">
      <w:pPr>
        <w:pStyle w:val="Corpsdetexte"/>
        <w:numPr>
          <w:ilvl w:val="0"/>
          <w:numId w:val="6"/>
        </w:numPr>
        <w:spacing w:after="0"/>
      </w:pPr>
      <w:r>
        <w:t xml:space="preserve">Relier les indicateurs de stocks à l’interface d’achat (savoir si une pizza est encore réalisable). </w:t>
      </w:r>
    </w:p>
    <w:p w14:paraId="72D1CB09" w14:textId="76937F70" w:rsidR="0012778E" w:rsidRDefault="0012778E" w:rsidP="00853035">
      <w:pPr>
        <w:pStyle w:val="Paragraphedeliste"/>
        <w:numPr>
          <w:ilvl w:val="0"/>
          <w:numId w:val="6"/>
        </w:numPr>
        <w:jc w:val="both"/>
        <w:rPr>
          <w:lang w:eastAsia="fr-FR" w:bidi="ar-SA"/>
        </w:rPr>
      </w:pPr>
      <w:r>
        <w:rPr>
          <w:lang w:eastAsia="fr-FR" w:bidi="ar-SA"/>
        </w:rPr>
        <w:t>Un client peut modifier ou annuler sa commande (avant la « préparation »)</w:t>
      </w:r>
    </w:p>
    <w:p w14:paraId="138CE24D" w14:textId="5E6A7233" w:rsidR="0012778E" w:rsidRDefault="0012778E" w:rsidP="00853035">
      <w:pPr>
        <w:pStyle w:val="Paragraphedeliste"/>
        <w:numPr>
          <w:ilvl w:val="0"/>
          <w:numId w:val="6"/>
        </w:numPr>
        <w:jc w:val="both"/>
        <w:rPr>
          <w:lang w:eastAsia="fr-FR" w:bidi="ar-SA"/>
        </w:rPr>
      </w:pPr>
      <w:r>
        <w:rPr>
          <w:lang w:eastAsia="fr-FR" w:bidi="ar-SA"/>
        </w:rPr>
        <w:t>Proposer un aide-mémoire aux pizzaïolos indiquant la recette de chaque pizza.</w:t>
      </w:r>
    </w:p>
    <w:p w14:paraId="34ABE645" w14:textId="7E76C6DE" w:rsidR="00B64F7F" w:rsidRDefault="00B64F7F" w:rsidP="00853035">
      <w:pPr>
        <w:pStyle w:val="Paragraphedeliste"/>
        <w:numPr>
          <w:ilvl w:val="0"/>
          <w:numId w:val="6"/>
        </w:numPr>
        <w:jc w:val="both"/>
        <w:rPr>
          <w:lang w:eastAsia="fr-FR" w:bidi="ar-SA"/>
        </w:rPr>
      </w:pPr>
      <w:r>
        <w:rPr>
          <w:lang w:eastAsia="fr-FR" w:bidi="ar-SA"/>
        </w:rPr>
        <w:t>Définir un cycle de vie des commandes</w:t>
      </w:r>
      <w:r w:rsidR="00482E4C">
        <w:rPr>
          <w:lang w:eastAsia="fr-FR" w:bidi="ar-SA"/>
        </w:rPr>
        <w:t>.</w:t>
      </w:r>
    </w:p>
    <w:p w14:paraId="217AD754" w14:textId="6F3DD4A1" w:rsidR="00C43BE5" w:rsidRDefault="00C43BE5" w:rsidP="00853035">
      <w:pPr>
        <w:pStyle w:val="Paragraphedeliste"/>
        <w:numPr>
          <w:ilvl w:val="0"/>
          <w:numId w:val="6"/>
        </w:numPr>
        <w:spacing w:line="360" w:lineRule="auto"/>
        <w:jc w:val="both"/>
        <w:rPr>
          <w:lang w:eastAsia="fr-FR" w:bidi="ar-SA"/>
        </w:rPr>
      </w:pPr>
      <w:r>
        <w:rPr>
          <w:lang w:eastAsia="fr-FR" w:bidi="ar-SA"/>
        </w:rPr>
        <w:t>Gestion administrative (comptes utilisateurs, indicateurs).</w:t>
      </w:r>
    </w:p>
    <w:p w14:paraId="35AE97D9" w14:textId="30E5259F" w:rsidR="009B40D3" w:rsidRDefault="00BE763D" w:rsidP="0072022B">
      <w:pPr>
        <w:spacing w:line="360" w:lineRule="auto"/>
        <w:jc w:val="both"/>
        <w:rPr>
          <w:lang w:eastAsia="fr-FR" w:bidi="ar-SA"/>
        </w:rPr>
      </w:pPr>
      <w:r>
        <w:rPr>
          <w:lang w:eastAsia="fr-FR" w:bidi="ar-SA"/>
        </w:rPr>
        <w:t xml:space="preserve">Offrir un </w:t>
      </w:r>
      <w:r w:rsidRPr="00C43BE5">
        <w:rPr>
          <w:b/>
          <w:bCs/>
          <w:lang w:eastAsia="fr-FR" w:bidi="ar-SA"/>
        </w:rPr>
        <w:t>suivi</w:t>
      </w:r>
      <w:r w:rsidR="009B40D3">
        <w:rPr>
          <w:lang w:eastAsia="fr-FR" w:bidi="ar-SA"/>
        </w:rPr>
        <w:t> :</w:t>
      </w:r>
    </w:p>
    <w:p w14:paraId="114A7C7A" w14:textId="17699309" w:rsidR="009B40D3" w:rsidRDefault="009B40D3" w:rsidP="00853035">
      <w:pPr>
        <w:pStyle w:val="Paragraphedeliste"/>
        <w:numPr>
          <w:ilvl w:val="0"/>
          <w:numId w:val="5"/>
        </w:numPr>
        <w:jc w:val="both"/>
        <w:rPr>
          <w:lang w:eastAsia="fr-FR" w:bidi="ar-SA"/>
        </w:rPr>
      </w:pPr>
      <w:r>
        <w:rPr>
          <w:lang w:eastAsia="fr-FR" w:bidi="ar-SA"/>
        </w:rPr>
        <w:t>En temps réel du statut des commandes.</w:t>
      </w:r>
    </w:p>
    <w:p w14:paraId="483A7026" w14:textId="022EEF12" w:rsidR="009B40D3" w:rsidRDefault="009B40D3" w:rsidP="00853035">
      <w:pPr>
        <w:pStyle w:val="Paragraphedeliste"/>
        <w:numPr>
          <w:ilvl w:val="0"/>
          <w:numId w:val="5"/>
        </w:numPr>
        <w:spacing w:line="360" w:lineRule="auto"/>
        <w:jc w:val="both"/>
        <w:rPr>
          <w:lang w:eastAsia="fr-FR" w:bidi="ar-SA"/>
        </w:rPr>
      </w:pPr>
      <w:r>
        <w:rPr>
          <w:lang w:eastAsia="fr-FR" w:bidi="ar-SA"/>
        </w:rPr>
        <w:t>En temps réel du stock d’ingrédients.</w:t>
      </w:r>
    </w:p>
    <w:p w14:paraId="77FEEEF2" w14:textId="6C3DCFE4" w:rsidR="0030614F" w:rsidRDefault="0030614F" w:rsidP="0072022B">
      <w:pPr>
        <w:pStyle w:val="Corpsdetexte"/>
      </w:pPr>
      <w:r>
        <w:t xml:space="preserve">Enfin, il sera impératif de proposer une solution pouvant être concrétisée dans un délai raisonnable pour permettre une prise en main par les responsables </w:t>
      </w:r>
      <w:r w:rsidRPr="005B78B5">
        <w:rPr>
          <w:b/>
          <w:bCs/>
        </w:rPr>
        <w:t>avant</w:t>
      </w:r>
      <w:r>
        <w:t xml:space="preserve"> l’ouverture des nouveaux points de ventes d’ici </w:t>
      </w:r>
      <w:r w:rsidRPr="005B78B5">
        <w:rPr>
          <w:b/>
          <w:bCs/>
        </w:rPr>
        <w:t>6 mois</w:t>
      </w:r>
      <w:r>
        <w:t>.</w:t>
      </w:r>
      <w:r>
        <w:br w:type="page"/>
      </w:r>
    </w:p>
    <w:p w14:paraId="6ABE1BB2" w14:textId="7DF72C17" w:rsidR="000F0279" w:rsidRPr="00D002D3" w:rsidRDefault="0041305A" w:rsidP="00243305">
      <w:pPr>
        <w:pStyle w:val="Titre1"/>
      </w:pPr>
      <w:bookmarkStart w:id="15" w:name="_Toc68358216"/>
      <w:r>
        <w:lastRenderedPageBreak/>
        <w:t>Architecture Technique</w:t>
      </w:r>
      <w:bookmarkEnd w:id="15"/>
    </w:p>
    <w:p w14:paraId="2ED495C0" w14:textId="77777777" w:rsidR="00F9616B" w:rsidRPr="00F9616B" w:rsidRDefault="00F9616B" w:rsidP="00F9616B">
      <w:pPr>
        <w:pStyle w:val="Titre2"/>
      </w:pPr>
      <w:bookmarkStart w:id="16" w:name="_Toc66632949"/>
      <w:bookmarkStart w:id="17" w:name="_Toc43144526"/>
      <w:bookmarkStart w:id="18" w:name="_Toc68358217"/>
      <w:r w:rsidRPr="00F9616B">
        <w:t>Application</w:t>
      </w:r>
      <w:bookmarkEnd w:id="18"/>
      <w:r w:rsidRPr="00F9616B">
        <w:t xml:space="preserve"> </w:t>
      </w:r>
    </w:p>
    <w:p w14:paraId="2465CC7F" w14:textId="15065416" w:rsidR="00F9616B" w:rsidRPr="00F9616B" w:rsidRDefault="00F9616B" w:rsidP="00F9616B">
      <w:pPr>
        <w:pStyle w:val="Titre3"/>
        <w:spacing w:before="0"/>
      </w:pPr>
      <w:bookmarkStart w:id="19" w:name="_Toc68358218"/>
      <w:proofErr w:type="spellStart"/>
      <w:r w:rsidRPr="00F9616B">
        <w:t>Back-end</w:t>
      </w:r>
      <w:proofErr w:type="spellEnd"/>
      <w:r w:rsidRPr="00F9616B">
        <w:t> :</w:t>
      </w:r>
      <w:bookmarkEnd w:id="16"/>
      <w:bookmarkEnd w:id="19"/>
    </w:p>
    <w:p w14:paraId="7062F86E" w14:textId="77777777" w:rsidR="00F9616B" w:rsidRPr="00F9616B" w:rsidRDefault="00F9616B" w:rsidP="00F9616B">
      <w:pPr>
        <w:pStyle w:val="Corpsdetexte"/>
        <w:numPr>
          <w:ilvl w:val="0"/>
          <w:numId w:val="9"/>
        </w:numPr>
      </w:pPr>
      <w:r w:rsidRPr="00F9616B">
        <w:t>CMS/Langage :</w:t>
      </w:r>
    </w:p>
    <w:p w14:paraId="1FE17B11" w14:textId="77777777" w:rsidR="00F9616B" w:rsidRPr="00F9616B" w:rsidRDefault="00F9616B" w:rsidP="00F9616B">
      <w:pPr>
        <w:pStyle w:val="Corpsdetexte"/>
      </w:pPr>
      <w:r w:rsidRPr="00F9616B">
        <w:t xml:space="preserve">Utiliser un CMS offre une simplicité de mise en place mais des contraintes de conception. En séparant le fond de la forme cette solution limite les réponses envisageables. Notre entreprise étant sollicitée pour développer intégralement la solution, il est préférable de partir sur un langage de programmation qui nous est connu et qui nous permettra de concrétiser intégralement les réponses souhaitées. Nous proposons donc mettre à profit notre expérience du langage </w:t>
      </w:r>
      <w:r w:rsidRPr="00F9616B">
        <w:rPr>
          <w:b/>
          <w:bCs/>
        </w:rPr>
        <w:t>Python 3</w:t>
      </w:r>
      <w:r w:rsidRPr="00F9616B">
        <w:t xml:space="preserve"> pour avoir une maitrise totale du projet et plus de flexibilité. </w:t>
      </w:r>
    </w:p>
    <w:p w14:paraId="283AEC41" w14:textId="77777777" w:rsidR="00F9616B" w:rsidRPr="00F9616B" w:rsidRDefault="00F9616B" w:rsidP="00F9616B">
      <w:pPr>
        <w:pStyle w:val="Corpsdetexte"/>
        <w:numPr>
          <w:ilvl w:val="0"/>
          <w:numId w:val="9"/>
        </w:numPr>
      </w:pPr>
      <w:r w:rsidRPr="00F9616B">
        <w:t xml:space="preserve">Framework : </w:t>
      </w:r>
    </w:p>
    <w:p w14:paraId="7786527A" w14:textId="77777777" w:rsidR="00F9616B" w:rsidRPr="00F9616B" w:rsidRDefault="00F9616B" w:rsidP="00F9616B">
      <w:pPr>
        <w:pStyle w:val="Corpsdetexte"/>
      </w:pPr>
      <w:r w:rsidRPr="00F9616B">
        <w:rPr>
          <w:b/>
          <w:bCs/>
        </w:rPr>
        <w:t>Django</w:t>
      </w:r>
      <w:r w:rsidRPr="00F9616B">
        <w:t xml:space="preserve"> s’impose de par sa conception optimisée pour le langage python. C’est un Framework très populaire pour la création de sites web (utilisé par Instagram ou Pinterest, par exemple). Il permettra un développement rapide d’un site dynamique et pourra nous permettre de générer une interface d’administration. En comparaison avec Flask ou d’autres, il est le plus exhaustif, permet d’automatiser un bon nombre de tâches et de disposer d’une très grande communauté.</w:t>
      </w:r>
    </w:p>
    <w:p w14:paraId="7716FC7E" w14:textId="77777777" w:rsidR="00F9616B" w:rsidRPr="00F9616B" w:rsidRDefault="00F9616B" w:rsidP="00F9616B">
      <w:pPr>
        <w:pStyle w:val="Corpsdetexte"/>
        <w:numPr>
          <w:ilvl w:val="0"/>
          <w:numId w:val="9"/>
        </w:numPr>
      </w:pPr>
      <w:r w:rsidRPr="00F9616B">
        <w:t>Base de données (BDD) :</w:t>
      </w:r>
    </w:p>
    <w:p w14:paraId="47E15673" w14:textId="77777777" w:rsidR="00F9616B" w:rsidRPr="00F9616B" w:rsidRDefault="00F9616B" w:rsidP="00F9616B">
      <w:pPr>
        <w:pStyle w:val="Corpsdetexte"/>
      </w:pPr>
      <w:r w:rsidRPr="00F9616B">
        <w:t xml:space="preserve">Nous pourrons utiliser un logiciel qui permet de gérer des bases de données (comptes utilisateurs, etc…) et donc de gérer de grosses quantités d'informations par le langage SQL, avec </w:t>
      </w:r>
      <w:r w:rsidRPr="00F9616B">
        <w:rPr>
          <w:b/>
          <w:bCs/>
        </w:rPr>
        <w:t>MySQL</w:t>
      </w:r>
      <w:r w:rsidRPr="00F9616B">
        <w:t xml:space="preserve">. </w:t>
      </w:r>
      <w:proofErr w:type="spellStart"/>
      <w:r w:rsidRPr="00F9616B">
        <w:t>Opensource</w:t>
      </w:r>
      <w:proofErr w:type="spellEnd"/>
      <w:r w:rsidRPr="00F9616B">
        <w:t xml:space="preserve">, il est une fois encore un des systèmes de gestion parmi les plus connus, (davantage que PostgreSQL, par exemple) et utilisés (par </w:t>
      </w:r>
      <w:proofErr w:type="spellStart"/>
      <w:r w:rsidRPr="00F9616B">
        <w:t>Youtube</w:t>
      </w:r>
      <w:proofErr w:type="spellEnd"/>
      <w:r w:rsidRPr="00F9616B">
        <w:t xml:space="preserve"> ou Wordpress, par exemple).</w:t>
      </w:r>
    </w:p>
    <w:p w14:paraId="2ABE4A2D" w14:textId="77777777" w:rsidR="00F9616B" w:rsidRPr="00F9616B" w:rsidRDefault="00F9616B" w:rsidP="00F9616B">
      <w:pPr>
        <w:pStyle w:val="Corpsdetexte"/>
        <w:numPr>
          <w:ilvl w:val="0"/>
          <w:numId w:val="9"/>
        </w:numPr>
      </w:pPr>
      <w:r w:rsidRPr="00F9616B">
        <w:t>Hébergeur :</w:t>
      </w:r>
    </w:p>
    <w:p w14:paraId="6130765D" w14:textId="77777777" w:rsidR="00F9616B" w:rsidRPr="00F9616B" w:rsidRDefault="00F9616B" w:rsidP="00F9616B">
      <w:pPr>
        <w:pStyle w:val="Corpsdetexte"/>
      </w:pPr>
      <w:r w:rsidRPr="00F9616B">
        <w:t>Il sera également nécessaire de choisir un hébergeur. Les hébergeurs gratuits pouvant engendrer des problèmes de maintenance, il sera nécessaire d’estimer le budget allouable pour obtenir un service de qualité satisfaisante pour ce site visant à accueillir un publique large. Les solutions sont nombreuses (OVH, IONOS, LIKUID.COM, par exemple). La même réflexion pourra également se porter sur le nom de domaine.</w:t>
      </w:r>
    </w:p>
    <w:p w14:paraId="1B39BBB5" w14:textId="77777777" w:rsidR="00F9616B" w:rsidRPr="00F9616B" w:rsidRDefault="00F9616B" w:rsidP="00F9616B">
      <w:pPr>
        <w:pStyle w:val="Titre3"/>
        <w:spacing w:before="0"/>
      </w:pPr>
      <w:bookmarkStart w:id="20" w:name="_Toc66632950"/>
      <w:bookmarkStart w:id="21" w:name="_Toc68358219"/>
      <w:proofErr w:type="spellStart"/>
      <w:r w:rsidRPr="00F9616B">
        <w:t>Front-end</w:t>
      </w:r>
      <w:proofErr w:type="spellEnd"/>
      <w:r w:rsidRPr="00F9616B">
        <w:t> :</w:t>
      </w:r>
      <w:bookmarkEnd w:id="20"/>
      <w:bookmarkEnd w:id="21"/>
    </w:p>
    <w:p w14:paraId="10E2D424" w14:textId="77777777" w:rsidR="00F9616B" w:rsidRPr="00F9616B" w:rsidRDefault="00F9616B" w:rsidP="00F9616B">
      <w:pPr>
        <w:pStyle w:val="Corpsdetexte"/>
      </w:pPr>
      <w:r w:rsidRPr="00F9616B">
        <w:t xml:space="preserve">Nous proposons de mettre en place une </w:t>
      </w:r>
      <w:r w:rsidRPr="00F9616B">
        <w:rPr>
          <w:b/>
          <w:bCs/>
        </w:rPr>
        <w:t>arborescence hiérarchique</w:t>
      </w:r>
      <w:r w:rsidRPr="00F9616B">
        <w:t xml:space="preserve"> du fait que les liens entre les différents modules seront plus intuitifs et que cette structure s’accorde parfaitement avec ce projet de type commercial. </w:t>
      </w:r>
    </w:p>
    <w:p w14:paraId="68F12432" w14:textId="77777777" w:rsidR="00F9616B" w:rsidRPr="00F9616B" w:rsidRDefault="00F9616B" w:rsidP="00F9616B">
      <w:pPr>
        <w:pStyle w:val="Corpsdetexte"/>
      </w:pPr>
      <w:r w:rsidRPr="00F9616B">
        <w:t xml:space="preserve">De plus les usages des clients pouvant être sur différents </w:t>
      </w:r>
      <w:proofErr w:type="spellStart"/>
      <w:r w:rsidRPr="00F9616B">
        <w:rPr>
          <w:b/>
          <w:bCs/>
        </w:rPr>
        <w:t>devices</w:t>
      </w:r>
      <w:proofErr w:type="spellEnd"/>
      <w:r w:rsidRPr="00F9616B">
        <w:t xml:space="preserve"> nous mettrons en place une solution « </w:t>
      </w:r>
      <w:r w:rsidRPr="00F9616B">
        <w:rPr>
          <w:b/>
          <w:bCs/>
        </w:rPr>
        <w:t>responsive</w:t>
      </w:r>
      <w:r w:rsidRPr="00F9616B">
        <w:t> » : le site d’adaptera et se redimensionnera automatiquement selon les contraintes de résolution des navigateurs (et supports : smartphone/tablette/ordinateur).</w:t>
      </w:r>
    </w:p>
    <w:p w14:paraId="31752265" w14:textId="58157033" w:rsidR="00F9616B" w:rsidRDefault="00F9616B" w:rsidP="00F9616B">
      <w:r w:rsidRPr="00F9616B">
        <w:t xml:space="preserve">Les technologies retenues seront les standards du web, à savoir : </w:t>
      </w:r>
      <w:r w:rsidRPr="00F9616B">
        <w:rPr>
          <w:b/>
          <w:bCs/>
        </w:rPr>
        <w:t>HTML 5,</w:t>
      </w:r>
      <w:r w:rsidRPr="00F9616B">
        <w:t xml:space="preserve"> </w:t>
      </w:r>
      <w:r w:rsidRPr="00F9616B">
        <w:rPr>
          <w:b/>
          <w:bCs/>
        </w:rPr>
        <w:t>CSS 3</w:t>
      </w:r>
      <w:r w:rsidRPr="00F9616B">
        <w:t xml:space="preserve"> et </w:t>
      </w:r>
      <w:r w:rsidRPr="00F9616B">
        <w:rPr>
          <w:b/>
          <w:bCs/>
        </w:rPr>
        <w:t>JavaScript</w:t>
      </w:r>
      <w:r w:rsidRPr="00F9616B">
        <w:t>.</w:t>
      </w:r>
    </w:p>
    <w:p w14:paraId="497E4392" w14:textId="77777777" w:rsidR="00F9616B" w:rsidRDefault="00F9616B">
      <w:pPr>
        <w:widowControl/>
        <w:suppressAutoHyphens w:val="0"/>
      </w:pPr>
      <w:r>
        <w:br w:type="page"/>
      </w:r>
    </w:p>
    <w:p w14:paraId="61E4E815" w14:textId="0B21AFF3" w:rsidR="00F9616B" w:rsidRDefault="00F9616B" w:rsidP="00F9616B">
      <w:pPr>
        <w:pStyle w:val="Titre2"/>
      </w:pPr>
      <w:bookmarkStart w:id="22" w:name="_Toc68358220"/>
      <w:r>
        <w:lastRenderedPageBreak/>
        <w:t>Modèle physique de données</w:t>
      </w:r>
      <w:bookmarkEnd w:id="22"/>
    </w:p>
    <w:p w14:paraId="25A8619F" w14:textId="77777777" w:rsidR="00F9616B" w:rsidRDefault="00F9616B" w:rsidP="00F9616B">
      <w:pPr>
        <w:pStyle w:val="Titre3"/>
        <w:rPr>
          <w:kern w:val="2"/>
        </w:rPr>
      </w:pPr>
      <w:bookmarkStart w:id="23" w:name="_Toc68358221"/>
      <w:r>
        <w:t>Synthèse</w:t>
      </w:r>
      <w:bookmarkEnd w:id="23"/>
    </w:p>
    <w:p w14:paraId="47B5CB21" w14:textId="77777777" w:rsidR="00F9616B" w:rsidRDefault="00F9616B" w:rsidP="00F9616B">
      <w:pPr>
        <w:pStyle w:val="Corpsdetexte"/>
      </w:pPr>
      <w:r>
        <w:t>Inspiré du diagramme de classes, le modèle physique de données (</w:t>
      </w:r>
      <w:r w:rsidRPr="008E7660">
        <w:rPr>
          <w:b/>
          <w:bCs/>
        </w:rPr>
        <w:t>MPD</w:t>
      </w:r>
      <w:r>
        <w:t xml:space="preserve">) présente les </w:t>
      </w:r>
      <w:r w:rsidRPr="008E7660">
        <w:rPr>
          <w:b/>
          <w:bCs/>
        </w:rPr>
        <w:t>tables</w:t>
      </w:r>
      <w:r>
        <w:t xml:space="preserve"> utilisées pour </w:t>
      </w:r>
      <w:r w:rsidRPr="008E7660">
        <w:rPr>
          <w:b/>
          <w:bCs/>
        </w:rPr>
        <w:t>stocker les données</w:t>
      </w:r>
      <w:r>
        <w:t xml:space="preserve"> du système informatique. Il s’agit de la représentation de la </w:t>
      </w:r>
      <w:r w:rsidRPr="008E7660">
        <w:rPr>
          <w:b/>
          <w:bCs/>
        </w:rPr>
        <w:t>base de données</w:t>
      </w:r>
      <w:r>
        <w:rPr>
          <w:b/>
          <w:bCs/>
        </w:rPr>
        <w:t xml:space="preserve"> (BDD)</w:t>
      </w:r>
      <w:r>
        <w:t>. Le MPD sert à implanter la base de données (grâce au reverse engineering) et lui est donc fidèle. Les tables sont constituées d’</w:t>
      </w:r>
      <w:r w:rsidRPr="00B9377E">
        <w:rPr>
          <w:b/>
          <w:bCs/>
        </w:rPr>
        <w:t>attributs</w:t>
      </w:r>
      <w:r>
        <w:t>, correspondant aux colonnes d’un tableau, et d’</w:t>
      </w:r>
      <w:r w:rsidRPr="00B9377E">
        <w:rPr>
          <w:b/>
          <w:bCs/>
        </w:rPr>
        <w:t>instances</w:t>
      </w:r>
      <w:r>
        <w:t>, correspondant aux lignes. Les relations entre les tables sont identifiées par la notation « patte d’oie ».</w:t>
      </w:r>
    </w:p>
    <w:p w14:paraId="243E9DF0" w14:textId="77777777" w:rsidR="00F9616B" w:rsidRDefault="00F9616B" w:rsidP="00F9616B">
      <w:pPr>
        <w:pStyle w:val="Corpsdetexte"/>
      </w:pPr>
      <w:r>
        <w:t xml:space="preserve">Des </w:t>
      </w:r>
      <w:r w:rsidRPr="0039584F">
        <w:rPr>
          <w:b/>
          <w:bCs/>
        </w:rPr>
        <w:t>différences</w:t>
      </w:r>
      <w:r>
        <w:t xml:space="preserve"> apparaissent par rapport au diagramme de classes lorsque l’expression fonctionnelle ne correspond pas aux </w:t>
      </w:r>
      <w:r w:rsidRPr="0039584F">
        <w:rPr>
          <w:b/>
          <w:bCs/>
        </w:rPr>
        <w:t>besoins techniques</w:t>
      </w:r>
      <w:r>
        <w:t xml:space="preserve"> de la création de cette architecture de stockage de données. </w:t>
      </w:r>
    </w:p>
    <w:p w14:paraId="113DB7B6" w14:textId="77777777" w:rsidR="00F9616B" w:rsidRDefault="00F9616B" w:rsidP="00F9616B">
      <w:pPr>
        <w:pStyle w:val="Corpsdetexte"/>
      </w:pPr>
      <w:r>
        <w:t>Notamment, le panier (« </w:t>
      </w:r>
      <w:proofErr w:type="spellStart"/>
      <w:r>
        <w:t>ShoppingCart</w:t>
      </w:r>
      <w:proofErr w:type="spellEnd"/>
      <w:r>
        <w:t> ») n’apparait pas directement car sa gestion est déléguée à la partie site web (type cookies/API JavaScript). On notera également la fusion des classes « Customer » et « </w:t>
      </w:r>
      <w:proofErr w:type="spellStart"/>
      <w:r>
        <w:t>Employee</w:t>
      </w:r>
      <w:proofErr w:type="spellEnd"/>
      <w:r>
        <w:t> » dans une unique table « User », la différentiation pouvant se faire par l’attribution de rôle spécifiques.</w:t>
      </w:r>
    </w:p>
    <w:p w14:paraId="07BD8B73" w14:textId="77777777" w:rsidR="00F9616B" w:rsidRDefault="00F9616B" w:rsidP="00F9616B">
      <w:pPr>
        <w:pStyle w:val="Corpsdetexte"/>
      </w:pPr>
      <w:r>
        <w:t>Chaque table sera détaillée dans la partie 4.3.</w:t>
      </w:r>
    </w:p>
    <w:p w14:paraId="0D9B7573" w14:textId="77777777" w:rsidR="00F9616B" w:rsidRDefault="00F9616B" w:rsidP="00F9616B">
      <w:pPr>
        <w:pStyle w:val="Titre3"/>
      </w:pPr>
      <w:bookmarkStart w:id="24" w:name="_Toc68358222"/>
      <w:r>
        <w:t>Schéma du modèle physique de données</w:t>
      </w:r>
      <w:bookmarkEnd w:id="24"/>
    </w:p>
    <w:p w14:paraId="1FF578DF" w14:textId="77777777" w:rsidR="00F9616B" w:rsidRDefault="00F9616B" w:rsidP="00F9616B">
      <w:pPr>
        <w:widowControl/>
        <w:suppressAutoHyphens w:val="0"/>
        <w:rPr>
          <w:i/>
          <w:iCs/>
        </w:rPr>
      </w:pPr>
      <w:r>
        <w:rPr>
          <w:i/>
          <w:iCs/>
        </w:rPr>
        <w:t xml:space="preserve">Schéma visible page suivante. </w:t>
      </w:r>
    </w:p>
    <w:p w14:paraId="272AD06A" w14:textId="77777777" w:rsidR="00F9616B" w:rsidRDefault="00F9616B" w:rsidP="00F9616B">
      <w:pPr>
        <w:widowControl/>
        <w:suppressAutoHyphens w:val="0"/>
        <w:rPr>
          <w:i/>
          <w:iCs/>
        </w:rPr>
      </w:pPr>
      <w:r>
        <w:rPr>
          <w:i/>
          <w:iCs/>
        </w:rPr>
        <w:t>Réalisé avec MySQL Workbench.</w:t>
      </w:r>
    </w:p>
    <w:p w14:paraId="78411FE4" w14:textId="7C29E08C" w:rsidR="00F9616B" w:rsidRDefault="00F9616B" w:rsidP="00F9616B">
      <w:pPr>
        <w:widowControl/>
        <w:suppressAutoHyphens w:val="0"/>
      </w:pPr>
      <w:r>
        <w:rPr>
          <w:i/>
          <w:iCs/>
        </w:rPr>
        <w:t xml:space="preserve">Lien vers la documentation : </w:t>
      </w:r>
      <w:hyperlink r:id="rId20" w:history="1">
        <w:r w:rsidRPr="00DD4875">
          <w:rPr>
            <w:rStyle w:val="Lienhypertexte"/>
            <w:i/>
            <w:iCs/>
          </w:rPr>
          <w:t>Documentation MySQL Workbench</w:t>
        </w:r>
      </w:hyperlink>
    </w:p>
    <w:p w14:paraId="7571700D" w14:textId="77777777" w:rsidR="00F9616B" w:rsidRDefault="00F9616B" w:rsidP="00F9616B">
      <w:pPr>
        <w:pStyle w:val="Corpsdetexte"/>
      </w:pPr>
    </w:p>
    <w:p w14:paraId="1BE4973D" w14:textId="77777777" w:rsidR="00F9616B" w:rsidRDefault="00F9616B" w:rsidP="00F9616B">
      <w:pPr>
        <w:pStyle w:val="Corpsdetexte"/>
        <w:sectPr w:rsidR="00F9616B" w:rsidSect="002C71E8">
          <w:headerReference w:type="default" r:id="rId21"/>
          <w:pgSz w:w="11906" w:h="16838"/>
          <w:pgMar w:top="1418" w:right="1134" w:bottom="1418" w:left="1134" w:header="1134" w:footer="284" w:gutter="0"/>
          <w:cols w:space="720"/>
          <w:docGrid w:linePitch="326"/>
        </w:sectPr>
      </w:pPr>
    </w:p>
    <w:p w14:paraId="2B8AC405" w14:textId="77777777" w:rsidR="00F9616B" w:rsidRDefault="00F9616B" w:rsidP="00F9616B">
      <w:pPr>
        <w:pStyle w:val="Corpsdetexte"/>
        <w:jc w:val="center"/>
        <w:rPr>
          <w:noProof/>
        </w:rPr>
      </w:pPr>
      <w:r w:rsidRPr="00163E31">
        <w:rPr>
          <w:noProof/>
        </w:rPr>
        <w:lastRenderedPageBreak/>
        <w:drawing>
          <wp:anchor distT="0" distB="0" distL="114300" distR="114300" simplePos="0" relativeHeight="251707392" behindDoc="0" locked="0" layoutInCell="1" allowOverlap="1" wp14:anchorId="440DA43D" wp14:editId="5CC14546">
            <wp:simplePos x="0" y="0"/>
            <wp:positionH relativeFrom="margin">
              <wp:posOffset>-920659</wp:posOffset>
            </wp:positionH>
            <wp:positionV relativeFrom="paragraph">
              <wp:posOffset>-148642</wp:posOffset>
            </wp:positionV>
            <wp:extent cx="10705770" cy="5517222"/>
            <wp:effectExtent l="0" t="0" r="0" b="0"/>
            <wp:wrapNone/>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4433" b="29661"/>
                    <a:stretch/>
                  </pic:blipFill>
                  <pic:spPr bwMode="auto">
                    <a:xfrm>
                      <a:off x="0" y="0"/>
                      <a:ext cx="10705770" cy="55172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8ECAE3" w14:textId="77777777" w:rsidR="00F9616B" w:rsidRDefault="00F9616B" w:rsidP="00F9616B">
      <w:pPr>
        <w:pStyle w:val="Corpsdetexte"/>
        <w:jc w:val="center"/>
        <w:rPr>
          <w:noProof/>
        </w:rPr>
      </w:pPr>
    </w:p>
    <w:p w14:paraId="520A1C7D" w14:textId="77777777" w:rsidR="00F9616B" w:rsidRDefault="00AB51D1" w:rsidP="00F9616B">
      <w:pPr>
        <w:pStyle w:val="Corpsdetexte"/>
        <w:jc w:val="center"/>
        <w:rPr>
          <w:noProof/>
        </w:rPr>
      </w:pPr>
      <w:r>
        <w:rPr>
          <w:noProof/>
        </w:rPr>
        <w:pict w14:anchorId="29E14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6.9pt;margin-top:4.65pt;width:66.35pt;height:32.3pt;z-index:251706368;mso-position-horizontal-relative:text;mso-position-vertical-relative:text;mso-width-relative:page;mso-height-relative:page">
            <v:imagedata r:id="rId24" o:title=""/>
          </v:shape>
        </w:pict>
      </w:r>
    </w:p>
    <w:p w14:paraId="68F3BFD3" w14:textId="77777777" w:rsidR="00F9616B" w:rsidRDefault="00F9616B" w:rsidP="00F9616B">
      <w:pPr>
        <w:pStyle w:val="Corpsdetexte"/>
        <w:jc w:val="center"/>
        <w:rPr>
          <w:noProof/>
        </w:rPr>
      </w:pPr>
    </w:p>
    <w:p w14:paraId="6A12E860" w14:textId="77777777" w:rsidR="00F9616B" w:rsidRDefault="00F9616B" w:rsidP="00F9616B">
      <w:pPr>
        <w:pStyle w:val="Corpsdetexte"/>
        <w:jc w:val="center"/>
        <w:rPr>
          <w:noProof/>
        </w:rPr>
      </w:pPr>
    </w:p>
    <w:p w14:paraId="7269AC33" w14:textId="77777777" w:rsidR="00F9616B" w:rsidRDefault="00F9616B" w:rsidP="00F9616B">
      <w:pPr>
        <w:pStyle w:val="Corpsdetexte"/>
        <w:jc w:val="center"/>
        <w:rPr>
          <w:noProof/>
        </w:rPr>
      </w:pPr>
    </w:p>
    <w:p w14:paraId="5B000DFF" w14:textId="77777777" w:rsidR="00F9616B" w:rsidRDefault="00F9616B" w:rsidP="00F9616B">
      <w:pPr>
        <w:pStyle w:val="Corpsdetexte"/>
        <w:jc w:val="center"/>
      </w:pPr>
      <w:r w:rsidRPr="003416A5">
        <w:rPr>
          <w:noProof/>
        </w:rPr>
        <w:t xml:space="preserve"> </w:t>
      </w:r>
      <w:r w:rsidRPr="00B321A7">
        <w:rPr>
          <w:noProof/>
        </w:rPr>
        <w:t xml:space="preserve"> </w:t>
      </w:r>
    </w:p>
    <w:p w14:paraId="2C25D803" w14:textId="77777777" w:rsidR="00F9616B" w:rsidRDefault="00F9616B" w:rsidP="00F9616B">
      <w:pPr>
        <w:pStyle w:val="Corpsdetexte"/>
      </w:pPr>
    </w:p>
    <w:p w14:paraId="42DCC5E7" w14:textId="77777777" w:rsidR="00F9616B" w:rsidRDefault="00F9616B" w:rsidP="00F9616B">
      <w:pPr>
        <w:pStyle w:val="Corpsdetexte"/>
        <w:sectPr w:rsidR="00F9616B" w:rsidSect="00520203">
          <w:headerReference w:type="default" r:id="rId25"/>
          <w:pgSz w:w="16838" w:h="11906" w:orient="landscape"/>
          <w:pgMar w:top="1134" w:right="1418" w:bottom="1134" w:left="1418" w:header="1134" w:footer="284" w:gutter="0"/>
          <w:cols w:space="720"/>
          <w:docGrid w:linePitch="326"/>
        </w:sectPr>
      </w:pPr>
    </w:p>
    <w:p w14:paraId="2AA10E74" w14:textId="77777777" w:rsidR="00F9616B" w:rsidRPr="00F156CC" w:rsidRDefault="00F9616B" w:rsidP="00F9616B">
      <w:pPr>
        <w:pStyle w:val="Titre3"/>
      </w:pPr>
      <w:bookmarkStart w:id="25" w:name="_Toc68358223"/>
      <w:r>
        <w:lastRenderedPageBreak/>
        <w:t>Détail des tables</w:t>
      </w:r>
      <w:bookmarkEnd w:id="25"/>
    </w:p>
    <w:p w14:paraId="7FB44251" w14:textId="77777777" w:rsidR="00F9616B" w:rsidRDefault="00F9616B" w:rsidP="00F9616B">
      <w:pPr>
        <w:pStyle w:val="Corpsdetexte"/>
      </w:pPr>
      <w:r>
        <w:t xml:space="preserve">Chaque table est détaillée, ci-dessous, dans deux tableaux : </w:t>
      </w:r>
    </w:p>
    <w:p w14:paraId="416116E3" w14:textId="77777777" w:rsidR="00F9616B" w:rsidRDefault="00F9616B" w:rsidP="00F9616B">
      <w:pPr>
        <w:pStyle w:val="Corpsdetexte"/>
        <w:numPr>
          <w:ilvl w:val="0"/>
          <w:numId w:val="14"/>
        </w:numPr>
      </w:pPr>
      <w:r>
        <w:t xml:space="preserve">Colonne : décrit les types de chaque colonne. La colonne « PK » indique si l’attribut est une clef primaire. La colonne « NN » indique que la valeur NULL n’est pas autorisée. La colonne « AI » précise que la colonne est auto-incrémentée. La mention « FK » précise qu’il s’agit d’une clef étrangère (faisant référence à une autre table). </w:t>
      </w:r>
    </w:p>
    <w:p w14:paraId="44B7C6E0" w14:textId="77777777" w:rsidR="00F9616B" w:rsidRDefault="00F9616B" w:rsidP="00F9616B">
      <w:pPr>
        <w:pStyle w:val="Corpsdetexte"/>
        <w:numPr>
          <w:ilvl w:val="0"/>
          <w:numId w:val="14"/>
        </w:numPr>
      </w:pPr>
      <w:r w:rsidRPr="00811C9F">
        <w:t>Relation : indique la multiplicité (ou cardinalité) de la relation entre la table et celle indiquée dans la colonne « Table », décrit la relation en précisant éventuellement sa nature (</w:t>
      </w:r>
      <w:r>
        <w:t>jo</w:t>
      </w:r>
      <w:r w:rsidRPr="00811C9F">
        <w:t>nction).</w:t>
      </w:r>
    </w:p>
    <w:p w14:paraId="595552FE" w14:textId="77777777" w:rsidR="00F9616B" w:rsidRDefault="00F9616B" w:rsidP="00F9616B">
      <w:pPr>
        <w:pStyle w:val="Corpsdetexte"/>
        <w:numPr>
          <w:ilvl w:val="0"/>
          <w:numId w:val="14"/>
        </w:numPr>
      </w:pPr>
      <w:r>
        <w:t>Les tables de jonction sont détaillées avec les tables auxquelles elles sont liées.</w:t>
      </w:r>
    </w:p>
    <w:p w14:paraId="395DCF63" w14:textId="77777777" w:rsidR="00F9616B" w:rsidRPr="00811C9F" w:rsidRDefault="00F9616B" w:rsidP="00F9616B">
      <w:pPr>
        <w:pStyle w:val="Corpsdetexte"/>
      </w:pPr>
    </w:p>
    <w:p w14:paraId="5EE9DF21" w14:textId="77777777" w:rsidR="00F9616B" w:rsidRDefault="00F9616B" w:rsidP="00F9616B">
      <w:pPr>
        <w:pStyle w:val="Titre4"/>
      </w:pPr>
      <w:r>
        <w:t>Table « </w:t>
      </w:r>
      <w:proofErr w:type="spellStart"/>
      <w:r>
        <w:t>Adress</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30DB46FA"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4D21F0D8" w14:textId="77777777" w:rsidR="00F9616B" w:rsidRDefault="00F9616B" w:rsidP="00F9616B">
            <w:pPr>
              <w:pStyle w:val="Corpsdetexte"/>
              <w:jc w:val="center"/>
            </w:pPr>
            <w:r w:rsidRPr="00865DB1">
              <w:rPr>
                <w:noProof/>
              </w:rPr>
              <w:drawing>
                <wp:inline distT="0" distB="0" distL="0" distR="0" wp14:anchorId="0FC4BB7D" wp14:editId="09596DC6">
                  <wp:extent cx="1980000" cy="2077200"/>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000" cy="20772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317"/>
              <w:gridCol w:w="3803"/>
              <w:gridCol w:w="379"/>
              <w:gridCol w:w="404"/>
              <w:gridCol w:w="408"/>
            </w:tblGrid>
            <w:tr w:rsidR="00F9616B" w14:paraId="571D4112"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Borders>
                    <w:right w:val="single" w:sz="4" w:space="0" w:color="FFFFFF" w:themeColor="background1"/>
                  </w:tcBorders>
                </w:tcPr>
                <w:p w14:paraId="2A2171FA" w14:textId="77777777" w:rsidR="00F9616B" w:rsidRPr="00E44B00" w:rsidRDefault="00F9616B" w:rsidP="00F9616B">
                  <w:pPr>
                    <w:rPr>
                      <w:sz w:val="22"/>
                      <w:szCs w:val="22"/>
                    </w:rPr>
                  </w:pPr>
                  <w:r>
                    <w:rPr>
                      <w:sz w:val="22"/>
                      <w:szCs w:val="22"/>
                    </w:rPr>
                    <w:t>Colonne</w:t>
                  </w:r>
                </w:p>
              </w:tc>
              <w:tc>
                <w:tcPr>
                  <w:tcW w:w="3803" w:type="dxa"/>
                  <w:tcBorders>
                    <w:left w:val="single" w:sz="4" w:space="0" w:color="FFFFFF" w:themeColor="background1"/>
                    <w:right w:val="single" w:sz="4" w:space="0" w:color="FFFFFF" w:themeColor="background1"/>
                  </w:tcBorders>
                </w:tcPr>
                <w:p w14:paraId="601E3FB0"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9" w:type="dxa"/>
                  <w:tcBorders>
                    <w:left w:val="single" w:sz="4" w:space="0" w:color="FFFFFF" w:themeColor="background1"/>
                  </w:tcBorders>
                  <w:vAlign w:val="center"/>
                </w:tcPr>
                <w:p w14:paraId="037E21CD"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18E3674D"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408" w:type="dxa"/>
                  <w:tcBorders>
                    <w:left w:val="single" w:sz="4" w:space="0" w:color="FFFFFF" w:themeColor="background1"/>
                  </w:tcBorders>
                  <w:vAlign w:val="center"/>
                </w:tcPr>
                <w:p w14:paraId="66FEC6CB"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471C0DD9"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18563BE3" w14:textId="77777777" w:rsidR="00F9616B" w:rsidRPr="00E44B00" w:rsidRDefault="00F9616B" w:rsidP="00F9616B">
                  <w:pPr>
                    <w:rPr>
                      <w:sz w:val="22"/>
                      <w:szCs w:val="22"/>
                    </w:rPr>
                  </w:pPr>
                  <w:proofErr w:type="spellStart"/>
                  <w:proofErr w:type="gramStart"/>
                  <w:r>
                    <w:rPr>
                      <w:sz w:val="22"/>
                      <w:szCs w:val="22"/>
                    </w:rPr>
                    <w:t>adress</w:t>
                  </w:r>
                  <w:proofErr w:type="gramEnd"/>
                  <w:r>
                    <w:rPr>
                      <w:sz w:val="22"/>
                      <w:szCs w:val="22"/>
                    </w:rPr>
                    <w:t>_id</w:t>
                  </w:r>
                  <w:proofErr w:type="spellEnd"/>
                </w:p>
              </w:tc>
              <w:tc>
                <w:tcPr>
                  <w:tcW w:w="3803" w:type="dxa"/>
                </w:tcPr>
                <w:p w14:paraId="3F443FF8"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9" w:type="dxa"/>
                  <w:vAlign w:val="center"/>
                </w:tcPr>
                <w:p w14:paraId="3856D20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75C4349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8" w:type="dxa"/>
                  <w:vAlign w:val="center"/>
                </w:tcPr>
                <w:p w14:paraId="0321EA0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62F65737"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1A4C089E" w14:textId="77777777" w:rsidR="00F9616B" w:rsidRPr="00E44B00" w:rsidRDefault="00F9616B" w:rsidP="00F9616B">
                  <w:pPr>
                    <w:rPr>
                      <w:sz w:val="22"/>
                      <w:szCs w:val="22"/>
                    </w:rPr>
                  </w:pPr>
                  <w:proofErr w:type="spellStart"/>
                  <w:proofErr w:type="gramStart"/>
                  <w:r>
                    <w:rPr>
                      <w:sz w:val="22"/>
                      <w:szCs w:val="22"/>
                    </w:rPr>
                    <w:t>number</w:t>
                  </w:r>
                  <w:proofErr w:type="spellEnd"/>
                  <w:proofErr w:type="gramEnd"/>
                </w:p>
              </w:tc>
              <w:tc>
                <w:tcPr>
                  <w:tcW w:w="3803" w:type="dxa"/>
                </w:tcPr>
                <w:p w14:paraId="71F34427"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 charactères autorisés.</w:t>
                  </w:r>
                </w:p>
              </w:tc>
              <w:tc>
                <w:tcPr>
                  <w:tcW w:w="379" w:type="dxa"/>
                  <w:vAlign w:val="center"/>
                </w:tcPr>
                <w:p w14:paraId="1C8A7332"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67215B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61B7CB12"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5F52CD1F"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1F7CC57B" w14:textId="77777777" w:rsidR="00F9616B" w:rsidRPr="00E44B00" w:rsidRDefault="00F9616B" w:rsidP="00F9616B">
                  <w:pPr>
                    <w:rPr>
                      <w:sz w:val="22"/>
                      <w:szCs w:val="22"/>
                    </w:rPr>
                  </w:pPr>
                  <w:proofErr w:type="spellStart"/>
                  <w:proofErr w:type="gramStart"/>
                  <w:r>
                    <w:rPr>
                      <w:sz w:val="22"/>
                      <w:szCs w:val="22"/>
                    </w:rPr>
                    <w:t>street</w:t>
                  </w:r>
                  <w:proofErr w:type="spellEnd"/>
                  <w:proofErr w:type="gramEnd"/>
                </w:p>
              </w:tc>
              <w:tc>
                <w:tcPr>
                  <w:tcW w:w="3803" w:type="dxa"/>
                </w:tcPr>
                <w:p w14:paraId="10B0B3C3"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9" w:type="dxa"/>
                  <w:vAlign w:val="center"/>
                </w:tcPr>
                <w:p w14:paraId="65ECFC8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4FA0CC31"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66C64505"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581F79B3"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06940538" w14:textId="77777777" w:rsidR="00F9616B" w:rsidRPr="00E44B00" w:rsidRDefault="00F9616B" w:rsidP="00F9616B">
                  <w:pPr>
                    <w:rPr>
                      <w:sz w:val="22"/>
                      <w:szCs w:val="22"/>
                    </w:rPr>
                  </w:pPr>
                  <w:proofErr w:type="gramStart"/>
                  <w:r>
                    <w:rPr>
                      <w:sz w:val="22"/>
                      <w:szCs w:val="22"/>
                    </w:rPr>
                    <w:t>zip</w:t>
                  </w:r>
                  <w:proofErr w:type="gramEnd"/>
                </w:p>
              </w:tc>
              <w:tc>
                <w:tcPr>
                  <w:tcW w:w="3803" w:type="dxa"/>
                </w:tcPr>
                <w:p w14:paraId="7798D87B"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10 charactères autorisés.</w:t>
                  </w:r>
                </w:p>
              </w:tc>
              <w:tc>
                <w:tcPr>
                  <w:tcW w:w="379" w:type="dxa"/>
                  <w:vAlign w:val="center"/>
                </w:tcPr>
                <w:p w14:paraId="3DB5EE2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77E3799"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10278B8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08533381"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4A8CBDD0" w14:textId="77777777" w:rsidR="00F9616B" w:rsidRDefault="00F9616B" w:rsidP="00F9616B">
                  <w:pPr>
                    <w:rPr>
                      <w:sz w:val="22"/>
                      <w:szCs w:val="22"/>
                    </w:rPr>
                  </w:pPr>
                  <w:proofErr w:type="gramStart"/>
                  <w:r>
                    <w:rPr>
                      <w:sz w:val="22"/>
                      <w:szCs w:val="22"/>
                    </w:rPr>
                    <w:t>city</w:t>
                  </w:r>
                  <w:proofErr w:type="gramEnd"/>
                </w:p>
              </w:tc>
              <w:tc>
                <w:tcPr>
                  <w:tcW w:w="3803" w:type="dxa"/>
                </w:tcPr>
                <w:p w14:paraId="145AC316"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9" w:type="dxa"/>
                  <w:vAlign w:val="center"/>
                </w:tcPr>
                <w:p w14:paraId="78FAD365"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498CB091"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355E93A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0C8CDB1C"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7AEB9A6D" w14:textId="77777777" w:rsidR="00F9616B" w:rsidRDefault="00F9616B" w:rsidP="00F9616B">
                  <w:pPr>
                    <w:rPr>
                      <w:sz w:val="22"/>
                      <w:szCs w:val="22"/>
                    </w:rPr>
                  </w:pPr>
                  <w:proofErr w:type="gramStart"/>
                  <w:r>
                    <w:rPr>
                      <w:sz w:val="22"/>
                      <w:szCs w:val="22"/>
                    </w:rPr>
                    <w:t>comment</w:t>
                  </w:r>
                  <w:proofErr w:type="gramEnd"/>
                </w:p>
              </w:tc>
              <w:tc>
                <w:tcPr>
                  <w:tcW w:w="3803" w:type="dxa"/>
                </w:tcPr>
                <w:p w14:paraId="3B903B23"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255 charactères autorisés.</w:t>
                  </w:r>
                </w:p>
              </w:tc>
              <w:tc>
                <w:tcPr>
                  <w:tcW w:w="379" w:type="dxa"/>
                  <w:vAlign w:val="center"/>
                </w:tcPr>
                <w:p w14:paraId="27398B2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659C1E0C"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8" w:type="dxa"/>
                  <w:vAlign w:val="center"/>
                </w:tcPr>
                <w:p w14:paraId="3139AC1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12BE7D58"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673EAC86"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3"/>
        <w:gridCol w:w="2153"/>
        <w:gridCol w:w="6378"/>
      </w:tblGrid>
      <w:tr w:rsidR="00F9616B" w14:paraId="66D85E5F"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Borders>
              <w:right w:val="single" w:sz="4" w:space="0" w:color="FFFFFF" w:themeColor="background1"/>
            </w:tcBorders>
          </w:tcPr>
          <w:p w14:paraId="6A6D8A5C" w14:textId="77777777" w:rsidR="00F9616B" w:rsidRPr="00E44B00" w:rsidRDefault="00F9616B" w:rsidP="00F9616B">
            <w:pPr>
              <w:rPr>
                <w:sz w:val="22"/>
                <w:szCs w:val="22"/>
              </w:rPr>
            </w:pPr>
            <w:r>
              <w:rPr>
                <w:sz w:val="22"/>
                <w:szCs w:val="22"/>
              </w:rPr>
              <w:t>Relation</w:t>
            </w:r>
          </w:p>
        </w:tc>
        <w:tc>
          <w:tcPr>
            <w:tcW w:w="2153" w:type="dxa"/>
            <w:tcBorders>
              <w:left w:val="single" w:sz="4" w:space="0" w:color="FFFFFF" w:themeColor="background1"/>
              <w:right w:val="single" w:sz="4" w:space="0" w:color="FFFFFF" w:themeColor="background1"/>
            </w:tcBorders>
          </w:tcPr>
          <w:p w14:paraId="0761EB07"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378" w:type="dxa"/>
            <w:tcBorders>
              <w:left w:val="single" w:sz="4" w:space="0" w:color="FFFFFF" w:themeColor="background1"/>
            </w:tcBorders>
          </w:tcPr>
          <w:p w14:paraId="52822BD5"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44317A25"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5A9541B" w14:textId="77777777" w:rsidR="00F9616B" w:rsidRDefault="00F9616B" w:rsidP="00F9616B">
            <w:pPr>
              <w:rPr>
                <w:sz w:val="22"/>
                <w:szCs w:val="22"/>
              </w:rPr>
            </w:pPr>
            <w:r>
              <w:rPr>
                <w:sz w:val="22"/>
                <w:szCs w:val="22"/>
              </w:rPr>
              <w:t>0..1 – 1</w:t>
            </w:r>
          </w:p>
        </w:tc>
        <w:tc>
          <w:tcPr>
            <w:tcW w:w="2153" w:type="dxa"/>
          </w:tcPr>
          <w:p w14:paraId="1C0C5160"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6378" w:type="dxa"/>
          </w:tcPr>
          <w:p w14:paraId="1F9A80E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est liée à aucune ou plusieurs commandes.</w:t>
            </w:r>
          </w:p>
          <w:p w14:paraId="054F09A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une unique adresse.</w:t>
            </w:r>
          </w:p>
        </w:tc>
      </w:tr>
      <w:tr w:rsidR="00F9616B" w14:paraId="0A206F54" w14:textId="77777777" w:rsidTr="00F9616B">
        <w:tc>
          <w:tcPr>
            <w:cnfStyle w:val="001000000000" w:firstRow="0" w:lastRow="0" w:firstColumn="1" w:lastColumn="0" w:oddVBand="0" w:evenVBand="0" w:oddHBand="0" w:evenHBand="0" w:firstRowFirstColumn="0" w:firstRowLastColumn="0" w:lastRowFirstColumn="0" w:lastRowLastColumn="0"/>
            <w:tcW w:w="1103" w:type="dxa"/>
          </w:tcPr>
          <w:p w14:paraId="3927C5AB" w14:textId="77777777" w:rsidR="00F9616B" w:rsidRDefault="00F9616B" w:rsidP="00F9616B">
            <w:pPr>
              <w:rPr>
                <w:sz w:val="22"/>
                <w:szCs w:val="22"/>
              </w:rPr>
            </w:pPr>
            <w:r>
              <w:rPr>
                <w:sz w:val="22"/>
                <w:szCs w:val="22"/>
              </w:rPr>
              <w:t>0..1 – 1</w:t>
            </w:r>
          </w:p>
        </w:tc>
        <w:tc>
          <w:tcPr>
            <w:tcW w:w="2153" w:type="dxa"/>
          </w:tcPr>
          <w:p w14:paraId="45D6FDFF"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Restaurant</w:t>
            </w:r>
          </w:p>
        </w:tc>
        <w:tc>
          <w:tcPr>
            <w:tcW w:w="6378" w:type="dxa"/>
          </w:tcPr>
          <w:p w14:paraId="63DB0769"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adresse est liée à aucun ou plusieurs restaurants.</w:t>
            </w:r>
          </w:p>
          <w:p w14:paraId="64B836F0"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une unique adresse postale.</w:t>
            </w:r>
          </w:p>
        </w:tc>
      </w:tr>
      <w:tr w:rsidR="00F9616B" w14:paraId="6E46EE1C"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95BB0B3" w14:textId="77777777" w:rsidR="00F9616B" w:rsidRPr="00E44B00" w:rsidRDefault="00F9616B" w:rsidP="00F9616B">
            <w:pPr>
              <w:rPr>
                <w:sz w:val="22"/>
                <w:szCs w:val="22"/>
              </w:rPr>
            </w:pPr>
            <w:r>
              <w:rPr>
                <w:sz w:val="22"/>
                <w:szCs w:val="22"/>
              </w:rPr>
              <w:t>1 - 1</w:t>
            </w:r>
          </w:p>
        </w:tc>
        <w:tc>
          <w:tcPr>
            <w:tcW w:w="2153" w:type="dxa"/>
          </w:tcPr>
          <w:p w14:paraId="6D968BE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User</w:t>
            </w:r>
          </w:p>
        </w:tc>
        <w:tc>
          <w:tcPr>
            <w:tcW w:w="6378" w:type="dxa"/>
          </w:tcPr>
          <w:p w14:paraId="43831F8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de facturation est liée à un unique utilisateur.</w:t>
            </w:r>
          </w:p>
          <w:p w14:paraId="185E21E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est lié à une unique adresse de facturation.</w:t>
            </w:r>
          </w:p>
        </w:tc>
      </w:tr>
    </w:tbl>
    <w:p w14:paraId="3229908C" w14:textId="77777777" w:rsidR="00F9616B" w:rsidRDefault="00F9616B" w:rsidP="00F9616B">
      <w:pPr>
        <w:widowControl/>
        <w:suppressAutoHyphens w:val="0"/>
      </w:pPr>
    </w:p>
    <w:p w14:paraId="7F9B25BE"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Avant de créer son panier, le client doit choisir son restaurant. La vérification de l’adresse de livraison se fera lorsque le restaurant devra accepter la commande.</w:t>
      </w:r>
    </w:p>
    <w:p w14:paraId="7E03F6E3" w14:textId="77777777" w:rsidR="00F9616B" w:rsidRDefault="00F9616B" w:rsidP="00F9616B">
      <w:pPr>
        <w:widowControl/>
        <w:suppressAutoHyphens w:val="0"/>
        <w:rPr>
          <w:b/>
          <w:color w:val="4C4C4C"/>
          <w:sz w:val="28"/>
        </w:rPr>
      </w:pPr>
      <w:r>
        <w:br w:type="page"/>
      </w:r>
    </w:p>
    <w:p w14:paraId="79234EE2" w14:textId="77777777" w:rsidR="00F9616B" w:rsidRDefault="00F9616B" w:rsidP="00F9616B">
      <w:pPr>
        <w:pStyle w:val="Titre4"/>
      </w:pPr>
      <w:r>
        <w:lastRenderedPageBreak/>
        <w:t>Table « Bill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5F35415F"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5A962E02" w14:textId="77777777" w:rsidR="00F9616B" w:rsidRDefault="00F9616B" w:rsidP="00F9616B">
            <w:pPr>
              <w:pStyle w:val="Corpsdetexte"/>
              <w:jc w:val="center"/>
            </w:pPr>
            <w:r w:rsidRPr="00A53BA4">
              <w:rPr>
                <w:noProof/>
              </w:rPr>
              <w:drawing>
                <wp:inline distT="0" distB="0" distL="0" distR="0" wp14:anchorId="46D503B8" wp14:editId="74FC8BEC">
                  <wp:extent cx="1980000" cy="1234800"/>
                  <wp:effectExtent l="0" t="0" r="127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0000" cy="12348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2137"/>
              <w:gridCol w:w="3028"/>
              <w:gridCol w:w="369"/>
              <w:gridCol w:w="404"/>
              <w:gridCol w:w="373"/>
            </w:tblGrid>
            <w:tr w:rsidR="00F9616B" w14:paraId="491AB9CB"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37" w:type="dxa"/>
                  <w:tcBorders>
                    <w:right w:val="single" w:sz="4" w:space="0" w:color="FFFFFF" w:themeColor="background1"/>
                  </w:tcBorders>
                </w:tcPr>
                <w:p w14:paraId="4E6FF0F2" w14:textId="77777777" w:rsidR="00F9616B" w:rsidRPr="00E44B00" w:rsidRDefault="00F9616B" w:rsidP="00F9616B">
                  <w:pPr>
                    <w:rPr>
                      <w:sz w:val="22"/>
                      <w:szCs w:val="22"/>
                    </w:rPr>
                  </w:pPr>
                  <w:r>
                    <w:rPr>
                      <w:sz w:val="22"/>
                      <w:szCs w:val="22"/>
                    </w:rPr>
                    <w:t>Colonne</w:t>
                  </w:r>
                </w:p>
              </w:tc>
              <w:tc>
                <w:tcPr>
                  <w:tcW w:w="3028" w:type="dxa"/>
                  <w:tcBorders>
                    <w:left w:val="single" w:sz="4" w:space="0" w:color="FFFFFF" w:themeColor="background1"/>
                    <w:right w:val="single" w:sz="4" w:space="0" w:color="FFFFFF" w:themeColor="background1"/>
                  </w:tcBorders>
                </w:tcPr>
                <w:p w14:paraId="377B552C"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117F49FC"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5B460995"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3" w:type="dxa"/>
                  <w:tcBorders>
                    <w:left w:val="single" w:sz="4" w:space="0" w:color="FFFFFF" w:themeColor="background1"/>
                  </w:tcBorders>
                  <w:vAlign w:val="center"/>
                </w:tcPr>
                <w:p w14:paraId="28EA8C72"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7377CD9A"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37" w:type="dxa"/>
                </w:tcPr>
                <w:p w14:paraId="21568C6C" w14:textId="77777777" w:rsidR="00F9616B" w:rsidRPr="00E44B00" w:rsidRDefault="00F9616B" w:rsidP="00F9616B">
                  <w:pPr>
                    <w:rPr>
                      <w:sz w:val="22"/>
                      <w:szCs w:val="22"/>
                    </w:rPr>
                  </w:pPr>
                  <w:proofErr w:type="spellStart"/>
                  <w:proofErr w:type="gramStart"/>
                  <w:r>
                    <w:rPr>
                      <w:sz w:val="22"/>
                      <w:szCs w:val="22"/>
                    </w:rPr>
                    <w:t>bill</w:t>
                  </w:r>
                  <w:proofErr w:type="gramEnd"/>
                  <w:r>
                    <w:rPr>
                      <w:sz w:val="22"/>
                      <w:szCs w:val="22"/>
                    </w:rPr>
                    <w:t>_id</w:t>
                  </w:r>
                  <w:proofErr w:type="spellEnd"/>
                </w:p>
              </w:tc>
              <w:tc>
                <w:tcPr>
                  <w:tcW w:w="3028" w:type="dxa"/>
                </w:tcPr>
                <w:p w14:paraId="1055BF63"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449BFCA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2F3760C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7A88F6F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31543DE9"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2137" w:type="dxa"/>
                </w:tcPr>
                <w:p w14:paraId="561785A7" w14:textId="77777777" w:rsidR="00F9616B" w:rsidRPr="00E44B00" w:rsidRDefault="00F9616B" w:rsidP="00F9616B">
                  <w:pPr>
                    <w:rPr>
                      <w:sz w:val="22"/>
                      <w:szCs w:val="22"/>
                    </w:rPr>
                  </w:pPr>
                  <w:proofErr w:type="spellStart"/>
                  <w:r>
                    <w:rPr>
                      <w:sz w:val="22"/>
                      <w:szCs w:val="22"/>
                    </w:rPr>
                    <w:t>Order_order_id</w:t>
                  </w:r>
                  <w:proofErr w:type="spellEnd"/>
                </w:p>
              </w:tc>
              <w:tc>
                <w:tcPr>
                  <w:tcW w:w="3028" w:type="dxa"/>
                </w:tcPr>
                <w:p w14:paraId="5F6F497C"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4B62F08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4" w:type="dxa"/>
                  <w:vAlign w:val="center"/>
                </w:tcPr>
                <w:p w14:paraId="2DB1C2F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3" w:type="dxa"/>
                  <w:vAlign w:val="center"/>
                </w:tcPr>
                <w:p w14:paraId="1791040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62C4284A"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37" w:type="dxa"/>
                </w:tcPr>
                <w:p w14:paraId="07D7E46C" w14:textId="77777777" w:rsidR="00F9616B" w:rsidRDefault="00F9616B" w:rsidP="00F9616B">
                  <w:pPr>
                    <w:rPr>
                      <w:sz w:val="22"/>
                      <w:szCs w:val="22"/>
                    </w:rPr>
                  </w:pPr>
                  <w:proofErr w:type="gramStart"/>
                  <w:r>
                    <w:rPr>
                      <w:sz w:val="22"/>
                      <w:szCs w:val="22"/>
                    </w:rPr>
                    <w:t>date</w:t>
                  </w:r>
                  <w:proofErr w:type="gramEnd"/>
                </w:p>
              </w:tc>
              <w:tc>
                <w:tcPr>
                  <w:tcW w:w="3028" w:type="dxa"/>
                </w:tcPr>
                <w:p w14:paraId="0062AF5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DATETIME : date de création.</w:t>
                  </w:r>
                </w:p>
              </w:tc>
              <w:tc>
                <w:tcPr>
                  <w:tcW w:w="369" w:type="dxa"/>
                  <w:vAlign w:val="center"/>
                </w:tcPr>
                <w:p w14:paraId="64EE827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2D0FD67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53A457A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18B89C1F"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2137" w:type="dxa"/>
                </w:tcPr>
                <w:p w14:paraId="1A4A91AD" w14:textId="77777777" w:rsidR="00F9616B" w:rsidRDefault="00F9616B" w:rsidP="00F9616B">
                  <w:pPr>
                    <w:rPr>
                      <w:sz w:val="22"/>
                      <w:szCs w:val="22"/>
                    </w:rPr>
                  </w:pPr>
                  <w:proofErr w:type="gramStart"/>
                  <w:r>
                    <w:rPr>
                      <w:sz w:val="22"/>
                      <w:szCs w:val="22"/>
                    </w:rPr>
                    <w:t>total</w:t>
                  </w:r>
                  <w:proofErr w:type="gramEnd"/>
                </w:p>
              </w:tc>
              <w:tc>
                <w:tcPr>
                  <w:tcW w:w="3028" w:type="dxa"/>
                </w:tcPr>
                <w:p w14:paraId="39C357D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DECIMAL : montant total.</w:t>
                  </w:r>
                </w:p>
              </w:tc>
              <w:tc>
                <w:tcPr>
                  <w:tcW w:w="369" w:type="dxa"/>
                  <w:vAlign w:val="center"/>
                </w:tcPr>
                <w:p w14:paraId="160CA8B9"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EB172B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788B729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49D4E0A8"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37" w:type="dxa"/>
                </w:tcPr>
                <w:p w14:paraId="7D4A15D1" w14:textId="77777777" w:rsidR="00F9616B" w:rsidRPr="007549F6" w:rsidRDefault="00F9616B" w:rsidP="00F9616B">
                  <w:pPr>
                    <w:rPr>
                      <w:b w:val="0"/>
                      <w:bCs w:val="0"/>
                      <w:sz w:val="22"/>
                      <w:szCs w:val="22"/>
                      <w:lang w:val="en-US"/>
                    </w:rPr>
                  </w:pPr>
                  <w:proofErr w:type="spellStart"/>
                  <w:r w:rsidRPr="007549F6">
                    <w:rPr>
                      <w:sz w:val="22"/>
                      <w:szCs w:val="22"/>
                      <w:lang w:val="en-US"/>
                    </w:rPr>
                    <w:t>Payement_Method</w:t>
                  </w:r>
                  <w:proofErr w:type="spellEnd"/>
                  <w:r w:rsidRPr="007549F6">
                    <w:rPr>
                      <w:sz w:val="22"/>
                      <w:szCs w:val="22"/>
                      <w:lang w:val="en-US"/>
                    </w:rPr>
                    <w:t>_</w:t>
                  </w:r>
                </w:p>
                <w:p w14:paraId="1E33FAD9" w14:textId="77777777" w:rsidR="00F9616B" w:rsidRPr="007549F6" w:rsidRDefault="00F9616B" w:rsidP="00F9616B">
                  <w:pPr>
                    <w:rPr>
                      <w:b w:val="0"/>
                      <w:bCs w:val="0"/>
                      <w:sz w:val="22"/>
                      <w:szCs w:val="22"/>
                      <w:lang w:val="en-US"/>
                    </w:rPr>
                  </w:pPr>
                  <w:proofErr w:type="spellStart"/>
                  <w:r w:rsidRPr="007549F6">
                    <w:rPr>
                      <w:sz w:val="22"/>
                      <w:szCs w:val="22"/>
                      <w:lang w:val="en-US"/>
                    </w:rPr>
                    <w:t>Payement_method_id</w:t>
                  </w:r>
                  <w:proofErr w:type="spellEnd"/>
                </w:p>
              </w:tc>
              <w:tc>
                <w:tcPr>
                  <w:tcW w:w="3028" w:type="dxa"/>
                </w:tcPr>
                <w:p w14:paraId="4B2B1D7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w:t>
                  </w:r>
                  <w:proofErr w:type="spellStart"/>
                  <w:r w:rsidRPr="00106293">
                    <w:rPr>
                      <w:i/>
                      <w:iCs/>
                      <w:sz w:val="22"/>
                      <w:szCs w:val="22"/>
                    </w:rPr>
                    <w:t>Payement_Method</w:t>
                  </w:r>
                  <w:proofErr w:type="spellEnd"/>
                  <w:r>
                    <w:rPr>
                      <w:sz w:val="22"/>
                      <w:szCs w:val="22"/>
                    </w:rPr>
                    <w:t xml:space="preserve"> </w:t>
                  </w:r>
                  <w:r>
                    <w:rPr>
                      <w:i/>
                      <w:iCs/>
                      <w:color w:val="auto"/>
                      <w:sz w:val="22"/>
                      <w:szCs w:val="22"/>
                    </w:rPr>
                    <w:t>» et son attribut « </w:t>
                  </w:r>
                  <w:proofErr w:type="spellStart"/>
                  <w:r w:rsidRPr="00106293">
                    <w:rPr>
                      <w:i/>
                      <w:iCs/>
                      <w:sz w:val="22"/>
                      <w:szCs w:val="22"/>
                    </w:rPr>
                    <w:t>Payement_method_id</w:t>
                  </w:r>
                  <w:proofErr w:type="spellEnd"/>
                  <w:r>
                    <w:rPr>
                      <w:i/>
                      <w:iCs/>
                      <w:color w:val="auto"/>
                      <w:sz w:val="22"/>
                      <w:szCs w:val="22"/>
                    </w:rPr>
                    <w:t xml:space="preserve"> ». Pour identifier le moyen de paiement.</w:t>
                  </w:r>
                </w:p>
              </w:tc>
              <w:tc>
                <w:tcPr>
                  <w:tcW w:w="369" w:type="dxa"/>
                  <w:vAlign w:val="center"/>
                </w:tcPr>
                <w:p w14:paraId="5017294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2396DBE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6D7F5B0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06BB6C45"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1919BD18"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2"/>
        <w:gridCol w:w="1921"/>
        <w:gridCol w:w="6611"/>
      </w:tblGrid>
      <w:tr w:rsidR="00F9616B" w14:paraId="5B664F24"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Borders>
              <w:right w:val="single" w:sz="4" w:space="0" w:color="FFFFFF" w:themeColor="background1"/>
            </w:tcBorders>
          </w:tcPr>
          <w:p w14:paraId="0B78048F" w14:textId="77777777" w:rsidR="00F9616B" w:rsidRPr="00E44B00" w:rsidRDefault="00F9616B" w:rsidP="00F9616B">
            <w:pPr>
              <w:rPr>
                <w:sz w:val="22"/>
                <w:szCs w:val="22"/>
              </w:rPr>
            </w:pPr>
            <w:r>
              <w:rPr>
                <w:sz w:val="22"/>
                <w:szCs w:val="22"/>
              </w:rPr>
              <w:t>Relation</w:t>
            </w:r>
          </w:p>
        </w:tc>
        <w:tc>
          <w:tcPr>
            <w:tcW w:w="1921" w:type="dxa"/>
            <w:tcBorders>
              <w:left w:val="single" w:sz="4" w:space="0" w:color="FFFFFF" w:themeColor="background1"/>
              <w:right w:val="single" w:sz="4" w:space="0" w:color="FFFFFF" w:themeColor="background1"/>
            </w:tcBorders>
          </w:tcPr>
          <w:p w14:paraId="16539654"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611" w:type="dxa"/>
            <w:tcBorders>
              <w:left w:val="single" w:sz="4" w:space="0" w:color="FFFFFF" w:themeColor="background1"/>
            </w:tcBorders>
          </w:tcPr>
          <w:p w14:paraId="1FBAC6B8"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186A9751"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Pr>
          <w:p w14:paraId="7EF71129"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1</w:t>
            </w:r>
          </w:p>
        </w:tc>
        <w:tc>
          <w:tcPr>
            <w:tcW w:w="1921" w:type="dxa"/>
          </w:tcPr>
          <w:p w14:paraId="675A401D"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6611" w:type="dxa"/>
          </w:tcPr>
          <w:p w14:paraId="0C5A79D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facture est liée à une unique commande.</w:t>
            </w:r>
          </w:p>
          <w:p w14:paraId="0602119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aucune ou une facture.</w:t>
            </w:r>
          </w:p>
        </w:tc>
      </w:tr>
      <w:tr w:rsidR="00F9616B" w14:paraId="28C6BB98" w14:textId="77777777" w:rsidTr="00F9616B">
        <w:tc>
          <w:tcPr>
            <w:cnfStyle w:val="001000000000" w:firstRow="0" w:lastRow="0" w:firstColumn="1" w:lastColumn="0" w:oddVBand="0" w:evenVBand="0" w:oddHBand="0" w:evenHBand="0" w:firstRowFirstColumn="0" w:firstRowLastColumn="0" w:lastRowFirstColumn="0" w:lastRowLastColumn="0"/>
            <w:tcW w:w="1102" w:type="dxa"/>
          </w:tcPr>
          <w:p w14:paraId="4C3BCBC0" w14:textId="77777777" w:rsidR="00F9616B" w:rsidRDefault="00F9616B" w:rsidP="00F9616B">
            <w:pPr>
              <w:rPr>
                <w:sz w:val="22"/>
                <w:szCs w:val="22"/>
              </w:rPr>
            </w:pPr>
            <w:r>
              <w:rPr>
                <w:sz w:val="22"/>
                <w:szCs w:val="22"/>
              </w:rPr>
              <w:t>1 - 1</w:t>
            </w:r>
          </w:p>
        </w:tc>
        <w:tc>
          <w:tcPr>
            <w:tcW w:w="1921" w:type="dxa"/>
          </w:tcPr>
          <w:p w14:paraId="2D046FF9"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Payement_Method</w:t>
            </w:r>
            <w:proofErr w:type="spellEnd"/>
          </w:p>
        </w:tc>
        <w:tc>
          <w:tcPr>
            <w:tcW w:w="6611" w:type="dxa"/>
          </w:tcPr>
          <w:p w14:paraId="1E487A8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facture est liée à un unique moyen de paiement.</w:t>
            </w:r>
          </w:p>
          <w:p w14:paraId="5D91431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moyen de paiement est lié à aucune ou une facture.</w:t>
            </w:r>
          </w:p>
        </w:tc>
      </w:tr>
    </w:tbl>
    <w:p w14:paraId="6B177694" w14:textId="77777777" w:rsidR="00F9616B" w:rsidRPr="00D4368A" w:rsidRDefault="00F9616B" w:rsidP="00F9616B">
      <w:pPr>
        <w:pStyle w:val="Paragraphedeliste"/>
        <w:widowControl/>
        <w:suppressAutoHyphens w:val="0"/>
      </w:pPr>
    </w:p>
    <w:p w14:paraId="7E2D0D17"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Chaque facture doit impérativement avoir un numéro unique non réutilisable. La facture est créée au moment du paiement. Eventuellement cette tâche est prise en charge par le service de livraison, une facture est tout de même éditée par le restaurant.</w:t>
      </w:r>
    </w:p>
    <w:p w14:paraId="215C18FA" w14:textId="77777777" w:rsidR="00F9616B" w:rsidRDefault="00F9616B" w:rsidP="00F9616B">
      <w:pPr>
        <w:pStyle w:val="Titre4"/>
      </w:pPr>
      <w:r>
        <w:t>Table « </w:t>
      </w:r>
      <w:proofErr w:type="spellStart"/>
      <w:r>
        <w:t>Category</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0148E43D"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6536FEC4" w14:textId="77777777" w:rsidR="00F9616B" w:rsidRDefault="00F9616B" w:rsidP="00F9616B">
            <w:pPr>
              <w:pStyle w:val="Corpsdetexte"/>
              <w:jc w:val="center"/>
            </w:pPr>
            <w:r w:rsidRPr="00D00EC2">
              <w:rPr>
                <w:noProof/>
              </w:rPr>
              <w:drawing>
                <wp:inline distT="0" distB="0" distL="0" distR="0" wp14:anchorId="1790D406" wp14:editId="2A22A440">
                  <wp:extent cx="1980000" cy="1227600"/>
                  <wp:effectExtent l="0" t="0" r="127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0000" cy="12276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673"/>
              <w:gridCol w:w="3494"/>
              <w:gridCol w:w="369"/>
              <w:gridCol w:w="404"/>
              <w:gridCol w:w="371"/>
            </w:tblGrid>
            <w:tr w:rsidR="00F9616B" w14:paraId="7A561C5C"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Borders>
                    <w:right w:val="single" w:sz="4" w:space="0" w:color="FFFFFF" w:themeColor="background1"/>
                  </w:tcBorders>
                </w:tcPr>
                <w:p w14:paraId="09D89E24" w14:textId="77777777" w:rsidR="00F9616B" w:rsidRPr="00E44B00" w:rsidRDefault="00F9616B" w:rsidP="00F9616B">
                  <w:pPr>
                    <w:rPr>
                      <w:sz w:val="22"/>
                      <w:szCs w:val="22"/>
                    </w:rPr>
                  </w:pPr>
                  <w:r>
                    <w:rPr>
                      <w:sz w:val="22"/>
                      <w:szCs w:val="22"/>
                    </w:rPr>
                    <w:t>Colonne</w:t>
                  </w:r>
                </w:p>
              </w:tc>
              <w:tc>
                <w:tcPr>
                  <w:tcW w:w="3494" w:type="dxa"/>
                  <w:tcBorders>
                    <w:left w:val="single" w:sz="4" w:space="0" w:color="FFFFFF" w:themeColor="background1"/>
                    <w:right w:val="single" w:sz="4" w:space="0" w:color="FFFFFF" w:themeColor="background1"/>
                  </w:tcBorders>
                </w:tcPr>
                <w:p w14:paraId="563784FF"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2AF6142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3D6F52F7"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1" w:type="dxa"/>
                  <w:tcBorders>
                    <w:left w:val="single" w:sz="4" w:space="0" w:color="FFFFFF" w:themeColor="background1"/>
                  </w:tcBorders>
                  <w:vAlign w:val="center"/>
                </w:tcPr>
                <w:p w14:paraId="72CE95CF"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071DFDE3"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Pr>
                <w:p w14:paraId="548AE07E" w14:textId="77777777" w:rsidR="00F9616B" w:rsidRPr="00E44B00" w:rsidRDefault="00F9616B" w:rsidP="00F9616B">
                  <w:pPr>
                    <w:rPr>
                      <w:sz w:val="22"/>
                      <w:szCs w:val="22"/>
                    </w:rPr>
                  </w:pPr>
                  <w:proofErr w:type="spellStart"/>
                  <w:proofErr w:type="gramStart"/>
                  <w:r>
                    <w:rPr>
                      <w:sz w:val="22"/>
                      <w:szCs w:val="22"/>
                    </w:rPr>
                    <w:t>category</w:t>
                  </w:r>
                  <w:proofErr w:type="gramEnd"/>
                  <w:r>
                    <w:rPr>
                      <w:sz w:val="22"/>
                      <w:szCs w:val="22"/>
                    </w:rPr>
                    <w:t>_id</w:t>
                  </w:r>
                  <w:proofErr w:type="spellEnd"/>
                </w:p>
              </w:tc>
              <w:tc>
                <w:tcPr>
                  <w:tcW w:w="3494" w:type="dxa"/>
                </w:tcPr>
                <w:p w14:paraId="6ED33157"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3718C23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4BDF186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1" w:type="dxa"/>
                  <w:vAlign w:val="center"/>
                </w:tcPr>
                <w:p w14:paraId="48B9487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3CD27903"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73" w:type="dxa"/>
                </w:tcPr>
                <w:p w14:paraId="24A19C39" w14:textId="77777777" w:rsidR="00F9616B" w:rsidRPr="00E44B00" w:rsidRDefault="00F9616B" w:rsidP="00F9616B">
                  <w:pPr>
                    <w:rPr>
                      <w:sz w:val="22"/>
                      <w:szCs w:val="22"/>
                    </w:rPr>
                  </w:pPr>
                  <w:proofErr w:type="spellStart"/>
                  <w:proofErr w:type="gramStart"/>
                  <w:r>
                    <w:rPr>
                      <w:sz w:val="22"/>
                      <w:szCs w:val="22"/>
                    </w:rPr>
                    <w:t>name</w:t>
                  </w:r>
                  <w:proofErr w:type="spellEnd"/>
                  <w:proofErr w:type="gramEnd"/>
                </w:p>
              </w:tc>
              <w:tc>
                <w:tcPr>
                  <w:tcW w:w="3494" w:type="dxa"/>
                </w:tcPr>
                <w:p w14:paraId="66F2F75E"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69" w:type="dxa"/>
                  <w:vAlign w:val="center"/>
                </w:tcPr>
                <w:p w14:paraId="1208C7FD"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5ECEB8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1" w:type="dxa"/>
                  <w:vAlign w:val="center"/>
                </w:tcPr>
                <w:p w14:paraId="1D14AA3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6FAD84D"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Pr>
                <w:p w14:paraId="7179460C" w14:textId="77777777" w:rsidR="00F9616B" w:rsidRDefault="00F9616B" w:rsidP="00F9616B">
                  <w:pPr>
                    <w:rPr>
                      <w:b w:val="0"/>
                      <w:bCs w:val="0"/>
                      <w:sz w:val="22"/>
                      <w:szCs w:val="22"/>
                    </w:rPr>
                  </w:pPr>
                  <w:proofErr w:type="spellStart"/>
                  <w:r>
                    <w:rPr>
                      <w:sz w:val="22"/>
                      <w:szCs w:val="22"/>
                    </w:rPr>
                    <w:t>Category</w:t>
                  </w:r>
                  <w:proofErr w:type="spellEnd"/>
                  <w:r>
                    <w:rPr>
                      <w:sz w:val="22"/>
                      <w:szCs w:val="22"/>
                    </w:rPr>
                    <w:t>_</w:t>
                  </w:r>
                </w:p>
                <w:p w14:paraId="54813205" w14:textId="77777777" w:rsidR="00F9616B" w:rsidRDefault="00F9616B" w:rsidP="00F9616B">
                  <w:pPr>
                    <w:rPr>
                      <w:sz w:val="22"/>
                      <w:szCs w:val="22"/>
                    </w:rPr>
                  </w:pPr>
                  <w:proofErr w:type="spellStart"/>
                  <w:proofErr w:type="gramStart"/>
                  <w:r>
                    <w:rPr>
                      <w:sz w:val="22"/>
                      <w:szCs w:val="22"/>
                    </w:rPr>
                    <w:t>category</w:t>
                  </w:r>
                  <w:proofErr w:type="gramEnd"/>
                  <w:r>
                    <w:rPr>
                      <w:sz w:val="22"/>
                      <w:szCs w:val="22"/>
                    </w:rPr>
                    <w:t>_id</w:t>
                  </w:r>
                  <w:proofErr w:type="spellEnd"/>
                </w:p>
              </w:tc>
              <w:tc>
                <w:tcPr>
                  <w:tcW w:w="3494" w:type="dxa"/>
                </w:tcPr>
                <w:p w14:paraId="7B68C6C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w:t>
                  </w:r>
                  <w:proofErr w:type="spellStart"/>
                  <w:r>
                    <w:rPr>
                      <w:i/>
                      <w:iCs/>
                      <w:sz w:val="22"/>
                      <w:szCs w:val="22"/>
                    </w:rPr>
                    <w:t>Category</w:t>
                  </w:r>
                  <w:proofErr w:type="spellEnd"/>
                  <w:r>
                    <w:rPr>
                      <w:i/>
                      <w:iCs/>
                      <w:sz w:val="22"/>
                      <w:szCs w:val="22"/>
                    </w:rPr>
                    <w:t xml:space="preserve"> </w:t>
                  </w:r>
                  <w:r>
                    <w:rPr>
                      <w:i/>
                      <w:iCs/>
                      <w:color w:val="auto"/>
                      <w:sz w:val="22"/>
                      <w:szCs w:val="22"/>
                    </w:rPr>
                    <w:t>» et son attribut « </w:t>
                  </w:r>
                  <w:proofErr w:type="spellStart"/>
                  <w:r>
                    <w:rPr>
                      <w:sz w:val="22"/>
                      <w:szCs w:val="22"/>
                    </w:rPr>
                    <w:t>category_id</w:t>
                  </w:r>
                  <w:proofErr w:type="spellEnd"/>
                  <w:r w:rsidRPr="00086A29">
                    <w:rPr>
                      <w:sz w:val="22"/>
                      <w:szCs w:val="22"/>
                    </w:rPr>
                    <w:t xml:space="preserve"> </w:t>
                  </w:r>
                  <w:r>
                    <w:rPr>
                      <w:i/>
                      <w:iCs/>
                      <w:color w:val="auto"/>
                      <w:sz w:val="22"/>
                      <w:szCs w:val="22"/>
                    </w:rPr>
                    <w:t>».</w:t>
                  </w:r>
                </w:p>
              </w:tc>
              <w:tc>
                <w:tcPr>
                  <w:tcW w:w="369" w:type="dxa"/>
                  <w:vAlign w:val="center"/>
                </w:tcPr>
                <w:p w14:paraId="7D9F9045"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6D6E932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371" w:type="dxa"/>
                  <w:vAlign w:val="center"/>
                </w:tcPr>
                <w:p w14:paraId="4611767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0048BB5F"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64689887"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75"/>
        <w:gridCol w:w="2468"/>
        <w:gridCol w:w="6091"/>
      </w:tblGrid>
      <w:tr w:rsidR="00F9616B" w14:paraId="03726C2D"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Borders>
              <w:right w:val="single" w:sz="4" w:space="0" w:color="FFFFFF" w:themeColor="background1"/>
            </w:tcBorders>
          </w:tcPr>
          <w:p w14:paraId="1BB06D3E" w14:textId="77777777" w:rsidR="00F9616B" w:rsidRPr="00E44B00" w:rsidRDefault="00F9616B" w:rsidP="00F9616B">
            <w:pPr>
              <w:rPr>
                <w:sz w:val="22"/>
                <w:szCs w:val="22"/>
              </w:rPr>
            </w:pPr>
            <w:r>
              <w:rPr>
                <w:sz w:val="22"/>
                <w:szCs w:val="22"/>
              </w:rPr>
              <w:t>Relation</w:t>
            </w:r>
          </w:p>
        </w:tc>
        <w:tc>
          <w:tcPr>
            <w:tcW w:w="2468" w:type="dxa"/>
            <w:tcBorders>
              <w:left w:val="single" w:sz="4" w:space="0" w:color="FFFFFF" w:themeColor="background1"/>
              <w:right w:val="single" w:sz="4" w:space="0" w:color="FFFFFF" w:themeColor="background1"/>
            </w:tcBorders>
          </w:tcPr>
          <w:p w14:paraId="5A5B956D"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091" w:type="dxa"/>
            <w:tcBorders>
              <w:left w:val="single" w:sz="4" w:space="0" w:color="FFFFFF" w:themeColor="background1"/>
            </w:tcBorders>
          </w:tcPr>
          <w:p w14:paraId="06804F64"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5EC36105"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7AC9A57" w14:textId="77777777" w:rsidR="00F9616B" w:rsidRDefault="00F9616B" w:rsidP="00F9616B">
            <w:pPr>
              <w:rPr>
                <w:sz w:val="22"/>
                <w:szCs w:val="22"/>
              </w:rPr>
            </w:pPr>
            <w:r>
              <w:rPr>
                <w:sz w:val="22"/>
                <w:szCs w:val="22"/>
              </w:rPr>
              <w:t xml:space="preserve">0..1 - </w:t>
            </w:r>
            <w:proofErr w:type="gramStart"/>
            <w:r>
              <w:rPr>
                <w:sz w:val="22"/>
                <w:szCs w:val="22"/>
              </w:rPr>
              <w:t>1..</w:t>
            </w:r>
            <w:proofErr w:type="gramEnd"/>
            <w:r>
              <w:rPr>
                <w:sz w:val="22"/>
                <w:szCs w:val="22"/>
              </w:rPr>
              <w:t>*</w:t>
            </w:r>
          </w:p>
        </w:tc>
        <w:tc>
          <w:tcPr>
            <w:tcW w:w="2468" w:type="dxa"/>
          </w:tcPr>
          <w:p w14:paraId="13A9EAF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Category</w:t>
            </w:r>
            <w:proofErr w:type="spellEnd"/>
          </w:p>
        </w:tc>
        <w:tc>
          <w:tcPr>
            <w:tcW w:w="6091" w:type="dxa"/>
          </w:tcPr>
          <w:p w14:paraId="78A742F7"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catégorie est liée a aucune ou plusieurs sous-catégories.</w:t>
            </w:r>
          </w:p>
          <w:p w14:paraId="43C10401"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sous-catégorie est liée à une unique catégorie.</w:t>
            </w:r>
          </w:p>
        </w:tc>
      </w:tr>
      <w:tr w:rsidR="00F9616B" w14:paraId="759779C8" w14:textId="77777777" w:rsidTr="00F9616B">
        <w:tc>
          <w:tcPr>
            <w:cnfStyle w:val="001000000000" w:firstRow="0" w:lastRow="0" w:firstColumn="1" w:lastColumn="0" w:oddVBand="0" w:evenVBand="0" w:oddHBand="0" w:evenHBand="0" w:firstRowFirstColumn="0" w:firstRowLastColumn="0" w:lastRowFirstColumn="0" w:lastRowLastColumn="0"/>
            <w:tcW w:w="1075" w:type="dxa"/>
          </w:tcPr>
          <w:p w14:paraId="086DE1AC" w14:textId="77777777" w:rsidR="00F9616B" w:rsidRDefault="00F9616B" w:rsidP="00F9616B">
            <w:pPr>
              <w:rPr>
                <w:sz w:val="22"/>
                <w:szCs w:val="22"/>
              </w:rPr>
            </w:pPr>
            <w:r>
              <w:rPr>
                <w:sz w:val="22"/>
                <w:szCs w:val="22"/>
              </w:rPr>
              <w:t>Junction</w:t>
            </w:r>
          </w:p>
        </w:tc>
        <w:tc>
          <w:tcPr>
            <w:tcW w:w="2468" w:type="dxa"/>
          </w:tcPr>
          <w:p w14:paraId="7A7749B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Ingredient_has_Category</w:t>
            </w:r>
            <w:proofErr w:type="spellEnd"/>
          </w:p>
        </w:tc>
        <w:tc>
          <w:tcPr>
            <w:tcW w:w="6091" w:type="dxa"/>
          </w:tcPr>
          <w:p w14:paraId="4D52ECB5"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Ingredient_has_Category</w:t>
            </w:r>
            <w:proofErr w:type="spellEnd"/>
            <w:r>
              <w:rPr>
                <w:i/>
                <w:iCs/>
                <w:sz w:val="22"/>
                <w:szCs w:val="22"/>
              </w:rPr>
              <w:t xml:space="preserve"> est une table de jonction entre </w:t>
            </w:r>
            <w:proofErr w:type="spellStart"/>
            <w:r>
              <w:rPr>
                <w:i/>
                <w:iCs/>
                <w:sz w:val="22"/>
                <w:szCs w:val="22"/>
              </w:rPr>
              <w:t>Ingredient</w:t>
            </w:r>
            <w:proofErr w:type="spellEnd"/>
            <w:r>
              <w:rPr>
                <w:i/>
                <w:iCs/>
                <w:sz w:val="22"/>
                <w:szCs w:val="22"/>
              </w:rPr>
              <w:t xml:space="preserve"> et </w:t>
            </w:r>
            <w:proofErr w:type="spellStart"/>
            <w:r>
              <w:rPr>
                <w:i/>
                <w:iCs/>
                <w:sz w:val="22"/>
                <w:szCs w:val="22"/>
              </w:rPr>
              <w:t>Category</w:t>
            </w:r>
            <w:proofErr w:type="spellEnd"/>
          </w:p>
          <w:p w14:paraId="014FBAB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catégorie est liée à aucun ou plusieurs ingrédients.</w:t>
            </w:r>
          </w:p>
          <w:p w14:paraId="6AB9D118"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ingrédient est lié à une ou plusieurs catégories.</w:t>
            </w:r>
          </w:p>
        </w:tc>
      </w:tr>
      <w:tr w:rsidR="00F9616B" w14:paraId="50A81753"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F27E0D2" w14:textId="77777777" w:rsidR="00F9616B" w:rsidRDefault="00F9616B" w:rsidP="00F9616B">
            <w:pPr>
              <w:rPr>
                <w:sz w:val="22"/>
                <w:szCs w:val="22"/>
              </w:rPr>
            </w:pPr>
            <w:r>
              <w:rPr>
                <w:sz w:val="22"/>
                <w:szCs w:val="22"/>
              </w:rPr>
              <w:t>Junction</w:t>
            </w:r>
          </w:p>
        </w:tc>
        <w:tc>
          <w:tcPr>
            <w:tcW w:w="2468" w:type="dxa"/>
          </w:tcPr>
          <w:p w14:paraId="47E8B92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Product_has_Category</w:t>
            </w:r>
            <w:proofErr w:type="spellEnd"/>
          </w:p>
        </w:tc>
        <w:tc>
          <w:tcPr>
            <w:tcW w:w="6091" w:type="dxa"/>
          </w:tcPr>
          <w:p w14:paraId="4614A18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Product_has_Category</w:t>
            </w:r>
            <w:proofErr w:type="spellEnd"/>
            <w:r>
              <w:rPr>
                <w:i/>
                <w:iCs/>
                <w:sz w:val="22"/>
                <w:szCs w:val="22"/>
              </w:rPr>
              <w:t xml:space="preserve"> est une table de jonction entre Product et </w:t>
            </w:r>
            <w:proofErr w:type="spellStart"/>
            <w:r>
              <w:rPr>
                <w:i/>
                <w:iCs/>
                <w:sz w:val="22"/>
                <w:szCs w:val="22"/>
              </w:rPr>
              <w:t>Category</w:t>
            </w:r>
            <w:proofErr w:type="spellEnd"/>
          </w:p>
          <w:p w14:paraId="2084A78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catégorie est liée à aucun ou plusieurs produits.</w:t>
            </w:r>
          </w:p>
          <w:p w14:paraId="1C1AF14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aucune ou plusieurs catégories.</w:t>
            </w:r>
          </w:p>
        </w:tc>
      </w:tr>
    </w:tbl>
    <w:p w14:paraId="5B93AAC2" w14:textId="77777777" w:rsidR="00F9616B" w:rsidRPr="00D4368A" w:rsidRDefault="00F9616B" w:rsidP="00F9616B">
      <w:pPr>
        <w:pStyle w:val="Paragraphedeliste"/>
        <w:widowControl/>
        <w:suppressAutoHyphens w:val="0"/>
      </w:pPr>
    </w:p>
    <w:p w14:paraId="4B0ACBFD"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Les catégories « produits » et « ingrédients » permettent d’identifier les objets pouvant apparaitre ou non dans le catalogue produit.</w:t>
      </w:r>
    </w:p>
    <w:p w14:paraId="784077E2" w14:textId="77777777" w:rsidR="00F9616B" w:rsidRDefault="00F9616B" w:rsidP="00F9616B">
      <w:pPr>
        <w:pStyle w:val="Titre4"/>
      </w:pPr>
      <w:r>
        <w:lastRenderedPageBreak/>
        <w:t>Table « </w:t>
      </w:r>
      <w:proofErr w:type="spellStart"/>
      <w:r>
        <w:t>Ingredient</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3165AC3C"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5C44042C" w14:textId="77777777" w:rsidR="00F9616B" w:rsidRDefault="00F9616B" w:rsidP="00F9616B">
            <w:pPr>
              <w:pStyle w:val="Corpsdetexte"/>
              <w:jc w:val="center"/>
            </w:pPr>
            <w:r w:rsidRPr="00DC54AD">
              <w:rPr>
                <w:noProof/>
              </w:rPr>
              <w:drawing>
                <wp:inline distT="0" distB="0" distL="0" distR="0" wp14:anchorId="0E03FC53" wp14:editId="49F3C428">
                  <wp:extent cx="1979388" cy="1191491"/>
                  <wp:effectExtent l="0" t="0" r="1905"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332"/>
                          <a:stretch/>
                        </pic:blipFill>
                        <pic:spPr bwMode="auto">
                          <a:xfrm>
                            <a:off x="0" y="0"/>
                            <a:ext cx="1980000" cy="119185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742"/>
              <w:gridCol w:w="3423"/>
              <w:gridCol w:w="369"/>
              <w:gridCol w:w="404"/>
              <w:gridCol w:w="373"/>
            </w:tblGrid>
            <w:tr w:rsidR="00F9616B" w14:paraId="725FE21A"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42" w:type="dxa"/>
                  <w:tcBorders>
                    <w:right w:val="single" w:sz="4" w:space="0" w:color="FFFFFF" w:themeColor="background1"/>
                  </w:tcBorders>
                </w:tcPr>
                <w:p w14:paraId="3860FB8E" w14:textId="77777777" w:rsidR="00F9616B" w:rsidRPr="00E44B00" w:rsidRDefault="00F9616B" w:rsidP="00F9616B">
                  <w:pPr>
                    <w:rPr>
                      <w:sz w:val="22"/>
                      <w:szCs w:val="22"/>
                    </w:rPr>
                  </w:pPr>
                  <w:r>
                    <w:rPr>
                      <w:sz w:val="22"/>
                      <w:szCs w:val="22"/>
                    </w:rPr>
                    <w:t>Colonne</w:t>
                  </w:r>
                </w:p>
              </w:tc>
              <w:tc>
                <w:tcPr>
                  <w:tcW w:w="3423" w:type="dxa"/>
                  <w:tcBorders>
                    <w:left w:val="single" w:sz="4" w:space="0" w:color="FFFFFF" w:themeColor="background1"/>
                    <w:right w:val="single" w:sz="4" w:space="0" w:color="FFFFFF" w:themeColor="background1"/>
                  </w:tcBorders>
                </w:tcPr>
                <w:p w14:paraId="7B9F3BD1"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26C6BAD6"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30FA6B9A"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3" w:type="dxa"/>
                  <w:tcBorders>
                    <w:left w:val="single" w:sz="4" w:space="0" w:color="FFFFFF" w:themeColor="background1"/>
                  </w:tcBorders>
                  <w:vAlign w:val="center"/>
                </w:tcPr>
                <w:p w14:paraId="11FEADD8"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7241E785"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42" w:type="dxa"/>
                </w:tcPr>
                <w:p w14:paraId="6371E6D8" w14:textId="77777777" w:rsidR="00F9616B" w:rsidRPr="00E44B00" w:rsidRDefault="00F9616B" w:rsidP="00F9616B">
                  <w:pPr>
                    <w:rPr>
                      <w:sz w:val="22"/>
                      <w:szCs w:val="22"/>
                    </w:rPr>
                  </w:pPr>
                  <w:proofErr w:type="gramStart"/>
                  <w:r>
                    <w:rPr>
                      <w:sz w:val="22"/>
                      <w:szCs w:val="22"/>
                    </w:rPr>
                    <w:t>code</w:t>
                  </w:r>
                  <w:proofErr w:type="gramEnd"/>
                </w:p>
              </w:tc>
              <w:tc>
                <w:tcPr>
                  <w:tcW w:w="3423" w:type="dxa"/>
                </w:tcPr>
                <w:p w14:paraId="23B1DFC9"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79E2EA6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114736B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740B582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5995589E"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742" w:type="dxa"/>
                </w:tcPr>
                <w:p w14:paraId="655BD638" w14:textId="77777777" w:rsidR="00F9616B" w:rsidRPr="00E44B00" w:rsidRDefault="00F9616B" w:rsidP="00F9616B">
                  <w:pPr>
                    <w:rPr>
                      <w:sz w:val="22"/>
                      <w:szCs w:val="22"/>
                    </w:rPr>
                  </w:pPr>
                  <w:proofErr w:type="spellStart"/>
                  <w:proofErr w:type="gramStart"/>
                  <w:r>
                    <w:rPr>
                      <w:sz w:val="22"/>
                      <w:szCs w:val="22"/>
                    </w:rPr>
                    <w:t>name</w:t>
                  </w:r>
                  <w:proofErr w:type="spellEnd"/>
                  <w:proofErr w:type="gramEnd"/>
                </w:p>
              </w:tc>
              <w:tc>
                <w:tcPr>
                  <w:tcW w:w="3423" w:type="dxa"/>
                </w:tcPr>
                <w:p w14:paraId="0F361AC2"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29AD33FC"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4B0042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3" w:type="dxa"/>
                  <w:vAlign w:val="center"/>
                </w:tcPr>
                <w:p w14:paraId="1F9CB34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6E648A0"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42" w:type="dxa"/>
                </w:tcPr>
                <w:p w14:paraId="51759258" w14:textId="77777777" w:rsidR="00F9616B" w:rsidRDefault="00F9616B" w:rsidP="00F9616B">
                  <w:pPr>
                    <w:rPr>
                      <w:sz w:val="22"/>
                      <w:szCs w:val="22"/>
                    </w:rPr>
                  </w:pPr>
                  <w:proofErr w:type="spellStart"/>
                  <w:proofErr w:type="gramStart"/>
                  <w:r>
                    <w:rPr>
                      <w:sz w:val="22"/>
                      <w:szCs w:val="22"/>
                    </w:rPr>
                    <w:t>priceExclTax</w:t>
                  </w:r>
                  <w:proofErr w:type="spellEnd"/>
                  <w:proofErr w:type="gramEnd"/>
                </w:p>
              </w:tc>
              <w:tc>
                <w:tcPr>
                  <w:tcW w:w="3423" w:type="dxa"/>
                </w:tcPr>
                <w:p w14:paraId="267C17DB"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DECIMAL : prix Hors taxe.</w:t>
                  </w:r>
                </w:p>
              </w:tc>
              <w:tc>
                <w:tcPr>
                  <w:tcW w:w="369" w:type="dxa"/>
                  <w:vAlign w:val="center"/>
                </w:tcPr>
                <w:p w14:paraId="01ABF6E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3D2B437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3FC9419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6B7CE4E2"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248D56A3"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82"/>
        <w:gridCol w:w="2637"/>
        <w:gridCol w:w="5915"/>
      </w:tblGrid>
      <w:tr w:rsidR="00F9616B" w14:paraId="6B5DD288"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Borders>
              <w:right w:val="single" w:sz="4" w:space="0" w:color="FFFFFF" w:themeColor="background1"/>
            </w:tcBorders>
          </w:tcPr>
          <w:p w14:paraId="5D4160B6" w14:textId="77777777" w:rsidR="00F9616B" w:rsidRPr="00E44B00" w:rsidRDefault="00F9616B" w:rsidP="00F9616B">
            <w:pPr>
              <w:rPr>
                <w:sz w:val="22"/>
                <w:szCs w:val="22"/>
              </w:rPr>
            </w:pPr>
            <w:r>
              <w:rPr>
                <w:sz w:val="22"/>
                <w:szCs w:val="22"/>
              </w:rPr>
              <w:t>Relation</w:t>
            </w:r>
          </w:p>
        </w:tc>
        <w:tc>
          <w:tcPr>
            <w:tcW w:w="2637" w:type="dxa"/>
            <w:tcBorders>
              <w:left w:val="single" w:sz="4" w:space="0" w:color="FFFFFF" w:themeColor="background1"/>
              <w:right w:val="single" w:sz="4" w:space="0" w:color="FFFFFF" w:themeColor="background1"/>
            </w:tcBorders>
          </w:tcPr>
          <w:p w14:paraId="30281A7B"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5915" w:type="dxa"/>
            <w:tcBorders>
              <w:left w:val="single" w:sz="4" w:space="0" w:color="FFFFFF" w:themeColor="background1"/>
            </w:tcBorders>
          </w:tcPr>
          <w:p w14:paraId="0D8CBDE6"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2EFA86B0"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14:paraId="09628B2B" w14:textId="77777777" w:rsidR="00F9616B" w:rsidRDefault="00F9616B" w:rsidP="00F9616B">
            <w:pPr>
              <w:rPr>
                <w:sz w:val="22"/>
                <w:szCs w:val="22"/>
              </w:rPr>
            </w:pPr>
            <w:proofErr w:type="gramStart"/>
            <w:r>
              <w:rPr>
                <w:sz w:val="22"/>
                <w:szCs w:val="22"/>
              </w:rPr>
              <w:t>0..*</w:t>
            </w:r>
            <w:proofErr w:type="gramEnd"/>
            <w:r>
              <w:rPr>
                <w:sz w:val="22"/>
                <w:szCs w:val="22"/>
              </w:rPr>
              <w:t xml:space="preserve"> - 1</w:t>
            </w:r>
          </w:p>
        </w:tc>
        <w:tc>
          <w:tcPr>
            <w:tcW w:w="2637" w:type="dxa"/>
          </w:tcPr>
          <w:p w14:paraId="2481A97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FormOrderSupplier</w:t>
            </w:r>
            <w:proofErr w:type="spellEnd"/>
          </w:p>
        </w:tc>
        <w:tc>
          <w:tcPr>
            <w:tcW w:w="5915" w:type="dxa"/>
          </w:tcPr>
          <w:p w14:paraId="1D501B7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à aucun ou plusieurs bons de commande.</w:t>
            </w:r>
          </w:p>
          <w:p w14:paraId="2539A1A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ligne de bon de commande est lié à un ingrédient.</w:t>
            </w:r>
          </w:p>
        </w:tc>
      </w:tr>
      <w:tr w:rsidR="00F9616B" w14:paraId="38DC5C89" w14:textId="77777777" w:rsidTr="00F9616B">
        <w:tc>
          <w:tcPr>
            <w:cnfStyle w:val="001000000000" w:firstRow="0" w:lastRow="0" w:firstColumn="1" w:lastColumn="0" w:oddVBand="0" w:evenVBand="0" w:oddHBand="0" w:evenHBand="0" w:firstRowFirstColumn="0" w:firstRowLastColumn="0" w:lastRowFirstColumn="0" w:lastRowLastColumn="0"/>
            <w:tcW w:w="1082" w:type="dxa"/>
          </w:tcPr>
          <w:p w14:paraId="5C0DE8AD" w14:textId="77777777" w:rsidR="00F9616B" w:rsidRDefault="00F9616B" w:rsidP="00F9616B">
            <w:pPr>
              <w:rPr>
                <w:sz w:val="22"/>
                <w:szCs w:val="22"/>
              </w:rPr>
            </w:pPr>
            <w:r>
              <w:rPr>
                <w:sz w:val="22"/>
                <w:szCs w:val="22"/>
              </w:rPr>
              <w:t>Junction</w:t>
            </w:r>
          </w:p>
        </w:tc>
        <w:tc>
          <w:tcPr>
            <w:tcW w:w="2637" w:type="dxa"/>
          </w:tcPr>
          <w:p w14:paraId="1CA40D6A"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Ingredient_has_Recipe</w:t>
            </w:r>
            <w:proofErr w:type="spellEnd"/>
          </w:p>
        </w:tc>
        <w:tc>
          <w:tcPr>
            <w:tcW w:w="5915" w:type="dxa"/>
          </w:tcPr>
          <w:p w14:paraId="5CA369C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Ingredient_has_Recipe</w:t>
            </w:r>
            <w:proofErr w:type="spellEnd"/>
            <w:r>
              <w:rPr>
                <w:i/>
                <w:iCs/>
                <w:sz w:val="22"/>
                <w:szCs w:val="22"/>
              </w:rPr>
              <w:t xml:space="preserve"> est une table de jonction entre </w:t>
            </w:r>
            <w:proofErr w:type="spellStart"/>
            <w:r>
              <w:rPr>
                <w:i/>
                <w:iCs/>
                <w:sz w:val="22"/>
                <w:szCs w:val="22"/>
              </w:rPr>
              <w:t>Ingredient</w:t>
            </w:r>
            <w:proofErr w:type="spellEnd"/>
            <w:r>
              <w:rPr>
                <w:i/>
                <w:iCs/>
                <w:sz w:val="22"/>
                <w:szCs w:val="22"/>
              </w:rPr>
              <w:t xml:space="preserve"> et </w:t>
            </w:r>
            <w:proofErr w:type="spellStart"/>
            <w:r>
              <w:rPr>
                <w:i/>
                <w:iCs/>
                <w:sz w:val="22"/>
                <w:szCs w:val="22"/>
              </w:rPr>
              <w:t>Recipe</w:t>
            </w:r>
            <w:proofErr w:type="spellEnd"/>
            <w:r>
              <w:rPr>
                <w:i/>
                <w:iCs/>
                <w:sz w:val="22"/>
                <w:szCs w:val="22"/>
              </w:rPr>
              <w:t>.</w:t>
            </w:r>
          </w:p>
          <w:p w14:paraId="041EFCED"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ingrédient est lié à aucune ou plusieurs recettes.</w:t>
            </w:r>
          </w:p>
          <w:p w14:paraId="33D9B19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recette est liée à un ou plusieurs ingrédients.</w:t>
            </w:r>
          </w:p>
          <w:p w14:paraId="417ECF1D"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La table précise la quantité (en grammes) par ingrédient.</w:t>
            </w:r>
          </w:p>
        </w:tc>
      </w:tr>
      <w:tr w:rsidR="00F9616B" w14:paraId="3E52AC99"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14:paraId="78D6B4CE" w14:textId="77777777" w:rsidR="00F9616B" w:rsidRDefault="00F9616B" w:rsidP="00F9616B">
            <w:pPr>
              <w:rPr>
                <w:sz w:val="22"/>
                <w:szCs w:val="22"/>
              </w:rPr>
            </w:pPr>
            <w:r>
              <w:rPr>
                <w:sz w:val="22"/>
                <w:szCs w:val="22"/>
              </w:rPr>
              <w:t>Junction</w:t>
            </w:r>
          </w:p>
        </w:tc>
        <w:tc>
          <w:tcPr>
            <w:tcW w:w="2637" w:type="dxa"/>
          </w:tcPr>
          <w:p w14:paraId="5FE33626"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Ingredient_has_Category</w:t>
            </w:r>
            <w:proofErr w:type="spellEnd"/>
          </w:p>
        </w:tc>
        <w:tc>
          <w:tcPr>
            <w:tcW w:w="5915" w:type="dxa"/>
          </w:tcPr>
          <w:p w14:paraId="2AA13EA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Ingredient_has_Category</w:t>
            </w:r>
            <w:proofErr w:type="spellEnd"/>
            <w:r>
              <w:rPr>
                <w:i/>
                <w:iCs/>
                <w:sz w:val="22"/>
                <w:szCs w:val="22"/>
              </w:rPr>
              <w:t xml:space="preserve"> est une table de jonction entre </w:t>
            </w:r>
            <w:proofErr w:type="spellStart"/>
            <w:r>
              <w:rPr>
                <w:i/>
                <w:iCs/>
                <w:sz w:val="22"/>
                <w:szCs w:val="22"/>
              </w:rPr>
              <w:t>Ingredient</w:t>
            </w:r>
            <w:proofErr w:type="spellEnd"/>
            <w:r>
              <w:rPr>
                <w:i/>
                <w:iCs/>
                <w:sz w:val="22"/>
                <w:szCs w:val="22"/>
              </w:rPr>
              <w:t xml:space="preserve"> et </w:t>
            </w:r>
            <w:proofErr w:type="spellStart"/>
            <w:r>
              <w:rPr>
                <w:i/>
                <w:iCs/>
                <w:sz w:val="22"/>
                <w:szCs w:val="22"/>
              </w:rPr>
              <w:t>Category</w:t>
            </w:r>
            <w:proofErr w:type="spellEnd"/>
            <w:r>
              <w:rPr>
                <w:i/>
                <w:iCs/>
                <w:sz w:val="22"/>
                <w:szCs w:val="22"/>
              </w:rPr>
              <w:t>.</w:t>
            </w:r>
          </w:p>
          <w:p w14:paraId="06EC4C68"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aucune ou plusieurs catégories.</w:t>
            </w:r>
          </w:p>
          <w:p w14:paraId="323BE1D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catégorie est liée à aucun ou plusieurs produits.</w:t>
            </w:r>
          </w:p>
        </w:tc>
      </w:tr>
      <w:tr w:rsidR="00F9616B" w14:paraId="6069381A" w14:textId="77777777" w:rsidTr="00F9616B">
        <w:tc>
          <w:tcPr>
            <w:cnfStyle w:val="001000000000" w:firstRow="0" w:lastRow="0" w:firstColumn="1" w:lastColumn="0" w:oddVBand="0" w:evenVBand="0" w:oddHBand="0" w:evenHBand="0" w:firstRowFirstColumn="0" w:firstRowLastColumn="0" w:lastRowFirstColumn="0" w:lastRowLastColumn="0"/>
            <w:tcW w:w="1082" w:type="dxa"/>
          </w:tcPr>
          <w:p w14:paraId="04B440BA" w14:textId="77777777" w:rsidR="00F9616B" w:rsidRDefault="00F9616B" w:rsidP="00F9616B">
            <w:pPr>
              <w:rPr>
                <w:sz w:val="22"/>
                <w:szCs w:val="22"/>
              </w:rPr>
            </w:pPr>
            <w:r>
              <w:rPr>
                <w:sz w:val="22"/>
                <w:szCs w:val="22"/>
              </w:rPr>
              <w:t>Junction</w:t>
            </w:r>
          </w:p>
        </w:tc>
        <w:tc>
          <w:tcPr>
            <w:tcW w:w="2637" w:type="dxa"/>
          </w:tcPr>
          <w:p w14:paraId="1223DC9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Restaurant_has_Ingredient</w:t>
            </w:r>
            <w:proofErr w:type="spellEnd"/>
          </w:p>
        </w:tc>
        <w:tc>
          <w:tcPr>
            <w:tcW w:w="5915" w:type="dxa"/>
          </w:tcPr>
          <w:p w14:paraId="04D1549C"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Restaurant_has_Ingredient</w:t>
            </w:r>
            <w:proofErr w:type="spellEnd"/>
            <w:r>
              <w:rPr>
                <w:i/>
                <w:iCs/>
                <w:sz w:val="22"/>
                <w:szCs w:val="22"/>
              </w:rPr>
              <w:t xml:space="preserve"> est une table de jonction entre Restaurant et </w:t>
            </w:r>
            <w:proofErr w:type="spellStart"/>
            <w:r>
              <w:rPr>
                <w:i/>
                <w:iCs/>
                <w:sz w:val="22"/>
                <w:szCs w:val="22"/>
              </w:rPr>
              <w:t>Ingredient</w:t>
            </w:r>
            <w:proofErr w:type="spellEnd"/>
            <w:r>
              <w:rPr>
                <w:i/>
                <w:iCs/>
                <w:sz w:val="22"/>
                <w:szCs w:val="22"/>
              </w:rPr>
              <w:t>.</w:t>
            </w:r>
          </w:p>
          <w:p w14:paraId="6DA7A568"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ingrédients.</w:t>
            </w:r>
          </w:p>
          <w:p w14:paraId="53818496"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ingrédient est lié à un ou plusieurs restaurants.</w:t>
            </w:r>
          </w:p>
          <w:p w14:paraId="2AC8476F"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La table précise la quantité (en grammes) par ingrédient.</w:t>
            </w:r>
          </w:p>
        </w:tc>
      </w:tr>
    </w:tbl>
    <w:p w14:paraId="3F9A21ED" w14:textId="77777777" w:rsidR="00F9616B" w:rsidRDefault="00F9616B" w:rsidP="00F9616B">
      <w:pPr>
        <w:pStyle w:val="Titre4"/>
      </w:pPr>
      <w:r>
        <w:t>Table « </w:t>
      </w:r>
      <w:proofErr w:type="spellStart"/>
      <w:r>
        <w:t>FormOrderSupplier</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2256D3BC"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17144AD4" w14:textId="77777777" w:rsidR="00F9616B" w:rsidRDefault="00F9616B" w:rsidP="00F9616B">
            <w:pPr>
              <w:pStyle w:val="Corpsdetexte"/>
              <w:jc w:val="center"/>
            </w:pPr>
            <w:r w:rsidRPr="00216AAB">
              <w:rPr>
                <w:noProof/>
              </w:rPr>
              <w:drawing>
                <wp:inline distT="0" distB="0" distL="0" distR="0" wp14:anchorId="27B921BA" wp14:editId="044FA554">
                  <wp:extent cx="1980000" cy="1713600"/>
                  <wp:effectExtent l="0" t="0" r="1270" b="127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0000" cy="17136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619"/>
              <w:gridCol w:w="3515"/>
              <w:gridCol w:w="376"/>
              <w:gridCol w:w="404"/>
              <w:gridCol w:w="397"/>
            </w:tblGrid>
            <w:tr w:rsidR="00F9616B" w14:paraId="7F0AD1BE"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Borders>
                    <w:right w:val="single" w:sz="4" w:space="0" w:color="FFFFFF" w:themeColor="background1"/>
                  </w:tcBorders>
                </w:tcPr>
                <w:p w14:paraId="008776AB" w14:textId="77777777" w:rsidR="00F9616B" w:rsidRPr="00E44B00" w:rsidRDefault="00F9616B" w:rsidP="00F9616B">
                  <w:pPr>
                    <w:rPr>
                      <w:sz w:val="22"/>
                      <w:szCs w:val="22"/>
                    </w:rPr>
                  </w:pPr>
                  <w:r>
                    <w:rPr>
                      <w:sz w:val="22"/>
                      <w:szCs w:val="22"/>
                    </w:rPr>
                    <w:t>Colonne</w:t>
                  </w:r>
                </w:p>
              </w:tc>
              <w:tc>
                <w:tcPr>
                  <w:tcW w:w="3527" w:type="dxa"/>
                  <w:tcBorders>
                    <w:left w:val="single" w:sz="4" w:space="0" w:color="FFFFFF" w:themeColor="background1"/>
                    <w:right w:val="single" w:sz="4" w:space="0" w:color="FFFFFF" w:themeColor="background1"/>
                  </w:tcBorders>
                </w:tcPr>
                <w:p w14:paraId="67E034D1"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6" w:type="dxa"/>
                  <w:tcBorders>
                    <w:left w:val="single" w:sz="4" w:space="0" w:color="FFFFFF" w:themeColor="background1"/>
                  </w:tcBorders>
                  <w:vAlign w:val="center"/>
                </w:tcPr>
                <w:p w14:paraId="1F5726B2"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6D7447C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98" w:type="dxa"/>
                  <w:tcBorders>
                    <w:left w:val="single" w:sz="4" w:space="0" w:color="FFFFFF" w:themeColor="background1"/>
                  </w:tcBorders>
                  <w:vAlign w:val="center"/>
                </w:tcPr>
                <w:p w14:paraId="20F20086"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4AEAD6A9"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Pr>
                <w:p w14:paraId="5D1D67A6" w14:textId="77777777" w:rsidR="00F9616B" w:rsidRPr="00E44B00" w:rsidRDefault="00F9616B" w:rsidP="00F9616B">
                  <w:pPr>
                    <w:rPr>
                      <w:sz w:val="22"/>
                      <w:szCs w:val="22"/>
                    </w:rPr>
                  </w:pPr>
                  <w:proofErr w:type="spellStart"/>
                  <w:proofErr w:type="gramStart"/>
                  <w:r>
                    <w:rPr>
                      <w:sz w:val="22"/>
                      <w:szCs w:val="22"/>
                    </w:rPr>
                    <w:t>number</w:t>
                  </w:r>
                  <w:proofErr w:type="gramEnd"/>
                  <w:r>
                    <w:rPr>
                      <w:sz w:val="22"/>
                      <w:szCs w:val="22"/>
                    </w:rPr>
                    <w:t>_id</w:t>
                  </w:r>
                  <w:proofErr w:type="spellEnd"/>
                </w:p>
              </w:tc>
              <w:tc>
                <w:tcPr>
                  <w:tcW w:w="3527" w:type="dxa"/>
                </w:tcPr>
                <w:p w14:paraId="4C1E2E6F"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6" w:type="dxa"/>
                  <w:vAlign w:val="center"/>
                </w:tcPr>
                <w:p w14:paraId="3CE83E1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34A2525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98" w:type="dxa"/>
                  <w:vAlign w:val="center"/>
                </w:tcPr>
                <w:p w14:paraId="523EB67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3019C2ED"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6" w:type="dxa"/>
                </w:tcPr>
                <w:p w14:paraId="2E39ECA9" w14:textId="77777777" w:rsidR="00F9616B" w:rsidRPr="00E44B00" w:rsidRDefault="00F9616B" w:rsidP="00F9616B">
                  <w:pPr>
                    <w:rPr>
                      <w:sz w:val="22"/>
                      <w:szCs w:val="22"/>
                    </w:rPr>
                  </w:pPr>
                  <w:proofErr w:type="gramStart"/>
                  <w:r>
                    <w:rPr>
                      <w:sz w:val="22"/>
                      <w:szCs w:val="22"/>
                    </w:rPr>
                    <w:t>date</w:t>
                  </w:r>
                  <w:proofErr w:type="gramEnd"/>
                </w:p>
              </w:tc>
              <w:tc>
                <w:tcPr>
                  <w:tcW w:w="3527" w:type="dxa"/>
                </w:tcPr>
                <w:p w14:paraId="7F38CC02"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DATETIME : date de création du bon.</w:t>
                  </w:r>
                </w:p>
              </w:tc>
              <w:tc>
                <w:tcPr>
                  <w:tcW w:w="376" w:type="dxa"/>
                  <w:vAlign w:val="center"/>
                </w:tcPr>
                <w:p w14:paraId="40F766E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6E33A79F"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4EB27AB1"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DEED05C"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Pr>
                <w:p w14:paraId="6757C3C7" w14:textId="77777777" w:rsidR="00F9616B" w:rsidRPr="00E44B00" w:rsidRDefault="00F9616B" w:rsidP="00F9616B">
                  <w:pPr>
                    <w:rPr>
                      <w:sz w:val="22"/>
                      <w:szCs w:val="22"/>
                    </w:rPr>
                  </w:pPr>
                  <w:proofErr w:type="spellStart"/>
                  <w:proofErr w:type="gramStart"/>
                  <w:r>
                    <w:rPr>
                      <w:sz w:val="22"/>
                      <w:szCs w:val="22"/>
                    </w:rPr>
                    <w:t>amount</w:t>
                  </w:r>
                  <w:proofErr w:type="spellEnd"/>
                  <w:proofErr w:type="gramEnd"/>
                  <w:r>
                    <w:rPr>
                      <w:sz w:val="22"/>
                      <w:szCs w:val="22"/>
                    </w:rPr>
                    <w:t>(grams)</w:t>
                  </w:r>
                </w:p>
              </w:tc>
              <w:tc>
                <w:tcPr>
                  <w:tcW w:w="3527" w:type="dxa"/>
                </w:tcPr>
                <w:p w14:paraId="2CFEA6A6"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proofErr w:type="gramStart"/>
                  <w:r>
                    <w:rPr>
                      <w:i/>
                      <w:iCs/>
                      <w:color w:val="auto"/>
                      <w:sz w:val="22"/>
                      <w:szCs w:val="22"/>
                    </w:rPr>
                    <w:t>DECIMAL(</w:t>
                  </w:r>
                  <w:proofErr w:type="gramEnd"/>
                  <w:r>
                    <w:rPr>
                      <w:i/>
                      <w:iCs/>
                      <w:color w:val="auto"/>
                      <w:sz w:val="22"/>
                      <w:szCs w:val="22"/>
                    </w:rPr>
                    <w:t>10,2) : quantité (en grammes) d’ingrédient à commander.</w:t>
                  </w:r>
                </w:p>
              </w:tc>
              <w:tc>
                <w:tcPr>
                  <w:tcW w:w="376" w:type="dxa"/>
                  <w:vAlign w:val="center"/>
                </w:tcPr>
                <w:p w14:paraId="404C03B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3F37ACB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55EADB6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034FFA7A"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6" w:type="dxa"/>
                </w:tcPr>
                <w:p w14:paraId="3DBC3522" w14:textId="77777777" w:rsidR="00F9616B" w:rsidRDefault="00F9616B" w:rsidP="00F9616B">
                  <w:pPr>
                    <w:rPr>
                      <w:sz w:val="22"/>
                      <w:szCs w:val="22"/>
                    </w:rPr>
                  </w:pPr>
                  <w:proofErr w:type="spellStart"/>
                  <w:r>
                    <w:rPr>
                      <w:sz w:val="22"/>
                      <w:szCs w:val="22"/>
                    </w:rPr>
                    <w:t>Restaurant_siret</w:t>
                  </w:r>
                  <w:proofErr w:type="spellEnd"/>
                </w:p>
              </w:tc>
              <w:tc>
                <w:tcPr>
                  <w:tcW w:w="3527" w:type="dxa"/>
                </w:tcPr>
                <w:p w14:paraId="784F3FC7"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FK : renvoie à la table « </w:t>
                  </w:r>
                  <w:r>
                    <w:rPr>
                      <w:sz w:val="22"/>
                      <w:szCs w:val="22"/>
                    </w:rPr>
                    <w:t xml:space="preserve">Restaurant </w:t>
                  </w:r>
                  <w:r>
                    <w:rPr>
                      <w:i/>
                      <w:iCs/>
                      <w:color w:val="auto"/>
                      <w:sz w:val="22"/>
                      <w:szCs w:val="22"/>
                    </w:rPr>
                    <w:t>» et son attribut « </w:t>
                  </w:r>
                  <w:proofErr w:type="spellStart"/>
                  <w:r>
                    <w:rPr>
                      <w:sz w:val="22"/>
                      <w:szCs w:val="22"/>
                    </w:rPr>
                    <w:t>siret</w:t>
                  </w:r>
                  <w:proofErr w:type="spellEnd"/>
                  <w:r>
                    <w:rPr>
                      <w:i/>
                      <w:iCs/>
                      <w:color w:val="auto"/>
                      <w:sz w:val="22"/>
                      <w:szCs w:val="22"/>
                    </w:rPr>
                    <w:t xml:space="preserve"> ». Pour identifier le restaurant à l’origine du bon de commande.</w:t>
                  </w:r>
                </w:p>
              </w:tc>
              <w:tc>
                <w:tcPr>
                  <w:tcW w:w="376" w:type="dxa"/>
                  <w:vAlign w:val="center"/>
                </w:tcPr>
                <w:p w14:paraId="134E9AC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49936921"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r w:rsidRPr="000322AE">
                    <w:rPr>
                      <w:sz w:val="22"/>
                      <w:szCs w:val="22"/>
                    </w:rPr>
                    <w:sym w:font="Wingdings" w:char="F0FC"/>
                  </w:r>
                </w:p>
              </w:tc>
              <w:tc>
                <w:tcPr>
                  <w:tcW w:w="398" w:type="dxa"/>
                  <w:vAlign w:val="center"/>
                </w:tcPr>
                <w:p w14:paraId="3734E55D"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DBF2FD0"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Pr>
                <w:p w14:paraId="2E48DE0F" w14:textId="77777777" w:rsidR="00F9616B" w:rsidRDefault="00F9616B" w:rsidP="00F9616B">
                  <w:pPr>
                    <w:rPr>
                      <w:sz w:val="22"/>
                      <w:szCs w:val="22"/>
                    </w:rPr>
                  </w:pPr>
                  <w:proofErr w:type="spellStart"/>
                  <w:r>
                    <w:rPr>
                      <w:sz w:val="22"/>
                      <w:szCs w:val="22"/>
                    </w:rPr>
                    <w:t>Ingredient_code</w:t>
                  </w:r>
                  <w:proofErr w:type="spellEnd"/>
                </w:p>
              </w:tc>
              <w:tc>
                <w:tcPr>
                  <w:tcW w:w="3527" w:type="dxa"/>
                </w:tcPr>
                <w:p w14:paraId="3C7BA0B8"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User » et son attribut « </w:t>
                  </w:r>
                  <w:proofErr w:type="spellStart"/>
                  <w:r>
                    <w:rPr>
                      <w:i/>
                      <w:iCs/>
                      <w:color w:val="auto"/>
                      <w:sz w:val="22"/>
                      <w:szCs w:val="22"/>
                    </w:rPr>
                    <w:t>user_id</w:t>
                  </w:r>
                  <w:proofErr w:type="spellEnd"/>
                  <w:r>
                    <w:rPr>
                      <w:i/>
                      <w:iCs/>
                      <w:color w:val="auto"/>
                      <w:sz w:val="22"/>
                      <w:szCs w:val="22"/>
                    </w:rPr>
                    <w:t> ». Pour identifier l’utilisateur à l’origine de l’avis.</w:t>
                  </w:r>
                </w:p>
              </w:tc>
              <w:tc>
                <w:tcPr>
                  <w:tcW w:w="376" w:type="dxa"/>
                  <w:vAlign w:val="center"/>
                </w:tcPr>
                <w:p w14:paraId="6DD1975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1CA714E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98" w:type="dxa"/>
                  <w:vAlign w:val="center"/>
                </w:tcPr>
                <w:p w14:paraId="50D8F1C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1A9A08F8"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78058B44"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3"/>
        <w:gridCol w:w="1727"/>
        <w:gridCol w:w="6804"/>
      </w:tblGrid>
      <w:tr w:rsidR="00F9616B" w14:paraId="0C104E6C"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Borders>
              <w:right w:val="single" w:sz="4" w:space="0" w:color="FFFFFF" w:themeColor="background1"/>
            </w:tcBorders>
          </w:tcPr>
          <w:p w14:paraId="07BCA3D9" w14:textId="77777777" w:rsidR="00F9616B" w:rsidRPr="00E44B00" w:rsidRDefault="00F9616B" w:rsidP="00F9616B">
            <w:pPr>
              <w:rPr>
                <w:sz w:val="22"/>
                <w:szCs w:val="22"/>
              </w:rPr>
            </w:pPr>
            <w:r>
              <w:rPr>
                <w:sz w:val="22"/>
                <w:szCs w:val="22"/>
              </w:rPr>
              <w:t>Relation</w:t>
            </w:r>
          </w:p>
        </w:tc>
        <w:tc>
          <w:tcPr>
            <w:tcW w:w="1727" w:type="dxa"/>
            <w:tcBorders>
              <w:left w:val="single" w:sz="4" w:space="0" w:color="FFFFFF" w:themeColor="background1"/>
              <w:right w:val="single" w:sz="4" w:space="0" w:color="FFFFFF" w:themeColor="background1"/>
            </w:tcBorders>
          </w:tcPr>
          <w:p w14:paraId="6AE65DEC"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804" w:type="dxa"/>
            <w:tcBorders>
              <w:left w:val="single" w:sz="4" w:space="0" w:color="FFFFFF" w:themeColor="background1"/>
            </w:tcBorders>
          </w:tcPr>
          <w:p w14:paraId="22AE1960"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14487F8B"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89D30D7"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727" w:type="dxa"/>
          </w:tcPr>
          <w:p w14:paraId="71679D5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w:t>
            </w:r>
            <w:proofErr w:type="spellEnd"/>
          </w:p>
        </w:tc>
        <w:tc>
          <w:tcPr>
            <w:tcW w:w="6804" w:type="dxa"/>
          </w:tcPr>
          <w:p w14:paraId="2F0D034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bon de commande est lié à un unique ingrédient.</w:t>
            </w:r>
          </w:p>
          <w:p w14:paraId="2142A1D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à aucun ou plusieurs bons de commande.</w:t>
            </w:r>
          </w:p>
        </w:tc>
      </w:tr>
      <w:tr w:rsidR="00F9616B" w14:paraId="65BA379F" w14:textId="77777777" w:rsidTr="00F9616B">
        <w:tc>
          <w:tcPr>
            <w:cnfStyle w:val="001000000000" w:firstRow="0" w:lastRow="0" w:firstColumn="1" w:lastColumn="0" w:oddVBand="0" w:evenVBand="0" w:oddHBand="0" w:evenHBand="0" w:firstRowFirstColumn="0" w:firstRowLastColumn="0" w:lastRowFirstColumn="0" w:lastRowLastColumn="0"/>
            <w:tcW w:w="1103" w:type="dxa"/>
          </w:tcPr>
          <w:p w14:paraId="3C51AC52"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727" w:type="dxa"/>
          </w:tcPr>
          <w:p w14:paraId="244CA1C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Restaurant</w:t>
            </w:r>
          </w:p>
        </w:tc>
        <w:tc>
          <w:tcPr>
            <w:tcW w:w="6804" w:type="dxa"/>
          </w:tcPr>
          <w:p w14:paraId="2AE81169"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bon de commande est lié à un unique restaurant.</w:t>
            </w:r>
          </w:p>
          <w:p w14:paraId="23F0BE1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bons de commande.</w:t>
            </w:r>
          </w:p>
        </w:tc>
      </w:tr>
    </w:tbl>
    <w:p w14:paraId="33F4CDD7" w14:textId="77777777" w:rsidR="00F9616B" w:rsidRDefault="00F9616B" w:rsidP="00F9616B">
      <w:pPr>
        <w:pStyle w:val="Paragraphedeliste"/>
        <w:widowControl/>
        <w:numPr>
          <w:ilvl w:val="0"/>
          <w:numId w:val="15"/>
        </w:numPr>
        <w:suppressAutoHyphens w:val="0"/>
        <w:spacing w:before="120"/>
        <w:ind w:left="714" w:hanging="357"/>
      </w:pPr>
      <w:r w:rsidRPr="00D4368A">
        <w:rPr>
          <w:u w:val="single"/>
        </w:rPr>
        <w:t>Logique d’utilisation</w:t>
      </w:r>
      <w:r>
        <w:t xml:space="preserve"> : Le restaurant transmet ce bon au système « fournisseurs » (logiciel).</w:t>
      </w:r>
    </w:p>
    <w:p w14:paraId="51898D57" w14:textId="77777777" w:rsidR="00F9616B" w:rsidRDefault="00F9616B" w:rsidP="00F9616B">
      <w:pPr>
        <w:pStyle w:val="Titre4"/>
      </w:pPr>
      <w:r>
        <w:lastRenderedPageBreak/>
        <w:t>Table « Opinion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1"/>
        <w:gridCol w:w="6537"/>
      </w:tblGrid>
      <w:tr w:rsidR="00F9616B" w14:paraId="0B373B0E"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25003373" w14:textId="77777777" w:rsidR="00F9616B" w:rsidRDefault="00F9616B" w:rsidP="00F9616B">
            <w:pPr>
              <w:pStyle w:val="Corpsdetexte"/>
              <w:jc w:val="center"/>
            </w:pPr>
            <w:r w:rsidRPr="00415027">
              <w:rPr>
                <w:noProof/>
              </w:rPr>
              <w:drawing>
                <wp:inline distT="0" distB="0" distL="0" distR="0" wp14:anchorId="7E86494D" wp14:editId="00B6FB40">
                  <wp:extent cx="1478432" cy="1583266"/>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2611" cy="159845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606"/>
              <w:gridCol w:w="3527"/>
              <w:gridCol w:w="376"/>
              <w:gridCol w:w="404"/>
              <w:gridCol w:w="398"/>
            </w:tblGrid>
            <w:tr w:rsidR="00F9616B" w14:paraId="190EDECD"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Borders>
                    <w:right w:val="single" w:sz="4" w:space="0" w:color="FFFFFF" w:themeColor="background1"/>
                  </w:tcBorders>
                </w:tcPr>
                <w:p w14:paraId="13C28B63" w14:textId="77777777" w:rsidR="00F9616B" w:rsidRPr="00E44B00" w:rsidRDefault="00F9616B" w:rsidP="00F9616B">
                  <w:pPr>
                    <w:rPr>
                      <w:sz w:val="22"/>
                      <w:szCs w:val="22"/>
                    </w:rPr>
                  </w:pPr>
                  <w:r>
                    <w:rPr>
                      <w:sz w:val="22"/>
                      <w:szCs w:val="22"/>
                    </w:rPr>
                    <w:t>Colonne</w:t>
                  </w:r>
                </w:p>
              </w:tc>
              <w:tc>
                <w:tcPr>
                  <w:tcW w:w="3527" w:type="dxa"/>
                  <w:tcBorders>
                    <w:left w:val="single" w:sz="4" w:space="0" w:color="FFFFFF" w:themeColor="background1"/>
                    <w:right w:val="single" w:sz="4" w:space="0" w:color="FFFFFF" w:themeColor="background1"/>
                  </w:tcBorders>
                </w:tcPr>
                <w:p w14:paraId="296A08D1"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6" w:type="dxa"/>
                  <w:tcBorders>
                    <w:left w:val="single" w:sz="4" w:space="0" w:color="FFFFFF" w:themeColor="background1"/>
                  </w:tcBorders>
                  <w:vAlign w:val="center"/>
                </w:tcPr>
                <w:p w14:paraId="63E1081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4AFFAC0D"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98" w:type="dxa"/>
                  <w:tcBorders>
                    <w:left w:val="single" w:sz="4" w:space="0" w:color="FFFFFF" w:themeColor="background1"/>
                  </w:tcBorders>
                  <w:vAlign w:val="center"/>
                </w:tcPr>
                <w:p w14:paraId="4D783ED2"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0D3CC138"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Pr>
                <w:p w14:paraId="6A861026" w14:textId="77777777" w:rsidR="00F9616B" w:rsidRPr="00E44B00" w:rsidRDefault="00F9616B" w:rsidP="00F9616B">
                  <w:pPr>
                    <w:rPr>
                      <w:sz w:val="22"/>
                      <w:szCs w:val="22"/>
                    </w:rPr>
                  </w:pPr>
                  <w:proofErr w:type="spellStart"/>
                  <w:proofErr w:type="gramStart"/>
                  <w:r>
                    <w:rPr>
                      <w:sz w:val="22"/>
                      <w:szCs w:val="22"/>
                    </w:rPr>
                    <w:t>opinion</w:t>
                  </w:r>
                  <w:proofErr w:type="gramEnd"/>
                  <w:r>
                    <w:rPr>
                      <w:sz w:val="22"/>
                      <w:szCs w:val="22"/>
                    </w:rPr>
                    <w:t>_id</w:t>
                  </w:r>
                  <w:proofErr w:type="spellEnd"/>
                </w:p>
              </w:tc>
              <w:tc>
                <w:tcPr>
                  <w:tcW w:w="3527" w:type="dxa"/>
                </w:tcPr>
                <w:p w14:paraId="34266C0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6" w:type="dxa"/>
                  <w:vAlign w:val="center"/>
                </w:tcPr>
                <w:p w14:paraId="410C1E4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08F2E87C"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98" w:type="dxa"/>
                  <w:vAlign w:val="center"/>
                </w:tcPr>
                <w:p w14:paraId="69CD8A3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0F47649A"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6" w:type="dxa"/>
                </w:tcPr>
                <w:p w14:paraId="6ECD3544" w14:textId="77777777" w:rsidR="00F9616B" w:rsidRPr="00E44B00" w:rsidRDefault="00F9616B" w:rsidP="00F9616B">
                  <w:pPr>
                    <w:rPr>
                      <w:sz w:val="22"/>
                      <w:szCs w:val="22"/>
                    </w:rPr>
                  </w:pPr>
                  <w:proofErr w:type="spellStart"/>
                  <w:proofErr w:type="gramStart"/>
                  <w:r>
                    <w:rPr>
                      <w:sz w:val="22"/>
                      <w:szCs w:val="22"/>
                    </w:rPr>
                    <w:t>text</w:t>
                  </w:r>
                  <w:proofErr w:type="spellEnd"/>
                  <w:proofErr w:type="gramEnd"/>
                </w:p>
              </w:tc>
              <w:tc>
                <w:tcPr>
                  <w:tcW w:w="3527" w:type="dxa"/>
                </w:tcPr>
                <w:p w14:paraId="51816D2F"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TEXT : champ texte de longueur variable.</w:t>
                  </w:r>
                </w:p>
              </w:tc>
              <w:tc>
                <w:tcPr>
                  <w:tcW w:w="376" w:type="dxa"/>
                  <w:vAlign w:val="center"/>
                </w:tcPr>
                <w:p w14:paraId="6D468B19"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465334E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0121F883"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4BE1A87E"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Pr>
                <w:p w14:paraId="40EB2576" w14:textId="77777777" w:rsidR="00F9616B" w:rsidRPr="00E44B00" w:rsidRDefault="00F9616B" w:rsidP="00F9616B">
                  <w:pPr>
                    <w:rPr>
                      <w:sz w:val="22"/>
                      <w:szCs w:val="22"/>
                    </w:rPr>
                  </w:pPr>
                  <w:proofErr w:type="gramStart"/>
                  <w:r>
                    <w:rPr>
                      <w:sz w:val="22"/>
                      <w:szCs w:val="22"/>
                    </w:rPr>
                    <w:t>date</w:t>
                  </w:r>
                  <w:proofErr w:type="gramEnd"/>
                </w:p>
              </w:tc>
              <w:tc>
                <w:tcPr>
                  <w:tcW w:w="3527" w:type="dxa"/>
                </w:tcPr>
                <w:p w14:paraId="18090A15"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DATETIME : date de création de l’avis.</w:t>
                  </w:r>
                </w:p>
              </w:tc>
              <w:tc>
                <w:tcPr>
                  <w:tcW w:w="376" w:type="dxa"/>
                  <w:vAlign w:val="center"/>
                </w:tcPr>
                <w:p w14:paraId="2DD47A2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4B5E2E2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771DC37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4F9C5996"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6" w:type="dxa"/>
                </w:tcPr>
                <w:p w14:paraId="2B09BD05" w14:textId="77777777" w:rsidR="00F9616B" w:rsidRPr="00E44B00" w:rsidRDefault="00F9616B" w:rsidP="00F9616B">
                  <w:pPr>
                    <w:rPr>
                      <w:sz w:val="22"/>
                      <w:szCs w:val="22"/>
                    </w:rPr>
                  </w:pPr>
                  <w:proofErr w:type="spellStart"/>
                  <w:r>
                    <w:rPr>
                      <w:sz w:val="22"/>
                      <w:szCs w:val="22"/>
                    </w:rPr>
                    <w:t>User_user_id</w:t>
                  </w:r>
                  <w:proofErr w:type="spellEnd"/>
                </w:p>
              </w:tc>
              <w:tc>
                <w:tcPr>
                  <w:tcW w:w="3527" w:type="dxa"/>
                </w:tcPr>
                <w:p w14:paraId="2FA53B17"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FK : renvoie à la table « User » et son attribut « </w:t>
                  </w:r>
                  <w:proofErr w:type="spellStart"/>
                  <w:r>
                    <w:rPr>
                      <w:i/>
                      <w:iCs/>
                      <w:color w:val="auto"/>
                      <w:sz w:val="22"/>
                      <w:szCs w:val="22"/>
                    </w:rPr>
                    <w:t>user_id</w:t>
                  </w:r>
                  <w:proofErr w:type="spellEnd"/>
                  <w:r>
                    <w:rPr>
                      <w:i/>
                      <w:iCs/>
                      <w:color w:val="auto"/>
                      <w:sz w:val="22"/>
                      <w:szCs w:val="22"/>
                    </w:rPr>
                    <w:t> ». Pour identifier l’utilisateur à l’origine de l’avis.</w:t>
                  </w:r>
                </w:p>
              </w:tc>
              <w:tc>
                <w:tcPr>
                  <w:tcW w:w="376" w:type="dxa"/>
                  <w:vAlign w:val="center"/>
                </w:tcPr>
                <w:p w14:paraId="70D8A5C3"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425C23D3"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63D72466"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3C25A4FC"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60E143F4"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3"/>
        <w:gridCol w:w="1727"/>
        <w:gridCol w:w="6804"/>
      </w:tblGrid>
      <w:tr w:rsidR="00F9616B" w14:paraId="778B1896"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Borders>
              <w:right w:val="single" w:sz="4" w:space="0" w:color="FFFFFF" w:themeColor="background1"/>
            </w:tcBorders>
          </w:tcPr>
          <w:p w14:paraId="3CF8C680" w14:textId="77777777" w:rsidR="00F9616B" w:rsidRPr="00E44B00" w:rsidRDefault="00F9616B" w:rsidP="00F9616B">
            <w:pPr>
              <w:rPr>
                <w:sz w:val="22"/>
                <w:szCs w:val="22"/>
              </w:rPr>
            </w:pPr>
            <w:r>
              <w:rPr>
                <w:sz w:val="22"/>
                <w:szCs w:val="22"/>
              </w:rPr>
              <w:t>Relation</w:t>
            </w:r>
          </w:p>
        </w:tc>
        <w:tc>
          <w:tcPr>
            <w:tcW w:w="1727" w:type="dxa"/>
            <w:tcBorders>
              <w:left w:val="single" w:sz="4" w:space="0" w:color="FFFFFF" w:themeColor="background1"/>
              <w:right w:val="single" w:sz="4" w:space="0" w:color="FFFFFF" w:themeColor="background1"/>
            </w:tcBorders>
          </w:tcPr>
          <w:p w14:paraId="2EE3F4B1"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804" w:type="dxa"/>
            <w:tcBorders>
              <w:left w:val="single" w:sz="4" w:space="0" w:color="FFFFFF" w:themeColor="background1"/>
            </w:tcBorders>
          </w:tcPr>
          <w:p w14:paraId="7A2EFC1F"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3CBC86E2"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2E3B1EEA"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727" w:type="dxa"/>
          </w:tcPr>
          <w:p w14:paraId="2D1DCA8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User</w:t>
            </w:r>
          </w:p>
        </w:tc>
        <w:tc>
          <w:tcPr>
            <w:tcW w:w="6804" w:type="dxa"/>
          </w:tcPr>
          <w:p w14:paraId="6AF0715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avis est lié à un unique utilisateur (client).</w:t>
            </w:r>
          </w:p>
          <w:p w14:paraId="2539FD70"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(client) est lié à aucun ou plusieurs avis.</w:t>
            </w:r>
          </w:p>
        </w:tc>
      </w:tr>
    </w:tbl>
    <w:p w14:paraId="278F53BC" w14:textId="77777777" w:rsidR="00F9616B" w:rsidRPr="00D4368A" w:rsidRDefault="00F9616B" w:rsidP="00F9616B">
      <w:pPr>
        <w:pStyle w:val="Paragraphedeliste"/>
        <w:widowControl/>
        <w:suppressAutoHyphens w:val="0"/>
      </w:pPr>
    </w:p>
    <w:p w14:paraId="408C1FA6"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Dans cette proposition, les avis ne sont pas liés à un restaurant ou une commande spécifique. </w:t>
      </w:r>
    </w:p>
    <w:p w14:paraId="5AA700AA" w14:textId="77777777" w:rsidR="00F9616B" w:rsidRDefault="00F9616B" w:rsidP="00F9616B">
      <w:pPr>
        <w:pStyle w:val="Titre4"/>
      </w:pPr>
      <w:r>
        <w:t>Table « </w:t>
      </w:r>
      <w:proofErr w:type="spellStart"/>
      <w:r>
        <w:t>Order</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7"/>
        <w:gridCol w:w="6391"/>
      </w:tblGrid>
      <w:tr w:rsidR="00F9616B" w14:paraId="73F4C491"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53D16009" w14:textId="77777777" w:rsidR="00F9616B" w:rsidRDefault="00F9616B" w:rsidP="00F9616B">
            <w:pPr>
              <w:pStyle w:val="Corpsdetexte"/>
              <w:jc w:val="center"/>
            </w:pPr>
            <w:r w:rsidRPr="00C609AF">
              <w:rPr>
                <w:noProof/>
              </w:rPr>
              <w:drawing>
                <wp:inline distT="0" distB="0" distL="0" distR="0" wp14:anchorId="06D16580" wp14:editId="2A2F892A">
                  <wp:extent cx="1980000" cy="4017600"/>
                  <wp:effectExtent l="0" t="0" r="127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0000" cy="40176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29" w:type="dxa"/>
              <w:tblCellMar>
                <w:left w:w="57" w:type="dxa"/>
                <w:right w:w="57" w:type="dxa"/>
              </w:tblCellMar>
              <w:tblLook w:val="04A0" w:firstRow="1" w:lastRow="0" w:firstColumn="1" w:lastColumn="0" w:noHBand="0" w:noVBand="1"/>
            </w:tblPr>
            <w:tblGrid>
              <w:gridCol w:w="1464"/>
              <w:gridCol w:w="3719"/>
              <w:gridCol w:w="366"/>
              <w:gridCol w:w="404"/>
              <w:gridCol w:w="376"/>
            </w:tblGrid>
            <w:tr w:rsidR="00F9616B" w14:paraId="19221BD4" w14:textId="77777777" w:rsidTr="00F9616B">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Borders>
                    <w:right w:val="single" w:sz="4" w:space="0" w:color="FFFFFF" w:themeColor="background1"/>
                  </w:tcBorders>
                </w:tcPr>
                <w:p w14:paraId="225E10CA" w14:textId="77777777" w:rsidR="00F9616B" w:rsidRPr="00E44B00" w:rsidRDefault="00F9616B" w:rsidP="00F9616B">
                  <w:pPr>
                    <w:rPr>
                      <w:sz w:val="22"/>
                      <w:szCs w:val="22"/>
                    </w:rPr>
                  </w:pPr>
                  <w:r>
                    <w:rPr>
                      <w:sz w:val="22"/>
                      <w:szCs w:val="22"/>
                    </w:rPr>
                    <w:t>Colonne</w:t>
                  </w:r>
                </w:p>
              </w:tc>
              <w:tc>
                <w:tcPr>
                  <w:tcW w:w="3719" w:type="dxa"/>
                  <w:tcBorders>
                    <w:left w:val="single" w:sz="4" w:space="0" w:color="FFFFFF" w:themeColor="background1"/>
                    <w:right w:val="single" w:sz="4" w:space="0" w:color="FFFFFF" w:themeColor="background1"/>
                  </w:tcBorders>
                </w:tcPr>
                <w:p w14:paraId="0DB6CEDB"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6" w:type="dxa"/>
                  <w:tcBorders>
                    <w:left w:val="single" w:sz="4" w:space="0" w:color="FFFFFF" w:themeColor="background1"/>
                  </w:tcBorders>
                  <w:vAlign w:val="center"/>
                </w:tcPr>
                <w:p w14:paraId="392A6740"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2AC7C4DD"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6" w:type="dxa"/>
                  <w:tcBorders>
                    <w:left w:val="single" w:sz="4" w:space="0" w:color="FFFFFF" w:themeColor="background1"/>
                  </w:tcBorders>
                  <w:vAlign w:val="center"/>
                </w:tcPr>
                <w:p w14:paraId="4CD8181E"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43F05D07"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4C926131" w14:textId="77777777" w:rsidR="00F9616B" w:rsidRPr="00E44B00" w:rsidRDefault="00F9616B" w:rsidP="00F9616B">
                  <w:pPr>
                    <w:rPr>
                      <w:sz w:val="22"/>
                      <w:szCs w:val="22"/>
                    </w:rPr>
                  </w:pPr>
                  <w:proofErr w:type="spellStart"/>
                  <w:proofErr w:type="gramStart"/>
                  <w:r>
                    <w:rPr>
                      <w:sz w:val="22"/>
                      <w:szCs w:val="22"/>
                    </w:rPr>
                    <w:t>order</w:t>
                  </w:r>
                  <w:proofErr w:type="gramEnd"/>
                  <w:r>
                    <w:rPr>
                      <w:sz w:val="22"/>
                      <w:szCs w:val="22"/>
                    </w:rPr>
                    <w:t>_id</w:t>
                  </w:r>
                  <w:proofErr w:type="spellEnd"/>
                </w:p>
              </w:tc>
              <w:tc>
                <w:tcPr>
                  <w:tcW w:w="3719" w:type="dxa"/>
                </w:tcPr>
                <w:p w14:paraId="26A77217"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6" w:type="dxa"/>
                  <w:vAlign w:val="center"/>
                </w:tcPr>
                <w:p w14:paraId="00D0954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5CFC869C"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6" w:type="dxa"/>
                  <w:vAlign w:val="center"/>
                </w:tcPr>
                <w:p w14:paraId="5EC4EE21"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2D562E05"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772DA4BD" w14:textId="77777777" w:rsidR="00F9616B" w:rsidRPr="00E44B00" w:rsidRDefault="00F9616B" w:rsidP="00F9616B">
                  <w:pPr>
                    <w:rPr>
                      <w:sz w:val="22"/>
                      <w:szCs w:val="22"/>
                    </w:rPr>
                  </w:pPr>
                  <w:proofErr w:type="spellStart"/>
                  <w:proofErr w:type="gramStart"/>
                  <w:r>
                    <w:rPr>
                      <w:sz w:val="22"/>
                      <w:szCs w:val="22"/>
                    </w:rPr>
                    <w:t>validate</w:t>
                  </w:r>
                  <w:proofErr w:type="spellEnd"/>
                  <w:proofErr w:type="gramEnd"/>
                </w:p>
              </w:tc>
              <w:tc>
                <w:tcPr>
                  <w:tcW w:w="3719" w:type="dxa"/>
                </w:tcPr>
                <w:p w14:paraId="2D15E6A4"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TINYINT : Type booléen (statut).</w:t>
                  </w:r>
                </w:p>
              </w:tc>
              <w:tc>
                <w:tcPr>
                  <w:tcW w:w="366" w:type="dxa"/>
                  <w:vAlign w:val="center"/>
                </w:tcPr>
                <w:p w14:paraId="3C3DDE5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2C87BBB9"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6E39754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BA7215B"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5E3032E2" w14:textId="77777777" w:rsidR="00F9616B" w:rsidRPr="00E44B00" w:rsidRDefault="00F9616B" w:rsidP="00F9616B">
                  <w:pPr>
                    <w:rPr>
                      <w:sz w:val="22"/>
                      <w:szCs w:val="22"/>
                    </w:rPr>
                  </w:pPr>
                  <w:proofErr w:type="spellStart"/>
                  <w:proofErr w:type="gramStart"/>
                  <w:r>
                    <w:rPr>
                      <w:sz w:val="22"/>
                      <w:szCs w:val="22"/>
                    </w:rPr>
                    <w:t>paid</w:t>
                  </w:r>
                  <w:proofErr w:type="spellEnd"/>
                  <w:proofErr w:type="gramEnd"/>
                </w:p>
              </w:tc>
              <w:tc>
                <w:tcPr>
                  <w:tcW w:w="3719" w:type="dxa"/>
                </w:tcPr>
                <w:p w14:paraId="7A1CE35C"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TINYINT : Type booléen (statut).</w:t>
                  </w:r>
                </w:p>
              </w:tc>
              <w:tc>
                <w:tcPr>
                  <w:tcW w:w="366" w:type="dxa"/>
                  <w:vAlign w:val="center"/>
                </w:tcPr>
                <w:p w14:paraId="414B49C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0059BC1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0D91C10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08790DC1"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45B772E9" w14:textId="77777777" w:rsidR="00F9616B" w:rsidRPr="00E44B00" w:rsidRDefault="00F9616B" w:rsidP="00F9616B">
                  <w:pPr>
                    <w:rPr>
                      <w:sz w:val="22"/>
                      <w:szCs w:val="22"/>
                    </w:rPr>
                  </w:pPr>
                  <w:proofErr w:type="spellStart"/>
                  <w:proofErr w:type="gramStart"/>
                  <w:r>
                    <w:rPr>
                      <w:sz w:val="22"/>
                      <w:szCs w:val="22"/>
                    </w:rPr>
                    <w:t>shipped</w:t>
                  </w:r>
                  <w:proofErr w:type="spellEnd"/>
                  <w:proofErr w:type="gramEnd"/>
                </w:p>
              </w:tc>
              <w:tc>
                <w:tcPr>
                  <w:tcW w:w="3719" w:type="dxa"/>
                </w:tcPr>
                <w:p w14:paraId="29C0324E"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TINYINT : Type booléen (statut).</w:t>
                  </w:r>
                </w:p>
              </w:tc>
              <w:tc>
                <w:tcPr>
                  <w:tcW w:w="366" w:type="dxa"/>
                  <w:vAlign w:val="center"/>
                </w:tcPr>
                <w:p w14:paraId="4D56B61F"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1295B0A9"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13A6FE5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7570CB02"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27116208" w14:textId="77777777" w:rsidR="00F9616B" w:rsidRDefault="00F9616B" w:rsidP="00F9616B">
                  <w:pPr>
                    <w:rPr>
                      <w:sz w:val="22"/>
                      <w:szCs w:val="22"/>
                    </w:rPr>
                  </w:pPr>
                  <w:proofErr w:type="spellStart"/>
                  <w:proofErr w:type="gramStart"/>
                  <w:r>
                    <w:rPr>
                      <w:sz w:val="22"/>
                      <w:szCs w:val="22"/>
                    </w:rPr>
                    <w:t>delivred</w:t>
                  </w:r>
                  <w:proofErr w:type="spellEnd"/>
                  <w:proofErr w:type="gramEnd"/>
                </w:p>
              </w:tc>
              <w:tc>
                <w:tcPr>
                  <w:tcW w:w="3719" w:type="dxa"/>
                </w:tcPr>
                <w:p w14:paraId="60EA9A3B"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TINYINT : Type booléen (statut).</w:t>
                  </w:r>
                </w:p>
              </w:tc>
              <w:tc>
                <w:tcPr>
                  <w:tcW w:w="366" w:type="dxa"/>
                  <w:vAlign w:val="center"/>
                </w:tcPr>
                <w:p w14:paraId="232BB4A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5EBE681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49AC637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1623BFF5"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0328F275" w14:textId="77777777" w:rsidR="00F9616B" w:rsidRDefault="00F9616B" w:rsidP="00F9616B">
                  <w:pPr>
                    <w:rPr>
                      <w:sz w:val="22"/>
                      <w:szCs w:val="22"/>
                    </w:rPr>
                  </w:pPr>
                  <w:proofErr w:type="spellStart"/>
                  <w:proofErr w:type="gramStart"/>
                  <w:r>
                    <w:rPr>
                      <w:sz w:val="22"/>
                      <w:szCs w:val="22"/>
                    </w:rPr>
                    <w:t>date</w:t>
                  </w:r>
                  <w:proofErr w:type="gramEnd"/>
                  <w:r>
                    <w:rPr>
                      <w:sz w:val="22"/>
                      <w:szCs w:val="22"/>
                    </w:rPr>
                    <w:t>_created</w:t>
                  </w:r>
                  <w:proofErr w:type="spellEnd"/>
                </w:p>
              </w:tc>
              <w:tc>
                <w:tcPr>
                  <w:tcW w:w="3719" w:type="dxa"/>
                </w:tcPr>
                <w:p w14:paraId="54EA272D"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DATETIME : date de création.</w:t>
                  </w:r>
                </w:p>
              </w:tc>
              <w:tc>
                <w:tcPr>
                  <w:tcW w:w="366" w:type="dxa"/>
                  <w:vAlign w:val="center"/>
                </w:tcPr>
                <w:p w14:paraId="35EDDDC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162633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36848D0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r w:rsidR="00F9616B" w14:paraId="5FC990B4"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7487DA97" w14:textId="77777777" w:rsidR="00F9616B" w:rsidRDefault="00F9616B" w:rsidP="00F9616B">
                  <w:pPr>
                    <w:rPr>
                      <w:sz w:val="22"/>
                      <w:szCs w:val="22"/>
                    </w:rPr>
                  </w:pPr>
                  <w:proofErr w:type="spellStart"/>
                  <w:proofErr w:type="gramStart"/>
                  <w:r>
                    <w:rPr>
                      <w:sz w:val="22"/>
                      <w:szCs w:val="22"/>
                    </w:rPr>
                    <w:t>date</w:t>
                  </w:r>
                  <w:proofErr w:type="gramEnd"/>
                  <w:r>
                    <w:rPr>
                      <w:sz w:val="22"/>
                      <w:szCs w:val="22"/>
                    </w:rPr>
                    <w:t>_paid</w:t>
                  </w:r>
                  <w:proofErr w:type="spellEnd"/>
                </w:p>
              </w:tc>
              <w:tc>
                <w:tcPr>
                  <w:tcW w:w="3719" w:type="dxa"/>
                </w:tcPr>
                <w:p w14:paraId="1AD9C2BA"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DATETIME : date de paiement.</w:t>
                  </w:r>
                </w:p>
              </w:tc>
              <w:tc>
                <w:tcPr>
                  <w:tcW w:w="366" w:type="dxa"/>
                  <w:vAlign w:val="center"/>
                </w:tcPr>
                <w:p w14:paraId="2F10146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16EB0A5C"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376" w:type="dxa"/>
                  <w:vAlign w:val="center"/>
                </w:tcPr>
                <w:p w14:paraId="51F9309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r>
            <w:tr w:rsidR="00F9616B" w14:paraId="6F5C1A1F"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52C13BA8" w14:textId="77777777" w:rsidR="00F9616B" w:rsidRDefault="00F9616B" w:rsidP="00F9616B">
                  <w:pPr>
                    <w:rPr>
                      <w:sz w:val="22"/>
                      <w:szCs w:val="22"/>
                    </w:rPr>
                  </w:pPr>
                  <w:proofErr w:type="spellStart"/>
                  <w:proofErr w:type="gramStart"/>
                  <w:r>
                    <w:rPr>
                      <w:sz w:val="22"/>
                      <w:szCs w:val="22"/>
                    </w:rPr>
                    <w:t>date</w:t>
                  </w:r>
                  <w:proofErr w:type="gramEnd"/>
                  <w:r>
                    <w:rPr>
                      <w:sz w:val="22"/>
                      <w:szCs w:val="22"/>
                    </w:rPr>
                    <w:t>_shipped</w:t>
                  </w:r>
                  <w:proofErr w:type="spellEnd"/>
                </w:p>
              </w:tc>
              <w:tc>
                <w:tcPr>
                  <w:tcW w:w="3719" w:type="dxa"/>
                </w:tcPr>
                <w:p w14:paraId="5A1A75F2"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DATETIME : date de prise en charge par le service de livraison.</w:t>
                  </w:r>
                </w:p>
              </w:tc>
              <w:tc>
                <w:tcPr>
                  <w:tcW w:w="366" w:type="dxa"/>
                  <w:vAlign w:val="center"/>
                </w:tcPr>
                <w:p w14:paraId="442B9D8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584825D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376" w:type="dxa"/>
                  <w:vAlign w:val="center"/>
                </w:tcPr>
                <w:p w14:paraId="62E1112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r w:rsidR="00F9616B" w14:paraId="029C80AE"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3B631B5C" w14:textId="77777777" w:rsidR="00F9616B" w:rsidRDefault="00F9616B" w:rsidP="00F9616B">
                  <w:pPr>
                    <w:rPr>
                      <w:sz w:val="22"/>
                      <w:szCs w:val="22"/>
                    </w:rPr>
                  </w:pPr>
                  <w:proofErr w:type="spellStart"/>
                  <w:proofErr w:type="gramStart"/>
                  <w:r>
                    <w:rPr>
                      <w:sz w:val="22"/>
                      <w:szCs w:val="22"/>
                    </w:rPr>
                    <w:t>date</w:t>
                  </w:r>
                  <w:proofErr w:type="gramEnd"/>
                  <w:r>
                    <w:rPr>
                      <w:sz w:val="22"/>
                      <w:szCs w:val="22"/>
                    </w:rPr>
                    <w:t>_delivred</w:t>
                  </w:r>
                  <w:proofErr w:type="spellEnd"/>
                </w:p>
              </w:tc>
              <w:tc>
                <w:tcPr>
                  <w:tcW w:w="3719" w:type="dxa"/>
                </w:tcPr>
                <w:p w14:paraId="641D7B4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DATETIME : date de livraison.</w:t>
                  </w:r>
                </w:p>
              </w:tc>
              <w:tc>
                <w:tcPr>
                  <w:tcW w:w="366" w:type="dxa"/>
                  <w:vAlign w:val="center"/>
                </w:tcPr>
                <w:p w14:paraId="5A0E367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6E4D5D5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376" w:type="dxa"/>
                  <w:vAlign w:val="center"/>
                </w:tcPr>
                <w:p w14:paraId="2903673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r>
            <w:tr w:rsidR="00F9616B" w14:paraId="6F679B63"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49014DCE" w14:textId="77777777" w:rsidR="00F9616B" w:rsidRDefault="00F9616B" w:rsidP="00F9616B">
                  <w:pPr>
                    <w:rPr>
                      <w:b w:val="0"/>
                      <w:bCs w:val="0"/>
                      <w:sz w:val="22"/>
                      <w:szCs w:val="22"/>
                    </w:rPr>
                  </w:pPr>
                  <w:r>
                    <w:rPr>
                      <w:sz w:val="22"/>
                      <w:szCs w:val="22"/>
                    </w:rPr>
                    <w:t>Restaurant_</w:t>
                  </w:r>
                </w:p>
                <w:p w14:paraId="5212B353" w14:textId="77777777" w:rsidR="00F9616B" w:rsidRPr="005B448D" w:rsidRDefault="00F9616B" w:rsidP="00F9616B">
                  <w:pPr>
                    <w:rPr>
                      <w:b w:val="0"/>
                      <w:bCs w:val="0"/>
                      <w:sz w:val="22"/>
                      <w:szCs w:val="22"/>
                    </w:rPr>
                  </w:pPr>
                  <w:proofErr w:type="spellStart"/>
                  <w:proofErr w:type="gramStart"/>
                  <w:r>
                    <w:rPr>
                      <w:sz w:val="22"/>
                      <w:szCs w:val="22"/>
                    </w:rPr>
                    <w:t>siret</w:t>
                  </w:r>
                  <w:proofErr w:type="spellEnd"/>
                  <w:proofErr w:type="gramEnd"/>
                </w:p>
              </w:tc>
              <w:tc>
                <w:tcPr>
                  <w:tcW w:w="3719" w:type="dxa"/>
                </w:tcPr>
                <w:p w14:paraId="32765FA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FK : renvoie à la table « Restaurant » et son attribut « </w:t>
                  </w:r>
                  <w:proofErr w:type="spellStart"/>
                  <w:r>
                    <w:rPr>
                      <w:i/>
                      <w:iCs/>
                      <w:color w:val="auto"/>
                      <w:sz w:val="22"/>
                      <w:szCs w:val="22"/>
                    </w:rPr>
                    <w:t>siret</w:t>
                  </w:r>
                  <w:proofErr w:type="spellEnd"/>
                  <w:r>
                    <w:rPr>
                      <w:i/>
                      <w:iCs/>
                      <w:color w:val="auto"/>
                      <w:sz w:val="22"/>
                      <w:szCs w:val="22"/>
                    </w:rPr>
                    <w:t> ». Pour identifier le restaurant sollicité.</w:t>
                  </w:r>
                </w:p>
              </w:tc>
              <w:tc>
                <w:tcPr>
                  <w:tcW w:w="366" w:type="dxa"/>
                  <w:vAlign w:val="center"/>
                </w:tcPr>
                <w:p w14:paraId="0241589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1FF0BCE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718AA84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r w:rsidR="00F9616B" w14:paraId="715371DF"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74C12A42" w14:textId="77777777" w:rsidR="00F9616B" w:rsidRDefault="00F9616B" w:rsidP="00F9616B">
                  <w:pPr>
                    <w:rPr>
                      <w:b w:val="0"/>
                      <w:bCs w:val="0"/>
                      <w:sz w:val="22"/>
                      <w:szCs w:val="22"/>
                    </w:rPr>
                  </w:pPr>
                  <w:r>
                    <w:rPr>
                      <w:sz w:val="22"/>
                      <w:szCs w:val="22"/>
                    </w:rPr>
                    <w:t>User_</w:t>
                  </w:r>
                </w:p>
                <w:p w14:paraId="317F2B93" w14:textId="77777777" w:rsidR="00F9616B" w:rsidRDefault="00F9616B" w:rsidP="00F9616B">
                  <w:pPr>
                    <w:rPr>
                      <w:sz w:val="22"/>
                      <w:szCs w:val="22"/>
                    </w:rPr>
                  </w:pPr>
                  <w:proofErr w:type="spellStart"/>
                  <w:proofErr w:type="gramStart"/>
                  <w:r>
                    <w:rPr>
                      <w:sz w:val="22"/>
                      <w:szCs w:val="22"/>
                    </w:rPr>
                    <w:t>user</w:t>
                  </w:r>
                  <w:proofErr w:type="gramEnd"/>
                  <w:r>
                    <w:rPr>
                      <w:sz w:val="22"/>
                      <w:szCs w:val="22"/>
                    </w:rPr>
                    <w:t>_id</w:t>
                  </w:r>
                  <w:proofErr w:type="spellEnd"/>
                </w:p>
              </w:tc>
              <w:tc>
                <w:tcPr>
                  <w:tcW w:w="3719" w:type="dxa"/>
                </w:tcPr>
                <w:p w14:paraId="76B77B25"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User » et son attribut « </w:t>
                  </w:r>
                  <w:proofErr w:type="spellStart"/>
                  <w:r>
                    <w:rPr>
                      <w:i/>
                      <w:iCs/>
                      <w:color w:val="auto"/>
                      <w:sz w:val="22"/>
                      <w:szCs w:val="22"/>
                    </w:rPr>
                    <w:t>user_id</w:t>
                  </w:r>
                  <w:proofErr w:type="spellEnd"/>
                  <w:r>
                    <w:rPr>
                      <w:i/>
                      <w:iCs/>
                      <w:color w:val="auto"/>
                      <w:sz w:val="22"/>
                      <w:szCs w:val="22"/>
                    </w:rPr>
                    <w:t> ». Pour identifier l’utilisateur à l’origine de la commande.</w:t>
                  </w:r>
                </w:p>
              </w:tc>
              <w:tc>
                <w:tcPr>
                  <w:tcW w:w="366" w:type="dxa"/>
                  <w:vAlign w:val="center"/>
                </w:tcPr>
                <w:p w14:paraId="77FC24F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1F23E32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3ECD9ED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r>
            <w:tr w:rsidR="00F9616B" w14:paraId="1983A849"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29447B10" w14:textId="77777777" w:rsidR="00F9616B" w:rsidRDefault="00F9616B" w:rsidP="00F9616B">
                  <w:pPr>
                    <w:rPr>
                      <w:b w:val="0"/>
                      <w:bCs w:val="0"/>
                      <w:sz w:val="22"/>
                      <w:szCs w:val="22"/>
                    </w:rPr>
                  </w:pPr>
                  <w:proofErr w:type="spellStart"/>
                  <w:r>
                    <w:rPr>
                      <w:sz w:val="22"/>
                      <w:szCs w:val="22"/>
                    </w:rPr>
                    <w:t>Status</w:t>
                  </w:r>
                  <w:proofErr w:type="spellEnd"/>
                  <w:r>
                    <w:rPr>
                      <w:sz w:val="22"/>
                      <w:szCs w:val="22"/>
                    </w:rPr>
                    <w:t>_</w:t>
                  </w:r>
                </w:p>
                <w:p w14:paraId="4331E2D0" w14:textId="77777777" w:rsidR="00F9616B" w:rsidRDefault="00F9616B" w:rsidP="00F9616B">
                  <w:pPr>
                    <w:rPr>
                      <w:sz w:val="22"/>
                      <w:szCs w:val="22"/>
                    </w:rPr>
                  </w:pPr>
                  <w:proofErr w:type="spellStart"/>
                  <w:proofErr w:type="gramStart"/>
                  <w:r>
                    <w:rPr>
                      <w:sz w:val="22"/>
                      <w:szCs w:val="22"/>
                    </w:rPr>
                    <w:t>status</w:t>
                  </w:r>
                  <w:proofErr w:type="gramEnd"/>
                  <w:r>
                    <w:rPr>
                      <w:sz w:val="22"/>
                      <w:szCs w:val="22"/>
                    </w:rPr>
                    <w:t>_id</w:t>
                  </w:r>
                  <w:proofErr w:type="spellEnd"/>
                </w:p>
              </w:tc>
              <w:tc>
                <w:tcPr>
                  <w:tcW w:w="3719" w:type="dxa"/>
                </w:tcPr>
                <w:p w14:paraId="6BD722C5"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FK : renvoie à la table « </w:t>
                  </w:r>
                  <w:proofErr w:type="spellStart"/>
                  <w:r>
                    <w:rPr>
                      <w:i/>
                      <w:iCs/>
                      <w:color w:val="auto"/>
                      <w:sz w:val="22"/>
                      <w:szCs w:val="22"/>
                    </w:rPr>
                    <w:t>Status</w:t>
                  </w:r>
                  <w:proofErr w:type="spellEnd"/>
                  <w:r>
                    <w:rPr>
                      <w:i/>
                      <w:iCs/>
                      <w:color w:val="auto"/>
                      <w:sz w:val="22"/>
                      <w:szCs w:val="22"/>
                    </w:rPr>
                    <w:t> » et son attribut « </w:t>
                  </w:r>
                  <w:proofErr w:type="spellStart"/>
                  <w:r>
                    <w:rPr>
                      <w:i/>
                      <w:iCs/>
                      <w:color w:val="auto"/>
                      <w:sz w:val="22"/>
                      <w:szCs w:val="22"/>
                    </w:rPr>
                    <w:t>status_id</w:t>
                  </w:r>
                  <w:proofErr w:type="spellEnd"/>
                  <w:r>
                    <w:rPr>
                      <w:i/>
                      <w:iCs/>
                      <w:color w:val="auto"/>
                      <w:sz w:val="22"/>
                      <w:szCs w:val="22"/>
                    </w:rPr>
                    <w:t> ». Pour identifier le statut de la commande.</w:t>
                  </w:r>
                </w:p>
              </w:tc>
              <w:tc>
                <w:tcPr>
                  <w:tcW w:w="366" w:type="dxa"/>
                  <w:vAlign w:val="center"/>
                </w:tcPr>
                <w:p w14:paraId="375DDE4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2724DCE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r w:rsidRPr="000322AE">
                    <w:rPr>
                      <w:sz w:val="22"/>
                      <w:szCs w:val="22"/>
                    </w:rPr>
                    <w:sym w:font="Wingdings" w:char="F0FC"/>
                  </w:r>
                </w:p>
              </w:tc>
              <w:tc>
                <w:tcPr>
                  <w:tcW w:w="376" w:type="dxa"/>
                  <w:vAlign w:val="center"/>
                </w:tcPr>
                <w:p w14:paraId="4C3B499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r w:rsidR="00F9616B" w14:paraId="77FDC15B"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6ADBBE5A" w14:textId="77777777" w:rsidR="00F9616B" w:rsidRDefault="00F9616B" w:rsidP="00F9616B">
                  <w:pPr>
                    <w:rPr>
                      <w:b w:val="0"/>
                      <w:bCs w:val="0"/>
                      <w:sz w:val="22"/>
                      <w:szCs w:val="22"/>
                    </w:rPr>
                  </w:pPr>
                  <w:proofErr w:type="spellStart"/>
                  <w:r>
                    <w:rPr>
                      <w:sz w:val="22"/>
                      <w:szCs w:val="22"/>
                    </w:rPr>
                    <w:t>Adress</w:t>
                  </w:r>
                  <w:proofErr w:type="spellEnd"/>
                  <w:r>
                    <w:rPr>
                      <w:sz w:val="22"/>
                      <w:szCs w:val="22"/>
                    </w:rPr>
                    <w:t>_</w:t>
                  </w:r>
                </w:p>
                <w:p w14:paraId="0B2267A1" w14:textId="77777777" w:rsidR="00F9616B" w:rsidRPr="005B448D" w:rsidRDefault="00F9616B" w:rsidP="00F9616B">
                  <w:pPr>
                    <w:rPr>
                      <w:b w:val="0"/>
                      <w:bCs w:val="0"/>
                      <w:sz w:val="22"/>
                      <w:szCs w:val="22"/>
                    </w:rPr>
                  </w:pPr>
                  <w:proofErr w:type="spellStart"/>
                  <w:proofErr w:type="gramStart"/>
                  <w:r>
                    <w:rPr>
                      <w:sz w:val="22"/>
                      <w:szCs w:val="22"/>
                    </w:rPr>
                    <w:t>adress</w:t>
                  </w:r>
                  <w:proofErr w:type="gramEnd"/>
                  <w:r>
                    <w:rPr>
                      <w:sz w:val="22"/>
                      <w:szCs w:val="22"/>
                    </w:rPr>
                    <w:t>_id</w:t>
                  </w:r>
                  <w:proofErr w:type="spellEnd"/>
                </w:p>
              </w:tc>
              <w:tc>
                <w:tcPr>
                  <w:tcW w:w="3719" w:type="dxa"/>
                </w:tcPr>
                <w:p w14:paraId="41EE326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w:t>
                  </w:r>
                  <w:proofErr w:type="spellStart"/>
                  <w:r>
                    <w:rPr>
                      <w:i/>
                      <w:iCs/>
                      <w:color w:val="auto"/>
                      <w:sz w:val="22"/>
                      <w:szCs w:val="22"/>
                    </w:rPr>
                    <w:t>Adress</w:t>
                  </w:r>
                  <w:proofErr w:type="spellEnd"/>
                  <w:r>
                    <w:rPr>
                      <w:i/>
                      <w:iCs/>
                      <w:color w:val="auto"/>
                      <w:sz w:val="22"/>
                      <w:szCs w:val="22"/>
                    </w:rPr>
                    <w:t> » et son attribut « </w:t>
                  </w:r>
                  <w:proofErr w:type="spellStart"/>
                  <w:r>
                    <w:rPr>
                      <w:i/>
                      <w:iCs/>
                      <w:color w:val="auto"/>
                      <w:sz w:val="22"/>
                      <w:szCs w:val="22"/>
                    </w:rPr>
                    <w:t>adress_id</w:t>
                  </w:r>
                  <w:proofErr w:type="spellEnd"/>
                  <w:r>
                    <w:rPr>
                      <w:i/>
                      <w:iCs/>
                      <w:color w:val="auto"/>
                      <w:sz w:val="22"/>
                      <w:szCs w:val="22"/>
                    </w:rPr>
                    <w:t> ». Pour identifier l’adresse de livraison.</w:t>
                  </w:r>
                </w:p>
              </w:tc>
              <w:tc>
                <w:tcPr>
                  <w:tcW w:w="366" w:type="dxa"/>
                  <w:vAlign w:val="center"/>
                </w:tcPr>
                <w:p w14:paraId="6A0F712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6D73DA2C"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1085CC5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5CEFBB64"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1025D555" w14:textId="77777777" w:rsidR="00F9616B" w:rsidRDefault="00F9616B" w:rsidP="00F9616B">
      <w:pPr>
        <w:rPr>
          <w:noProof/>
          <w:sz w:val="10"/>
          <w:szCs w:val="10"/>
        </w:rPr>
      </w:pPr>
    </w:p>
    <w:p w14:paraId="1675CBAA" w14:textId="77777777" w:rsidR="00F9616B" w:rsidRDefault="00F9616B" w:rsidP="00F9616B">
      <w:pPr>
        <w:widowControl/>
        <w:suppressAutoHyphens w:val="0"/>
        <w:rPr>
          <w:noProof/>
          <w:sz w:val="10"/>
          <w:szCs w:val="10"/>
        </w:rPr>
      </w:pPr>
      <w:r>
        <w:rPr>
          <w:noProof/>
          <w:sz w:val="10"/>
          <w:szCs w:val="10"/>
        </w:rPr>
        <w:br w:type="page"/>
      </w:r>
    </w:p>
    <w:p w14:paraId="4012EB8F"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1"/>
        <w:gridCol w:w="1954"/>
        <w:gridCol w:w="6579"/>
      </w:tblGrid>
      <w:tr w:rsidR="00F9616B" w14:paraId="16ABBD5D"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right w:val="single" w:sz="4" w:space="0" w:color="FFFFFF" w:themeColor="background1"/>
            </w:tcBorders>
          </w:tcPr>
          <w:p w14:paraId="30E3ACA2" w14:textId="77777777" w:rsidR="00F9616B" w:rsidRPr="00E44B00" w:rsidRDefault="00F9616B" w:rsidP="00F9616B">
            <w:pPr>
              <w:rPr>
                <w:sz w:val="22"/>
                <w:szCs w:val="22"/>
              </w:rPr>
            </w:pPr>
            <w:r>
              <w:rPr>
                <w:sz w:val="22"/>
                <w:szCs w:val="22"/>
              </w:rPr>
              <w:t>Relation</w:t>
            </w:r>
          </w:p>
        </w:tc>
        <w:tc>
          <w:tcPr>
            <w:tcW w:w="1954" w:type="dxa"/>
            <w:tcBorders>
              <w:left w:val="single" w:sz="4" w:space="0" w:color="FFFFFF" w:themeColor="background1"/>
              <w:right w:val="single" w:sz="4" w:space="0" w:color="FFFFFF" w:themeColor="background1"/>
            </w:tcBorders>
          </w:tcPr>
          <w:p w14:paraId="29629AF8"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579" w:type="dxa"/>
            <w:tcBorders>
              <w:left w:val="single" w:sz="4" w:space="0" w:color="FFFFFF" w:themeColor="background1"/>
            </w:tcBorders>
          </w:tcPr>
          <w:p w14:paraId="46DFE6F2"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20791DB2"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58C5E64"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954" w:type="dxa"/>
          </w:tcPr>
          <w:p w14:paraId="050E18B8"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Adress</w:t>
            </w:r>
            <w:proofErr w:type="spellEnd"/>
          </w:p>
        </w:tc>
        <w:tc>
          <w:tcPr>
            <w:tcW w:w="6579" w:type="dxa"/>
          </w:tcPr>
          <w:p w14:paraId="08D6FE06"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une unique adresse.</w:t>
            </w:r>
          </w:p>
          <w:p w14:paraId="3ADBE1FB"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est liée à aucune ou plusieurs commandes.</w:t>
            </w:r>
          </w:p>
        </w:tc>
      </w:tr>
      <w:tr w:rsidR="00F9616B" w14:paraId="0ACFA485" w14:textId="77777777" w:rsidTr="00F9616B">
        <w:tc>
          <w:tcPr>
            <w:cnfStyle w:val="001000000000" w:firstRow="0" w:lastRow="0" w:firstColumn="1" w:lastColumn="0" w:oddVBand="0" w:evenVBand="0" w:oddHBand="0" w:evenHBand="0" w:firstRowFirstColumn="0" w:firstRowLastColumn="0" w:lastRowFirstColumn="0" w:lastRowLastColumn="0"/>
            <w:tcW w:w="1101" w:type="dxa"/>
          </w:tcPr>
          <w:p w14:paraId="61750264" w14:textId="77777777" w:rsidR="00F9616B" w:rsidRDefault="00F9616B" w:rsidP="00F9616B">
            <w:pPr>
              <w:rPr>
                <w:sz w:val="22"/>
                <w:szCs w:val="22"/>
              </w:rPr>
            </w:pPr>
            <w:r>
              <w:rPr>
                <w:sz w:val="22"/>
                <w:szCs w:val="22"/>
              </w:rPr>
              <w:t>0..1 – 1</w:t>
            </w:r>
          </w:p>
        </w:tc>
        <w:tc>
          <w:tcPr>
            <w:tcW w:w="1954" w:type="dxa"/>
          </w:tcPr>
          <w:p w14:paraId="60E9902A"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Bill</w:t>
            </w:r>
          </w:p>
        </w:tc>
        <w:tc>
          <w:tcPr>
            <w:tcW w:w="6579" w:type="dxa"/>
          </w:tcPr>
          <w:p w14:paraId="7B4C934A"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aucune ou une unique facture.</w:t>
            </w:r>
          </w:p>
          <w:p w14:paraId="43BB7DA3"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facture est liée à une unique commande.</w:t>
            </w:r>
          </w:p>
        </w:tc>
      </w:tr>
      <w:tr w:rsidR="00F9616B" w14:paraId="78788ACC"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AE72EAC" w14:textId="77777777" w:rsidR="00F9616B" w:rsidRPr="00E44B00" w:rsidRDefault="00F9616B" w:rsidP="00F9616B">
            <w:pPr>
              <w:rPr>
                <w:sz w:val="22"/>
                <w:szCs w:val="22"/>
              </w:rPr>
            </w:pPr>
            <w:r>
              <w:rPr>
                <w:sz w:val="22"/>
                <w:szCs w:val="22"/>
              </w:rPr>
              <w:t>Junction</w:t>
            </w:r>
          </w:p>
        </w:tc>
        <w:tc>
          <w:tcPr>
            <w:tcW w:w="1954" w:type="dxa"/>
          </w:tcPr>
          <w:p w14:paraId="71F66AB3"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Order_has_Product</w:t>
            </w:r>
            <w:proofErr w:type="spellEnd"/>
          </w:p>
        </w:tc>
        <w:tc>
          <w:tcPr>
            <w:tcW w:w="6579" w:type="dxa"/>
          </w:tcPr>
          <w:p w14:paraId="15685CA7"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Order_has_Product</w:t>
            </w:r>
            <w:proofErr w:type="spellEnd"/>
            <w:r>
              <w:rPr>
                <w:i/>
                <w:iCs/>
                <w:sz w:val="22"/>
                <w:szCs w:val="22"/>
              </w:rPr>
              <w:t xml:space="preserve"> est une table de jonction entre </w:t>
            </w:r>
            <w:proofErr w:type="spellStart"/>
            <w:r>
              <w:rPr>
                <w:i/>
                <w:iCs/>
                <w:sz w:val="22"/>
                <w:szCs w:val="22"/>
              </w:rPr>
              <w:t>Order</w:t>
            </w:r>
            <w:proofErr w:type="spellEnd"/>
            <w:r>
              <w:rPr>
                <w:i/>
                <w:iCs/>
                <w:sz w:val="22"/>
                <w:szCs w:val="22"/>
              </w:rPr>
              <w:t xml:space="preserve"> et Product.</w:t>
            </w:r>
          </w:p>
          <w:p w14:paraId="5FB71D73"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aucun ou plusieurs produits.</w:t>
            </w:r>
          </w:p>
          <w:p w14:paraId="0EF1BA1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aucune ou plusieurs commandes.</w:t>
            </w:r>
          </w:p>
          <w:p w14:paraId="6A7DD59B"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précise la quantité, le prix hors taxes et l’ajout d’un commentaire, par produit.</w:t>
            </w:r>
          </w:p>
        </w:tc>
      </w:tr>
      <w:tr w:rsidR="00F9616B" w14:paraId="5F7FE917" w14:textId="77777777" w:rsidTr="00F9616B">
        <w:tc>
          <w:tcPr>
            <w:cnfStyle w:val="001000000000" w:firstRow="0" w:lastRow="0" w:firstColumn="1" w:lastColumn="0" w:oddVBand="0" w:evenVBand="0" w:oddHBand="0" w:evenHBand="0" w:firstRowFirstColumn="0" w:firstRowLastColumn="0" w:lastRowFirstColumn="0" w:lastRowLastColumn="0"/>
            <w:tcW w:w="1101" w:type="dxa"/>
          </w:tcPr>
          <w:p w14:paraId="4371BF1A" w14:textId="77777777" w:rsidR="00F9616B" w:rsidRPr="00E44B00"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954" w:type="dxa"/>
          </w:tcPr>
          <w:p w14:paraId="7DBD202F"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Restaurant</w:t>
            </w:r>
          </w:p>
        </w:tc>
        <w:tc>
          <w:tcPr>
            <w:tcW w:w="6579" w:type="dxa"/>
          </w:tcPr>
          <w:p w14:paraId="5B889FD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un unique restaurant.</w:t>
            </w:r>
          </w:p>
          <w:p w14:paraId="2367C86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aucune ou une commande.</w:t>
            </w:r>
          </w:p>
        </w:tc>
      </w:tr>
      <w:tr w:rsidR="00F9616B" w14:paraId="254C4A4E"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91DF0BF" w14:textId="77777777" w:rsidR="00F9616B" w:rsidRPr="00E44B00" w:rsidRDefault="00F9616B" w:rsidP="00F9616B">
            <w:pPr>
              <w:rPr>
                <w:sz w:val="22"/>
                <w:szCs w:val="22"/>
              </w:rPr>
            </w:pPr>
            <w:r>
              <w:rPr>
                <w:sz w:val="22"/>
                <w:szCs w:val="22"/>
              </w:rPr>
              <w:t>1 – 1</w:t>
            </w:r>
          </w:p>
        </w:tc>
        <w:tc>
          <w:tcPr>
            <w:tcW w:w="1954" w:type="dxa"/>
          </w:tcPr>
          <w:p w14:paraId="1CA99D9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Status</w:t>
            </w:r>
            <w:proofErr w:type="spellEnd"/>
          </w:p>
        </w:tc>
        <w:tc>
          <w:tcPr>
            <w:tcW w:w="6579" w:type="dxa"/>
          </w:tcPr>
          <w:p w14:paraId="32105BCA"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un unique statut.</w:t>
            </w:r>
          </w:p>
          <w:p w14:paraId="389E205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statut est lié à aucune ou plusieurs commandes.</w:t>
            </w:r>
          </w:p>
        </w:tc>
      </w:tr>
      <w:tr w:rsidR="00F9616B" w14:paraId="24B86948" w14:textId="77777777" w:rsidTr="00F9616B">
        <w:tc>
          <w:tcPr>
            <w:cnfStyle w:val="001000000000" w:firstRow="0" w:lastRow="0" w:firstColumn="1" w:lastColumn="0" w:oddVBand="0" w:evenVBand="0" w:oddHBand="0" w:evenHBand="0" w:firstRowFirstColumn="0" w:firstRowLastColumn="0" w:lastRowFirstColumn="0" w:lastRowLastColumn="0"/>
            <w:tcW w:w="1101" w:type="dxa"/>
          </w:tcPr>
          <w:p w14:paraId="7ACB66DA" w14:textId="77777777" w:rsidR="00F9616B" w:rsidRPr="00E44B00"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954" w:type="dxa"/>
          </w:tcPr>
          <w:p w14:paraId="6835B533"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User</w:t>
            </w:r>
          </w:p>
        </w:tc>
        <w:tc>
          <w:tcPr>
            <w:tcW w:w="6579" w:type="dxa"/>
          </w:tcPr>
          <w:p w14:paraId="6F75570B"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un unique utilisateur.</w:t>
            </w:r>
          </w:p>
          <w:p w14:paraId="039921F5"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utilisateur est lié à aucune ou plusieurs commandes.</w:t>
            </w:r>
          </w:p>
        </w:tc>
      </w:tr>
    </w:tbl>
    <w:p w14:paraId="51ABA840" w14:textId="77777777" w:rsidR="00F9616B" w:rsidRPr="00D4368A" w:rsidRDefault="00F9616B" w:rsidP="00F9616B">
      <w:pPr>
        <w:pStyle w:val="Paragraphedeliste"/>
        <w:widowControl/>
        <w:suppressAutoHyphens w:val="0"/>
      </w:pPr>
    </w:p>
    <w:p w14:paraId="416288D3"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La gestion du panier est </w:t>
      </w:r>
      <w:proofErr w:type="gramStart"/>
      <w:r>
        <w:t>dédié</w:t>
      </w:r>
      <w:proofErr w:type="gramEnd"/>
      <w:r>
        <w:t xml:space="preserve"> au site web.</w:t>
      </w:r>
    </w:p>
    <w:p w14:paraId="7C27DDDE" w14:textId="77777777" w:rsidR="00F9616B" w:rsidRDefault="00F9616B" w:rsidP="00F9616B">
      <w:pPr>
        <w:pStyle w:val="Titre4"/>
      </w:pPr>
      <w:r>
        <w:t>Table « </w:t>
      </w:r>
      <w:proofErr w:type="spellStart"/>
      <w:r>
        <w:t>Payement_Method</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39A1CE1A"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207777F9" w14:textId="77777777" w:rsidR="00F9616B" w:rsidRDefault="00F9616B" w:rsidP="00F9616B">
            <w:pPr>
              <w:pStyle w:val="Corpsdetexte"/>
              <w:jc w:val="center"/>
            </w:pPr>
            <w:r w:rsidRPr="001D322D">
              <w:rPr>
                <w:noProof/>
              </w:rPr>
              <w:drawing>
                <wp:inline distT="0" distB="0" distL="0" distR="0" wp14:anchorId="7CADCEEF" wp14:editId="32E891A3">
                  <wp:extent cx="1979083" cy="1016000"/>
                  <wp:effectExtent l="0" t="0" r="254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210"/>
                          <a:stretch/>
                        </pic:blipFill>
                        <pic:spPr bwMode="auto">
                          <a:xfrm>
                            <a:off x="0" y="0"/>
                            <a:ext cx="1980000" cy="101647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2168"/>
              <w:gridCol w:w="2997"/>
              <w:gridCol w:w="369"/>
              <w:gridCol w:w="404"/>
              <w:gridCol w:w="373"/>
            </w:tblGrid>
            <w:tr w:rsidR="00F9616B" w14:paraId="49BE1857"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68" w:type="dxa"/>
                  <w:tcBorders>
                    <w:right w:val="single" w:sz="4" w:space="0" w:color="FFFFFF" w:themeColor="background1"/>
                  </w:tcBorders>
                </w:tcPr>
                <w:p w14:paraId="22425BB5" w14:textId="77777777" w:rsidR="00F9616B" w:rsidRPr="00E44B00" w:rsidRDefault="00F9616B" w:rsidP="00F9616B">
                  <w:pPr>
                    <w:rPr>
                      <w:sz w:val="22"/>
                      <w:szCs w:val="22"/>
                    </w:rPr>
                  </w:pPr>
                  <w:r>
                    <w:rPr>
                      <w:sz w:val="22"/>
                      <w:szCs w:val="22"/>
                    </w:rPr>
                    <w:t>Colonne</w:t>
                  </w:r>
                </w:p>
              </w:tc>
              <w:tc>
                <w:tcPr>
                  <w:tcW w:w="2997" w:type="dxa"/>
                  <w:tcBorders>
                    <w:left w:val="single" w:sz="4" w:space="0" w:color="FFFFFF" w:themeColor="background1"/>
                    <w:right w:val="single" w:sz="4" w:space="0" w:color="FFFFFF" w:themeColor="background1"/>
                  </w:tcBorders>
                </w:tcPr>
                <w:p w14:paraId="66C4F6D5"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2D3E3F8B"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48187C21"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3" w:type="dxa"/>
                  <w:tcBorders>
                    <w:left w:val="single" w:sz="4" w:space="0" w:color="FFFFFF" w:themeColor="background1"/>
                  </w:tcBorders>
                  <w:vAlign w:val="center"/>
                </w:tcPr>
                <w:p w14:paraId="6E5EE68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0165A26F"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68" w:type="dxa"/>
                </w:tcPr>
                <w:p w14:paraId="1CB8990D" w14:textId="77777777" w:rsidR="00F9616B" w:rsidRPr="00E44B00" w:rsidRDefault="00F9616B" w:rsidP="00F9616B">
                  <w:pPr>
                    <w:rPr>
                      <w:sz w:val="22"/>
                      <w:szCs w:val="22"/>
                    </w:rPr>
                  </w:pPr>
                  <w:proofErr w:type="spellStart"/>
                  <w:r>
                    <w:rPr>
                      <w:sz w:val="22"/>
                      <w:szCs w:val="22"/>
                      <w:lang w:val="en-US"/>
                    </w:rPr>
                    <w:t>p</w:t>
                  </w:r>
                  <w:r w:rsidRPr="00CD0B55">
                    <w:rPr>
                      <w:sz w:val="22"/>
                      <w:szCs w:val="22"/>
                      <w:lang w:val="en-US"/>
                    </w:rPr>
                    <w:t>ayement_method_id</w:t>
                  </w:r>
                  <w:proofErr w:type="spellEnd"/>
                </w:p>
              </w:tc>
              <w:tc>
                <w:tcPr>
                  <w:tcW w:w="2997" w:type="dxa"/>
                </w:tcPr>
                <w:p w14:paraId="70D43A39"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18CA86E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2CA54E6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5CBE08D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51093EBA"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2168" w:type="dxa"/>
                </w:tcPr>
                <w:p w14:paraId="331521A4" w14:textId="77777777" w:rsidR="00F9616B" w:rsidRPr="00E44B00" w:rsidRDefault="00F9616B" w:rsidP="00F9616B">
                  <w:pPr>
                    <w:rPr>
                      <w:sz w:val="22"/>
                      <w:szCs w:val="22"/>
                    </w:rPr>
                  </w:pPr>
                  <w:proofErr w:type="spellStart"/>
                  <w:proofErr w:type="gramStart"/>
                  <w:r>
                    <w:rPr>
                      <w:sz w:val="22"/>
                      <w:szCs w:val="22"/>
                    </w:rPr>
                    <w:t>title</w:t>
                  </w:r>
                  <w:proofErr w:type="spellEnd"/>
                  <w:proofErr w:type="gramEnd"/>
                </w:p>
              </w:tc>
              <w:tc>
                <w:tcPr>
                  <w:tcW w:w="2997" w:type="dxa"/>
                </w:tcPr>
                <w:p w14:paraId="4CB85596"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69" w:type="dxa"/>
                  <w:vAlign w:val="center"/>
                </w:tcPr>
                <w:p w14:paraId="56B84BFF"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748586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3" w:type="dxa"/>
                  <w:vAlign w:val="center"/>
                </w:tcPr>
                <w:p w14:paraId="2D73DD9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6AB840FB"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0F6C8B06"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2"/>
        <w:gridCol w:w="1921"/>
        <w:gridCol w:w="6611"/>
      </w:tblGrid>
      <w:tr w:rsidR="00F9616B" w14:paraId="01974CBF"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Borders>
              <w:right w:val="single" w:sz="4" w:space="0" w:color="FFFFFF" w:themeColor="background1"/>
            </w:tcBorders>
          </w:tcPr>
          <w:p w14:paraId="521E14E9" w14:textId="77777777" w:rsidR="00F9616B" w:rsidRPr="00E44B00" w:rsidRDefault="00F9616B" w:rsidP="00F9616B">
            <w:pPr>
              <w:rPr>
                <w:sz w:val="22"/>
                <w:szCs w:val="22"/>
              </w:rPr>
            </w:pPr>
            <w:r>
              <w:rPr>
                <w:sz w:val="22"/>
                <w:szCs w:val="22"/>
              </w:rPr>
              <w:t>Relation</w:t>
            </w:r>
          </w:p>
        </w:tc>
        <w:tc>
          <w:tcPr>
            <w:tcW w:w="1921" w:type="dxa"/>
            <w:tcBorders>
              <w:left w:val="single" w:sz="4" w:space="0" w:color="FFFFFF" w:themeColor="background1"/>
              <w:right w:val="single" w:sz="4" w:space="0" w:color="FFFFFF" w:themeColor="background1"/>
            </w:tcBorders>
          </w:tcPr>
          <w:p w14:paraId="6714FD2B"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611" w:type="dxa"/>
            <w:tcBorders>
              <w:left w:val="single" w:sz="4" w:space="0" w:color="FFFFFF" w:themeColor="background1"/>
            </w:tcBorders>
          </w:tcPr>
          <w:p w14:paraId="2B414240"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3F431257"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Pr>
          <w:p w14:paraId="2467F768" w14:textId="77777777" w:rsidR="00F9616B" w:rsidRDefault="00F9616B" w:rsidP="00F9616B">
            <w:pPr>
              <w:rPr>
                <w:sz w:val="22"/>
                <w:szCs w:val="22"/>
              </w:rPr>
            </w:pPr>
            <w:proofErr w:type="gramStart"/>
            <w:r>
              <w:rPr>
                <w:sz w:val="22"/>
                <w:szCs w:val="22"/>
              </w:rPr>
              <w:t>0..*</w:t>
            </w:r>
            <w:proofErr w:type="gramEnd"/>
            <w:r>
              <w:rPr>
                <w:sz w:val="22"/>
                <w:szCs w:val="22"/>
              </w:rPr>
              <w:t xml:space="preserve"> - 1</w:t>
            </w:r>
          </w:p>
        </w:tc>
        <w:tc>
          <w:tcPr>
            <w:tcW w:w="1921" w:type="dxa"/>
          </w:tcPr>
          <w:p w14:paraId="438B1737"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Bill</w:t>
            </w:r>
          </w:p>
        </w:tc>
        <w:tc>
          <w:tcPr>
            <w:tcW w:w="6611" w:type="dxa"/>
          </w:tcPr>
          <w:p w14:paraId="4A06746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moyen de paiement est lié à aucune ou une facture.</w:t>
            </w:r>
          </w:p>
          <w:p w14:paraId="74AD8137"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facture est liée à un unique moyen de paiement.</w:t>
            </w:r>
          </w:p>
        </w:tc>
      </w:tr>
    </w:tbl>
    <w:p w14:paraId="0B237B16" w14:textId="77777777" w:rsidR="00F9616B" w:rsidRDefault="00F9616B" w:rsidP="00F9616B">
      <w:pPr>
        <w:pStyle w:val="Titre4"/>
      </w:pPr>
      <w:r>
        <w:t>Table « </w:t>
      </w:r>
      <w:proofErr w:type="spellStart"/>
      <w:r>
        <w:t>Privilege</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1"/>
        <w:gridCol w:w="6537"/>
      </w:tblGrid>
      <w:tr w:rsidR="00F9616B" w14:paraId="73DF4C5F"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6B35A88C" w14:textId="77777777" w:rsidR="00F9616B" w:rsidRDefault="00F9616B" w:rsidP="00F9616B">
            <w:pPr>
              <w:pStyle w:val="Corpsdetexte"/>
              <w:jc w:val="center"/>
            </w:pPr>
            <w:r w:rsidRPr="00480988">
              <w:rPr>
                <w:noProof/>
              </w:rPr>
              <w:drawing>
                <wp:inline distT="0" distB="0" distL="0" distR="0" wp14:anchorId="1F27DE2D" wp14:editId="57833485">
                  <wp:extent cx="1563370" cy="103447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098"/>
                          <a:stretch/>
                        </pic:blipFill>
                        <pic:spPr bwMode="auto">
                          <a:xfrm>
                            <a:off x="0" y="0"/>
                            <a:ext cx="1576851" cy="104339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464"/>
              <w:gridCol w:w="3665"/>
              <w:gridCol w:w="377"/>
              <w:gridCol w:w="404"/>
              <w:gridCol w:w="401"/>
            </w:tblGrid>
            <w:tr w:rsidR="00F9616B" w14:paraId="11641D22"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4" w:type="dxa"/>
                  <w:tcBorders>
                    <w:right w:val="single" w:sz="4" w:space="0" w:color="FFFFFF" w:themeColor="background1"/>
                  </w:tcBorders>
                </w:tcPr>
                <w:p w14:paraId="048FED7C" w14:textId="77777777" w:rsidR="00F9616B" w:rsidRPr="00E44B00" w:rsidRDefault="00F9616B" w:rsidP="00F9616B">
                  <w:pPr>
                    <w:rPr>
                      <w:sz w:val="22"/>
                      <w:szCs w:val="22"/>
                    </w:rPr>
                  </w:pPr>
                  <w:r>
                    <w:rPr>
                      <w:sz w:val="22"/>
                      <w:szCs w:val="22"/>
                    </w:rPr>
                    <w:t>Colonne</w:t>
                  </w:r>
                </w:p>
              </w:tc>
              <w:tc>
                <w:tcPr>
                  <w:tcW w:w="3665" w:type="dxa"/>
                  <w:tcBorders>
                    <w:left w:val="single" w:sz="4" w:space="0" w:color="FFFFFF" w:themeColor="background1"/>
                    <w:right w:val="single" w:sz="4" w:space="0" w:color="FFFFFF" w:themeColor="background1"/>
                  </w:tcBorders>
                </w:tcPr>
                <w:p w14:paraId="209673CF"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7" w:type="dxa"/>
                  <w:tcBorders>
                    <w:left w:val="single" w:sz="4" w:space="0" w:color="FFFFFF" w:themeColor="background1"/>
                  </w:tcBorders>
                  <w:vAlign w:val="center"/>
                </w:tcPr>
                <w:p w14:paraId="46E583CC"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6DFDFA67"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401" w:type="dxa"/>
                  <w:tcBorders>
                    <w:left w:val="single" w:sz="4" w:space="0" w:color="FFFFFF" w:themeColor="background1"/>
                  </w:tcBorders>
                  <w:vAlign w:val="center"/>
                </w:tcPr>
                <w:p w14:paraId="437C44B1"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0764524D"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4" w:type="dxa"/>
                </w:tcPr>
                <w:p w14:paraId="48BE6B3B" w14:textId="77777777" w:rsidR="00F9616B" w:rsidRPr="00E44B00" w:rsidRDefault="00F9616B" w:rsidP="00F9616B">
                  <w:pPr>
                    <w:rPr>
                      <w:sz w:val="22"/>
                      <w:szCs w:val="22"/>
                    </w:rPr>
                  </w:pPr>
                  <w:proofErr w:type="spellStart"/>
                  <w:proofErr w:type="gramStart"/>
                  <w:r>
                    <w:rPr>
                      <w:sz w:val="22"/>
                      <w:szCs w:val="22"/>
                    </w:rPr>
                    <w:t>privilege</w:t>
                  </w:r>
                  <w:proofErr w:type="gramEnd"/>
                  <w:r>
                    <w:rPr>
                      <w:sz w:val="22"/>
                      <w:szCs w:val="22"/>
                    </w:rPr>
                    <w:t>_id</w:t>
                  </w:r>
                  <w:proofErr w:type="spellEnd"/>
                </w:p>
              </w:tc>
              <w:tc>
                <w:tcPr>
                  <w:tcW w:w="3665" w:type="dxa"/>
                </w:tcPr>
                <w:p w14:paraId="4C249405"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7" w:type="dxa"/>
                  <w:vAlign w:val="center"/>
                </w:tcPr>
                <w:p w14:paraId="324F58A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2908305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1" w:type="dxa"/>
                  <w:vAlign w:val="center"/>
                </w:tcPr>
                <w:p w14:paraId="3A34671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282C4BDB"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464" w:type="dxa"/>
                </w:tcPr>
                <w:p w14:paraId="2EB5FF22" w14:textId="77777777" w:rsidR="00F9616B" w:rsidRPr="00E44B00" w:rsidRDefault="00F9616B" w:rsidP="00F9616B">
                  <w:pPr>
                    <w:rPr>
                      <w:sz w:val="22"/>
                      <w:szCs w:val="22"/>
                    </w:rPr>
                  </w:pPr>
                  <w:proofErr w:type="spellStart"/>
                  <w:proofErr w:type="gramStart"/>
                  <w:r>
                    <w:rPr>
                      <w:sz w:val="22"/>
                      <w:szCs w:val="22"/>
                    </w:rPr>
                    <w:t>title</w:t>
                  </w:r>
                  <w:proofErr w:type="spellEnd"/>
                  <w:proofErr w:type="gramEnd"/>
                </w:p>
              </w:tc>
              <w:tc>
                <w:tcPr>
                  <w:tcW w:w="3665" w:type="dxa"/>
                </w:tcPr>
                <w:p w14:paraId="170986CF"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7" w:type="dxa"/>
                  <w:vAlign w:val="center"/>
                </w:tcPr>
                <w:p w14:paraId="6385634D"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F3F725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101246A1"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4666E155"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5881D830"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988"/>
        <w:gridCol w:w="1893"/>
        <w:gridCol w:w="6753"/>
      </w:tblGrid>
      <w:tr w:rsidR="00F9616B" w14:paraId="0C81F998"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084F9710" w14:textId="77777777" w:rsidR="00F9616B" w:rsidRPr="00E44B00" w:rsidRDefault="00F9616B" w:rsidP="00F9616B">
            <w:pPr>
              <w:rPr>
                <w:sz w:val="22"/>
                <w:szCs w:val="22"/>
              </w:rPr>
            </w:pPr>
            <w:r>
              <w:rPr>
                <w:sz w:val="22"/>
                <w:szCs w:val="22"/>
              </w:rPr>
              <w:t>Relation</w:t>
            </w:r>
          </w:p>
        </w:tc>
        <w:tc>
          <w:tcPr>
            <w:tcW w:w="1893" w:type="dxa"/>
            <w:tcBorders>
              <w:left w:val="single" w:sz="4" w:space="0" w:color="FFFFFF" w:themeColor="background1"/>
              <w:right w:val="single" w:sz="4" w:space="0" w:color="FFFFFF" w:themeColor="background1"/>
            </w:tcBorders>
          </w:tcPr>
          <w:p w14:paraId="7062EA52"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753" w:type="dxa"/>
            <w:tcBorders>
              <w:left w:val="single" w:sz="4" w:space="0" w:color="FFFFFF" w:themeColor="background1"/>
            </w:tcBorders>
          </w:tcPr>
          <w:p w14:paraId="1DC43DC2"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543C8436"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5105F2" w14:textId="77777777" w:rsidR="00F9616B" w:rsidRPr="00E44B00" w:rsidRDefault="00F9616B" w:rsidP="00F9616B">
            <w:pPr>
              <w:rPr>
                <w:sz w:val="22"/>
                <w:szCs w:val="22"/>
              </w:rPr>
            </w:pPr>
            <w:r>
              <w:rPr>
                <w:sz w:val="22"/>
                <w:szCs w:val="22"/>
              </w:rPr>
              <w:t>Junction</w:t>
            </w:r>
          </w:p>
        </w:tc>
        <w:tc>
          <w:tcPr>
            <w:tcW w:w="1893" w:type="dxa"/>
          </w:tcPr>
          <w:p w14:paraId="4C5E0AE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Role_has_Privilege</w:t>
            </w:r>
            <w:proofErr w:type="spellEnd"/>
          </w:p>
        </w:tc>
        <w:tc>
          <w:tcPr>
            <w:tcW w:w="6753" w:type="dxa"/>
          </w:tcPr>
          <w:p w14:paraId="4ED6033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Role_has_</w:t>
            </w:r>
            <w:proofErr w:type="gramStart"/>
            <w:r>
              <w:rPr>
                <w:i/>
                <w:iCs/>
                <w:sz w:val="22"/>
                <w:szCs w:val="22"/>
              </w:rPr>
              <w:t>Privilege</w:t>
            </w:r>
            <w:proofErr w:type="spellEnd"/>
            <w:r>
              <w:rPr>
                <w:i/>
                <w:iCs/>
                <w:sz w:val="22"/>
                <w:szCs w:val="22"/>
              </w:rPr>
              <w:t xml:space="preserve">  est</w:t>
            </w:r>
            <w:proofErr w:type="gramEnd"/>
            <w:r>
              <w:rPr>
                <w:i/>
                <w:iCs/>
                <w:sz w:val="22"/>
                <w:szCs w:val="22"/>
              </w:rPr>
              <w:t xml:space="preserve"> une table de jonction entre </w:t>
            </w:r>
            <w:proofErr w:type="spellStart"/>
            <w:r>
              <w:rPr>
                <w:i/>
                <w:iCs/>
                <w:sz w:val="22"/>
                <w:szCs w:val="22"/>
              </w:rPr>
              <w:t>Role</w:t>
            </w:r>
            <w:proofErr w:type="spellEnd"/>
            <w:r>
              <w:rPr>
                <w:i/>
                <w:iCs/>
                <w:sz w:val="22"/>
                <w:szCs w:val="22"/>
              </w:rPr>
              <w:t xml:space="preserve"> et </w:t>
            </w:r>
            <w:proofErr w:type="spellStart"/>
            <w:r>
              <w:rPr>
                <w:i/>
                <w:iCs/>
                <w:sz w:val="22"/>
                <w:szCs w:val="22"/>
              </w:rPr>
              <w:t>Privilege</w:t>
            </w:r>
            <w:proofErr w:type="spellEnd"/>
            <w:r>
              <w:rPr>
                <w:i/>
                <w:iCs/>
                <w:sz w:val="22"/>
                <w:szCs w:val="22"/>
              </w:rPr>
              <w:t>.</w:t>
            </w:r>
          </w:p>
          <w:p w14:paraId="0346E62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xml:space="preserve">Un </w:t>
            </w:r>
            <w:proofErr w:type="spellStart"/>
            <w:r>
              <w:rPr>
                <w:i/>
                <w:iCs/>
                <w:sz w:val="22"/>
                <w:szCs w:val="22"/>
              </w:rPr>
              <w:t>role</w:t>
            </w:r>
            <w:proofErr w:type="spellEnd"/>
            <w:r>
              <w:rPr>
                <w:i/>
                <w:iCs/>
                <w:sz w:val="22"/>
                <w:szCs w:val="22"/>
              </w:rPr>
              <w:t xml:space="preserve"> est lié à aucun ou plusieurs utilisateurs.</w:t>
            </w:r>
          </w:p>
          <w:p w14:paraId="51F8E38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est lié à au moins un ou plusieurs utilisateurs.</w:t>
            </w:r>
          </w:p>
        </w:tc>
      </w:tr>
      <w:tr w:rsidR="00F9616B" w14:paraId="1C4C2E10" w14:textId="77777777" w:rsidTr="00F9616B">
        <w:tc>
          <w:tcPr>
            <w:cnfStyle w:val="001000000000" w:firstRow="0" w:lastRow="0" w:firstColumn="1" w:lastColumn="0" w:oddVBand="0" w:evenVBand="0" w:oddHBand="0" w:evenHBand="0" w:firstRowFirstColumn="0" w:firstRowLastColumn="0" w:lastRowFirstColumn="0" w:lastRowLastColumn="0"/>
            <w:tcW w:w="988" w:type="dxa"/>
          </w:tcPr>
          <w:p w14:paraId="30A8ECE0" w14:textId="77777777" w:rsidR="00F9616B" w:rsidRPr="00E44B00" w:rsidRDefault="00F9616B" w:rsidP="00F9616B">
            <w:pPr>
              <w:rPr>
                <w:sz w:val="22"/>
                <w:szCs w:val="22"/>
              </w:rPr>
            </w:pPr>
            <w:r>
              <w:rPr>
                <w:sz w:val="22"/>
                <w:szCs w:val="22"/>
              </w:rPr>
              <w:t>Junction</w:t>
            </w:r>
          </w:p>
        </w:tc>
        <w:tc>
          <w:tcPr>
            <w:tcW w:w="1893" w:type="dxa"/>
          </w:tcPr>
          <w:p w14:paraId="5B941E5F"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p>
        </w:tc>
        <w:tc>
          <w:tcPr>
            <w:tcW w:w="6753" w:type="dxa"/>
          </w:tcPr>
          <w:p w14:paraId="5C5E09E9"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r>
              <w:rPr>
                <w:i/>
                <w:iCs/>
                <w:sz w:val="22"/>
                <w:szCs w:val="22"/>
              </w:rPr>
              <w:t xml:space="preserve"> est une table de jonction entre </w:t>
            </w:r>
            <w:proofErr w:type="spellStart"/>
            <w:r>
              <w:rPr>
                <w:i/>
                <w:iCs/>
                <w:sz w:val="22"/>
                <w:szCs w:val="22"/>
              </w:rPr>
              <w:t>Role</w:t>
            </w:r>
            <w:proofErr w:type="spellEnd"/>
            <w:r>
              <w:rPr>
                <w:i/>
                <w:iCs/>
                <w:sz w:val="22"/>
                <w:szCs w:val="22"/>
              </w:rPr>
              <w:t xml:space="preserve"> et User.</w:t>
            </w:r>
          </w:p>
          <w:p w14:paraId="1EAF22F6"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utilisateur est lié à un ou plusieurs rôles.</w:t>
            </w:r>
          </w:p>
          <w:p w14:paraId="3FDCFFC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rôle est lié à aucun ou plusieurs utilisateurs.</w:t>
            </w:r>
          </w:p>
        </w:tc>
      </w:tr>
    </w:tbl>
    <w:p w14:paraId="318FCFF7" w14:textId="77777777" w:rsidR="00F9616B" w:rsidRDefault="00F9616B" w:rsidP="00F9616B">
      <w:pPr>
        <w:pStyle w:val="Titre4"/>
      </w:pPr>
      <w:r>
        <w:lastRenderedPageBreak/>
        <w:t>Table « Product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57901C0B"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7529FA63" w14:textId="77777777" w:rsidR="00F9616B" w:rsidRDefault="00F9616B" w:rsidP="00F9616B">
            <w:pPr>
              <w:pStyle w:val="Corpsdetexte"/>
              <w:jc w:val="center"/>
            </w:pPr>
            <w:r w:rsidRPr="00EB3C9E">
              <w:rPr>
                <w:noProof/>
              </w:rPr>
              <w:drawing>
                <wp:inline distT="0" distB="0" distL="0" distR="0" wp14:anchorId="5F82B9CA" wp14:editId="351E74AB">
                  <wp:extent cx="1980000" cy="1972800"/>
                  <wp:effectExtent l="0" t="0" r="127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000" cy="19728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673"/>
              <w:gridCol w:w="3494"/>
              <w:gridCol w:w="369"/>
              <w:gridCol w:w="404"/>
              <w:gridCol w:w="371"/>
            </w:tblGrid>
            <w:tr w:rsidR="00F9616B" w14:paraId="7B82C785"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1" w:type="dxa"/>
                  <w:tcBorders>
                    <w:right w:val="single" w:sz="4" w:space="0" w:color="FFFFFF" w:themeColor="background1"/>
                  </w:tcBorders>
                </w:tcPr>
                <w:p w14:paraId="6677A8FD" w14:textId="77777777" w:rsidR="00F9616B" w:rsidRPr="00E44B00" w:rsidRDefault="00F9616B" w:rsidP="00F9616B">
                  <w:pPr>
                    <w:rPr>
                      <w:sz w:val="22"/>
                      <w:szCs w:val="22"/>
                    </w:rPr>
                  </w:pPr>
                  <w:r>
                    <w:rPr>
                      <w:sz w:val="22"/>
                      <w:szCs w:val="22"/>
                    </w:rPr>
                    <w:t>Colonne</w:t>
                  </w:r>
                </w:p>
              </w:tc>
              <w:tc>
                <w:tcPr>
                  <w:tcW w:w="3564" w:type="dxa"/>
                  <w:tcBorders>
                    <w:left w:val="single" w:sz="4" w:space="0" w:color="FFFFFF" w:themeColor="background1"/>
                    <w:right w:val="single" w:sz="4" w:space="0" w:color="FFFFFF" w:themeColor="background1"/>
                  </w:tcBorders>
                </w:tcPr>
                <w:p w14:paraId="179AEA06"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2D10A22D"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722A627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3" w:type="dxa"/>
                  <w:tcBorders>
                    <w:left w:val="single" w:sz="4" w:space="0" w:color="FFFFFF" w:themeColor="background1"/>
                  </w:tcBorders>
                  <w:vAlign w:val="center"/>
                </w:tcPr>
                <w:p w14:paraId="5F0FC844"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1ED241CF"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1" w:type="dxa"/>
                </w:tcPr>
                <w:p w14:paraId="632D2BF4" w14:textId="77777777" w:rsidR="00F9616B" w:rsidRPr="00E44B00" w:rsidRDefault="00F9616B" w:rsidP="00F9616B">
                  <w:pPr>
                    <w:rPr>
                      <w:sz w:val="22"/>
                      <w:szCs w:val="22"/>
                    </w:rPr>
                  </w:pPr>
                  <w:proofErr w:type="gramStart"/>
                  <w:r>
                    <w:rPr>
                      <w:sz w:val="22"/>
                      <w:szCs w:val="22"/>
                    </w:rPr>
                    <w:t>code</w:t>
                  </w:r>
                  <w:proofErr w:type="gramEnd"/>
                </w:p>
              </w:tc>
              <w:tc>
                <w:tcPr>
                  <w:tcW w:w="3564" w:type="dxa"/>
                </w:tcPr>
                <w:p w14:paraId="56FC2C8C"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2345C8D5"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4736624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0C6521E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3D606256"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1" w:type="dxa"/>
                </w:tcPr>
                <w:p w14:paraId="03336018" w14:textId="77777777" w:rsidR="00F9616B" w:rsidRPr="00E44B00" w:rsidRDefault="00F9616B" w:rsidP="00F9616B">
                  <w:pPr>
                    <w:rPr>
                      <w:sz w:val="22"/>
                      <w:szCs w:val="22"/>
                    </w:rPr>
                  </w:pPr>
                  <w:proofErr w:type="spellStart"/>
                  <w:proofErr w:type="gramStart"/>
                  <w:r>
                    <w:rPr>
                      <w:sz w:val="22"/>
                      <w:szCs w:val="22"/>
                    </w:rPr>
                    <w:t>name</w:t>
                  </w:r>
                  <w:proofErr w:type="spellEnd"/>
                  <w:proofErr w:type="gramEnd"/>
                </w:p>
              </w:tc>
              <w:tc>
                <w:tcPr>
                  <w:tcW w:w="3564" w:type="dxa"/>
                </w:tcPr>
                <w:p w14:paraId="64FA2D8B"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6CB20982"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4" w:type="dxa"/>
                  <w:vAlign w:val="center"/>
                </w:tcPr>
                <w:p w14:paraId="0523B32C"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3" w:type="dxa"/>
                  <w:vAlign w:val="center"/>
                </w:tcPr>
                <w:p w14:paraId="459D44AC"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4A06113C"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1" w:type="dxa"/>
                </w:tcPr>
                <w:p w14:paraId="35A94DA4" w14:textId="77777777" w:rsidR="00F9616B" w:rsidRDefault="00F9616B" w:rsidP="00F9616B">
                  <w:pPr>
                    <w:rPr>
                      <w:sz w:val="22"/>
                      <w:szCs w:val="22"/>
                    </w:rPr>
                  </w:pPr>
                  <w:proofErr w:type="gramStart"/>
                  <w:r>
                    <w:rPr>
                      <w:sz w:val="22"/>
                      <w:szCs w:val="22"/>
                    </w:rPr>
                    <w:t>description</w:t>
                  </w:r>
                  <w:proofErr w:type="gramEnd"/>
                </w:p>
              </w:tc>
              <w:tc>
                <w:tcPr>
                  <w:tcW w:w="3564" w:type="dxa"/>
                </w:tcPr>
                <w:p w14:paraId="3B146299"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DATETIME : date de création.</w:t>
                  </w:r>
                </w:p>
              </w:tc>
              <w:tc>
                <w:tcPr>
                  <w:tcW w:w="369" w:type="dxa"/>
                  <w:vAlign w:val="center"/>
                </w:tcPr>
                <w:p w14:paraId="18174F2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5143DD7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3393D95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60CC8C4D"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1" w:type="dxa"/>
                </w:tcPr>
                <w:p w14:paraId="65D005D5" w14:textId="77777777" w:rsidR="00F9616B" w:rsidRDefault="00F9616B" w:rsidP="00F9616B">
                  <w:pPr>
                    <w:rPr>
                      <w:sz w:val="22"/>
                      <w:szCs w:val="22"/>
                    </w:rPr>
                  </w:pPr>
                  <w:proofErr w:type="spellStart"/>
                  <w:proofErr w:type="gramStart"/>
                  <w:r>
                    <w:rPr>
                      <w:sz w:val="22"/>
                      <w:szCs w:val="22"/>
                    </w:rPr>
                    <w:t>priceExclTax</w:t>
                  </w:r>
                  <w:proofErr w:type="spellEnd"/>
                  <w:proofErr w:type="gramEnd"/>
                </w:p>
              </w:tc>
              <w:tc>
                <w:tcPr>
                  <w:tcW w:w="3564" w:type="dxa"/>
                </w:tcPr>
                <w:p w14:paraId="787CB0D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DECIMAL : montant total.</w:t>
                  </w:r>
                </w:p>
              </w:tc>
              <w:tc>
                <w:tcPr>
                  <w:tcW w:w="369" w:type="dxa"/>
                  <w:vAlign w:val="center"/>
                </w:tcPr>
                <w:p w14:paraId="6298261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1FAAE1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08F6028D"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3F3E85EF"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1" w:type="dxa"/>
                </w:tcPr>
                <w:p w14:paraId="222F55D5" w14:textId="77777777" w:rsidR="00F9616B" w:rsidRPr="00143FA9" w:rsidRDefault="00F9616B" w:rsidP="00F9616B">
                  <w:pPr>
                    <w:rPr>
                      <w:b w:val="0"/>
                      <w:bCs w:val="0"/>
                      <w:sz w:val="22"/>
                      <w:szCs w:val="22"/>
                      <w:lang w:val="en-US"/>
                    </w:rPr>
                  </w:pPr>
                  <w:proofErr w:type="spellStart"/>
                  <w:r>
                    <w:rPr>
                      <w:sz w:val="22"/>
                      <w:szCs w:val="22"/>
                      <w:lang w:val="en-US"/>
                    </w:rPr>
                    <w:t>Recipe_recipe_id</w:t>
                  </w:r>
                  <w:proofErr w:type="spellEnd"/>
                </w:p>
              </w:tc>
              <w:tc>
                <w:tcPr>
                  <w:tcW w:w="3564" w:type="dxa"/>
                </w:tcPr>
                <w:p w14:paraId="0CFC9E34"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w:t>
                  </w:r>
                  <w:proofErr w:type="spellStart"/>
                  <w:r w:rsidRPr="00086A29">
                    <w:rPr>
                      <w:sz w:val="22"/>
                      <w:szCs w:val="22"/>
                    </w:rPr>
                    <w:t>Recipe</w:t>
                  </w:r>
                  <w:proofErr w:type="spellEnd"/>
                  <w:r>
                    <w:rPr>
                      <w:sz w:val="22"/>
                      <w:szCs w:val="22"/>
                    </w:rPr>
                    <w:t xml:space="preserve"> </w:t>
                  </w:r>
                  <w:r>
                    <w:rPr>
                      <w:i/>
                      <w:iCs/>
                      <w:color w:val="auto"/>
                      <w:sz w:val="22"/>
                      <w:szCs w:val="22"/>
                    </w:rPr>
                    <w:t>» et son attribut « </w:t>
                  </w:r>
                  <w:proofErr w:type="spellStart"/>
                  <w:r w:rsidRPr="00086A29">
                    <w:rPr>
                      <w:sz w:val="22"/>
                      <w:szCs w:val="22"/>
                    </w:rPr>
                    <w:t>recipe_id</w:t>
                  </w:r>
                  <w:proofErr w:type="spellEnd"/>
                  <w:r w:rsidRPr="00086A29">
                    <w:rPr>
                      <w:sz w:val="22"/>
                      <w:szCs w:val="22"/>
                    </w:rPr>
                    <w:t xml:space="preserve"> </w:t>
                  </w:r>
                  <w:r>
                    <w:rPr>
                      <w:i/>
                      <w:iCs/>
                      <w:color w:val="auto"/>
                      <w:sz w:val="22"/>
                      <w:szCs w:val="22"/>
                    </w:rPr>
                    <w:t>».</w:t>
                  </w:r>
                </w:p>
              </w:tc>
              <w:tc>
                <w:tcPr>
                  <w:tcW w:w="369" w:type="dxa"/>
                  <w:vAlign w:val="center"/>
                </w:tcPr>
                <w:p w14:paraId="524DF1D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1344248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373" w:type="dxa"/>
                  <w:vAlign w:val="center"/>
                </w:tcPr>
                <w:p w14:paraId="383AB50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58D46C26"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1" w:type="dxa"/>
                </w:tcPr>
                <w:p w14:paraId="5CA4FFDC" w14:textId="77777777" w:rsidR="00F9616B" w:rsidRDefault="00F9616B" w:rsidP="00F9616B">
                  <w:pPr>
                    <w:rPr>
                      <w:sz w:val="22"/>
                      <w:szCs w:val="22"/>
                      <w:lang w:val="en-US"/>
                    </w:rPr>
                  </w:pPr>
                  <w:proofErr w:type="spellStart"/>
                  <w:r>
                    <w:rPr>
                      <w:sz w:val="22"/>
                      <w:szCs w:val="22"/>
                      <w:lang w:val="en-US"/>
                    </w:rPr>
                    <w:t>Vat_vat_id</w:t>
                  </w:r>
                  <w:proofErr w:type="spellEnd"/>
                </w:p>
              </w:tc>
              <w:tc>
                <w:tcPr>
                  <w:tcW w:w="3564" w:type="dxa"/>
                </w:tcPr>
                <w:p w14:paraId="40F8733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FK : renvoie à la table « </w:t>
                  </w:r>
                  <w:r>
                    <w:rPr>
                      <w:sz w:val="22"/>
                      <w:szCs w:val="22"/>
                    </w:rPr>
                    <w:t xml:space="preserve">Vat </w:t>
                  </w:r>
                  <w:r>
                    <w:rPr>
                      <w:i/>
                      <w:iCs/>
                      <w:color w:val="auto"/>
                      <w:sz w:val="22"/>
                      <w:szCs w:val="22"/>
                    </w:rPr>
                    <w:t>» et son attribut « </w:t>
                  </w:r>
                  <w:proofErr w:type="spellStart"/>
                  <w:r>
                    <w:rPr>
                      <w:sz w:val="22"/>
                      <w:szCs w:val="22"/>
                    </w:rPr>
                    <w:t>vat</w:t>
                  </w:r>
                  <w:r w:rsidRPr="00086A29">
                    <w:rPr>
                      <w:sz w:val="22"/>
                      <w:szCs w:val="22"/>
                    </w:rPr>
                    <w:t>_id</w:t>
                  </w:r>
                  <w:proofErr w:type="spellEnd"/>
                  <w:r w:rsidRPr="00086A29">
                    <w:rPr>
                      <w:sz w:val="22"/>
                      <w:szCs w:val="22"/>
                    </w:rPr>
                    <w:t xml:space="preserve"> </w:t>
                  </w:r>
                  <w:r>
                    <w:rPr>
                      <w:i/>
                      <w:iCs/>
                      <w:color w:val="auto"/>
                      <w:sz w:val="22"/>
                      <w:szCs w:val="22"/>
                    </w:rPr>
                    <w:t>».</w:t>
                  </w:r>
                </w:p>
              </w:tc>
              <w:tc>
                <w:tcPr>
                  <w:tcW w:w="369" w:type="dxa"/>
                  <w:vAlign w:val="center"/>
                </w:tcPr>
                <w:p w14:paraId="1667D13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27D2814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51B64726"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6845C47F"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4E90BF04"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88"/>
        <w:gridCol w:w="2415"/>
        <w:gridCol w:w="6131"/>
      </w:tblGrid>
      <w:tr w:rsidR="00F9616B" w14:paraId="102B10E0"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dxa"/>
            <w:tcBorders>
              <w:right w:val="single" w:sz="4" w:space="0" w:color="FFFFFF" w:themeColor="background1"/>
            </w:tcBorders>
          </w:tcPr>
          <w:p w14:paraId="21FCE14F" w14:textId="77777777" w:rsidR="00F9616B" w:rsidRPr="00E44B00" w:rsidRDefault="00F9616B" w:rsidP="00F9616B">
            <w:pPr>
              <w:rPr>
                <w:sz w:val="22"/>
                <w:szCs w:val="22"/>
              </w:rPr>
            </w:pPr>
            <w:r>
              <w:rPr>
                <w:sz w:val="22"/>
                <w:szCs w:val="22"/>
              </w:rPr>
              <w:t>Relation</w:t>
            </w:r>
          </w:p>
        </w:tc>
        <w:tc>
          <w:tcPr>
            <w:tcW w:w="2415" w:type="dxa"/>
            <w:tcBorders>
              <w:left w:val="single" w:sz="4" w:space="0" w:color="FFFFFF" w:themeColor="background1"/>
              <w:right w:val="single" w:sz="4" w:space="0" w:color="FFFFFF" w:themeColor="background1"/>
            </w:tcBorders>
          </w:tcPr>
          <w:p w14:paraId="7D5C59E7"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131" w:type="dxa"/>
            <w:tcBorders>
              <w:left w:val="single" w:sz="4" w:space="0" w:color="FFFFFF" w:themeColor="background1"/>
            </w:tcBorders>
          </w:tcPr>
          <w:p w14:paraId="5AF1FAB0"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28CA3C3F"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dxa"/>
          </w:tcPr>
          <w:p w14:paraId="5F331A2B" w14:textId="77777777" w:rsidR="00F9616B" w:rsidRDefault="00F9616B" w:rsidP="00F9616B">
            <w:pPr>
              <w:rPr>
                <w:sz w:val="22"/>
                <w:szCs w:val="22"/>
              </w:rPr>
            </w:pPr>
            <w:r>
              <w:rPr>
                <w:sz w:val="22"/>
                <w:szCs w:val="22"/>
              </w:rPr>
              <w:t>Junction</w:t>
            </w:r>
          </w:p>
        </w:tc>
        <w:tc>
          <w:tcPr>
            <w:tcW w:w="2415" w:type="dxa"/>
          </w:tcPr>
          <w:p w14:paraId="467FD7AF"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Order_has_Product</w:t>
            </w:r>
            <w:proofErr w:type="spellEnd"/>
          </w:p>
        </w:tc>
        <w:tc>
          <w:tcPr>
            <w:tcW w:w="6131" w:type="dxa"/>
          </w:tcPr>
          <w:p w14:paraId="31823C47"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Order_has_Product</w:t>
            </w:r>
            <w:proofErr w:type="spellEnd"/>
            <w:r>
              <w:rPr>
                <w:i/>
                <w:iCs/>
                <w:sz w:val="22"/>
                <w:szCs w:val="22"/>
              </w:rPr>
              <w:t xml:space="preserve"> est une table de jonction entre </w:t>
            </w:r>
            <w:proofErr w:type="spellStart"/>
            <w:r>
              <w:rPr>
                <w:i/>
                <w:iCs/>
                <w:sz w:val="22"/>
                <w:szCs w:val="22"/>
              </w:rPr>
              <w:t>Order</w:t>
            </w:r>
            <w:proofErr w:type="spellEnd"/>
            <w:r>
              <w:rPr>
                <w:i/>
                <w:iCs/>
                <w:sz w:val="22"/>
                <w:szCs w:val="22"/>
              </w:rPr>
              <w:t xml:space="preserve"> et Product.</w:t>
            </w:r>
          </w:p>
          <w:p w14:paraId="6C4F324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aucune ou plusieurs commandes.</w:t>
            </w:r>
          </w:p>
          <w:p w14:paraId="3547C5E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aucun ou plusieurs produits.</w:t>
            </w:r>
          </w:p>
          <w:p w14:paraId="1D7EE956"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précise la quantité, le prix hors taxes et l’ajout d’un commentaire, par produit.</w:t>
            </w:r>
          </w:p>
        </w:tc>
      </w:tr>
      <w:tr w:rsidR="00F9616B" w14:paraId="7C419E4B" w14:textId="77777777" w:rsidTr="00F9616B">
        <w:tc>
          <w:tcPr>
            <w:cnfStyle w:val="001000000000" w:firstRow="0" w:lastRow="0" w:firstColumn="1" w:lastColumn="0" w:oddVBand="0" w:evenVBand="0" w:oddHBand="0" w:evenHBand="0" w:firstRowFirstColumn="0" w:firstRowLastColumn="0" w:lastRowFirstColumn="0" w:lastRowLastColumn="0"/>
            <w:tcW w:w="1088" w:type="dxa"/>
          </w:tcPr>
          <w:p w14:paraId="7175F29C" w14:textId="77777777" w:rsidR="00F9616B" w:rsidRDefault="00F9616B" w:rsidP="00F9616B">
            <w:pPr>
              <w:rPr>
                <w:sz w:val="22"/>
                <w:szCs w:val="22"/>
              </w:rPr>
            </w:pPr>
            <w:r>
              <w:rPr>
                <w:sz w:val="22"/>
                <w:szCs w:val="22"/>
              </w:rPr>
              <w:t>Junction</w:t>
            </w:r>
          </w:p>
        </w:tc>
        <w:tc>
          <w:tcPr>
            <w:tcW w:w="2415" w:type="dxa"/>
          </w:tcPr>
          <w:p w14:paraId="54E92D94"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Product_has_Category</w:t>
            </w:r>
            <w:proofErr w:type="spellEnd"/>
          </w:p>
        </w:tc>
        <w:tc>
          <w:tcPr>
            <w:tcW w:w="6131" w:type="dxa"/>
          </w:tcPr>
          <w:p w14:paraId="1086579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Product_has_Category</w:t>
            </w:r>
            <w:proofErr w:type="spellEnd"/>
            <w:r>
              <w:rPr>
                <w:i/>
                <w:iCs/>
                <w:sz w:val="22"/>
                <w:szCs w:val="22"/>
              </w:rPr>
              <w:t xml:space="preserve"> est une table de jonction entre Product et </w:t>
            </w:r>
            <w:proofErr w:type="spellStart"/>
            <w:r>
              <w:rPr>
                <w:i/>
                <w:iCs/>
                <w:sz w:val="22"/>
                <w:szCs w:val="22"/>
              </w:rPr>
              <w:t>Category</w:t>
            </w:r>
            <w:proofErr w:type="spellEnd"/>
            <w:r>
              <w:rPr>
                <w:i/>
                <w:iCs/>
                <w:sz w:val="22"/>
                <w:szCs w:val="22"/>
              </w:rPr>
              <w:t>.</w:t>
            </w:r>
          </w:p>
          <w:p w14:paraId="0CDBFB8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aucune ou plusieurs catégories.</w:t>
            </w:r>
          </w:p>
          <w:p w14:paraId="6E4C32B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catégorie est liée à aucun ou plusieurs produits.</w:t>
            </w:r>
          </w:p>
        </w:tc>
      </w:tr>
      <w:tr w:rsidR="00F9616B" w14:paraId="14FD3035"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dxa"/>
          </w:tcPr>
          <w:p w14:paraId="7C6295F5" w14:textId="77777777" w:rsidR="00F9616B" w:rsidRDefault="00F9616B" w:rsidP="00F9616B">
            <w:pPr>
              <w:rPr>
                <w:sz w:val="22"/>
                <w:szCs w:val="22"/>
              </w:rPr>
            </w:pPr>
            <w:r>
              <w:rPr>
                <w:sz w:val="22"/>
                <w:szCs w:val="22"/>
              </w:rPr>
              <w:t>0..1 – 1</w:t>
            </w:r>
          </w:p>
        </w:tc>
        <w:tc>
          <w:tcPr>
            <w:tcW w:w="2415" w:type="dxa"/>
          </w:tcPr>
          <w:p w14:paraId="6D1FDBC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Recipe</w:t>
            </w:r>
            <w:proofErr w:type="spellEnd"/>
          </w:p>
        </w:tc>
        <w:tc>
          <w:tcPr>
            <w:tcW w:w="6131" w:type="dxa"/>
          </w:tcPr>
          <w:p w14:paraId="7A4034CA"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aucune ou une recette.</w:t>
            </w:r>
          </w:p>
          <w:p w14:paraId="0C362A3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recette est liée à un unique produit.</w:t>
            </w:r>
          </w:p>
        </w:tc>
      </w:tr>
      <w:tr w:rsidR="00F9616B" w14:paraId="7C4E5710" w14:textId="77777777" w:rsidTr="00F9616B">
        <w:tc>
          <w:tcPr>
            <w:cnfStyle w:val="001000000000" w:firstRow="0" w:lastRow="0" w:firstColumn="1" w:lastColumn="0" w:oddVBand="0" w:evenVBand="0" w:oddHBand="0" w:evenHBand="0" w:firstRowFirstColumn="0" w:firstRowLastColumn="0" w:lastRowFirstColumn="0" w:lastRowLastColumn="0"/>
            <w:tcW w:w="1088" w:type="dxa"/>
          </w:tcPr>
          <w:p w14:paraId="502F20A5" w14:textId="77777777" w:rsidR="00F9616B" w:rsidRDefault="00F9616B" w:rsidP="00F9616B">
            <w:pPr>
              <w:rPr>
                <w:sz w:val="22"/>
                <w:szCs w:val="22"/>
              </w:rPr>
            </w:pPr>
            <w:r>
              <w:rPr>
                <w:sz w:val="22"/>
                <w:szCs w:val="22"/>
              </w:rPr>
              <w:t>Junction</w:t>
            </w:r>
          </w:p>
        </w:tc>
        <w:tc>
          <w:tcPr>
            <w:tcW w:w="2415" w:type="dxa"/>
          </w:tcPr>
          <w:p w14:paraId="3B04270B"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Restaurant_has_Product</w:t>
            </w:r>
            <w:proofErr w:type="spellEnd"/>
          </w:p>
        </w:tc>
        <w:tc>
          <w:tcPr>
            <w:tcW w:w="6131" w:type="dxa"/>
          </w:tcPr>
          <w:p w14:paraId="295AA75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Restaurant_has_Product</w:t>
            </w:r>
            <w:proofErr w:type="spellEnd"/>
            <w:r>
              <w:rPr>
                <w:i/>
                <w:iCs/>
                <w:sz w:val="22"/>
                <w:szCs w:val="22"/>
              </w:rPr>
              <w:t xml:space="preserve"> est une table de jonction entre Restaurant et Product.</w:t>
            </w:r>
          </w:p>
          <w:p w14:paraId="15D18B7F"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un ou plusieurs restaurants.</w:t>
            </w:r>
          </w:p>
          <w:p w14:paraId="22E13C0A"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produits.</w:t>
            </w:r>
          </w:p>
          <w:p w14:paraId="35C9084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La table précise la quantité (en grammes) par produit.</w:t>
            </w:r>
          </w:p>
        </w:tc>
      </w:tr>
      <w:tr w:rsidR="00F9616B" w14:paraId="40769507"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dxa"/>
          </w:tcPr>
          <w:p w14:paraId="646EFC84"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2415" w:type="dxa"/>
          </w:tcPr>
          <w:p w14:paraId="10DA4FF6"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Vat</w:t>
            </w:r>
          </w:p>
        </w:tc>
        <w:tc>
          <w:tcPr>
            <w:tcW w:w="6131" w:type="dxa"/>
          </w:tcPr>
          <w:p w14:paraId="223A5B73"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une unique T.V.A.</w:t>
            </w:r>
          </w:p>
          <w:p w14:paraId="33D2FE67"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T.V.A. est liée à aucun ou plusieurs produits.</w:t>
            </w:r>
          </w:p>
        </w:tc>
      </w:tr>
    </w:tbl>
    <w:p w14:paraId="203FFEB1" w14:textId="77777777" w:rsidR="00F9616B" w:rsidRDefault="00F9616B" w:rsidP="00F9616B">
      <w:pPr>
        <w:pStyle w:val="Titre4"/>
      </w:pPr>
      <w:r>
        <w:t>Table « </w:t>
      </w:r>
      <w:proofErr w:type="spellStart"/>
      <w:r>
        <w:t>Recipe</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7"/>
        <w:gridCol w:w="6471"/>
      </w:tblGrid>
      <w:tr w:rsidR="00F9616B" w14:paraId="184FBA15"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521A9B46" w14:textId="77777777" w:rsidR="00F9616B" w:rsidRDefault="00F9616B" w:rsidP="00F9616B">
            <w:pPr>
              <w:pStyle w:val="Corpsdetexte"/>
              <w:jc w:val="center"/>
            </w:pPr>
            <w:r w:rsidRPr="0068580C">
              <w:rPr>
                <w:noProof/>
              </w:rPr>
              <w:drawing>
                <wp:inline distT="0" distB="0" distL="0" distR="0" wp14:anchorId="6C6E8861" wp14:editId="6772DD48">
                  <wp:extent cx="1895482" cy="1309606"/>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6093" cy="1316937"/>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673"/>
              <w:gridCol w:w="3494"/>
              <w:gridCol w:w="369"/>
              <w:gridCol w:w="404"/>
              <w:gridCol w:w="371"/>
            </w:tblGrid>
            <w:tr w:rsidR="00F9616B" w14:paraId="215DAB5E"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Borders>
                    <w:right w:val="single" w:sz="4" w:space="0" w:color="FFFFFF" w:themeColor="background1"/>
                  </w:tcBorders>
                </w:tcPr>
                <w:p w14:paraId="61C3B780" w14:textId="77777777" w:rsidR="00F9616B" w:rsidRPr="00E44B00" w:rsidRDefault="00F9616B" w:rsidP="00F9616B">
                  <w:pPr>
                    <w:rPr>
                      <w:sz w:val="22"/>
                      <w:szCs w:val="22"/>
                    </w:rPr>
                  </w:pPr>
                  <w:r>
                    <w:rPr>
                      <w:sz w:val="22"/>
                      <w:szCs w:val="22"/>
                    </w:rPr>
                    <w:t>Colonne</w:t>
                  </w:r>
                </w:p>
              </w:tc>
              <w:tc>
                <w:tcPr>
                  <w:tcW w:w="3494" w:type="dxa"/>
                  <w:tcBorders>
                    <w:left w:val="single" w:sz="4" w:space="0" w:color="FFFFFF" w:themeColor="background1"/>
                    <w:right w:val="single" w:sz="4" w:space="0" w:color="FFFFFF" w:themeColor="background1"/>
                  </w:tcBorders>
                </w:tcPr>
                <w:p w14:paraId="2C6398FF"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03F12CE8"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56547195"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1" w:type="dxa"/>
                  <w:tcBorders>
                    <w:left w:val="single" w:sz="4" w:space="0" w:color="FFFFFF" w:themeColor="background1"/>
                  </w:tcBorders>
                  <w:vAlign w:val="center"/>
                </w:tcPr>
                <w:p w14:paraId="00964EE7"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25539162"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Pr>
                <w:p w14:paraId="2183F883" w14:textId="77777777" w:rsidR="00F9616B" w:rsidRPr="00E44B00" w:rsidRDefault="00F9616B" w:rsidP="00F9616B">
                  <w:pPr>
                    <w:rPr>
                      <w:sz w:val="22"/>
                      <w:szCs w:val="22"/>
                    </w:rPr>
                  </w:pPr>
                  <w:proofErr w:type="spellStart"/>
                  <w:proofErr w:type="gramStart"/>
                  <w:r>
                    <w:rPr>
                      <w:sz w:val="22"/>
                      <w:szCs w:val="22"/>
                    </w:rPr>
                    <w:t>recipe</w:t>
                  </w:r>
                  <w:proofErr w:type="gramEnd"/>
                  <w:r>
                    <w:rPr>
                      <w:sz w:val="22"/>
                      <w:szCs w:val="22"/>
                    </w:rPr>
                    <w:t>_id</w:t>
                  </w:r>
                  <w:proofErr w:type="spellEnd"/>
                </w:p>
              </w:tc>
              <w:tc>
                <w:tcPr>
                  <w:tcW w:w="3494" w:type="dxa"/>
                </w:tcPr>
                <w:p w14:paraId="5EE183E1"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0C8D3F7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21C8AFF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1" w:type="dxa"/>
                  <w:vAlign w:val="center"/>
                </w:tcPr>
                <w:p w14:paraId="2B137A9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5779FB27"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73" w:type="dxa"/>
                </w:tcPr>
                <w:p w14:paraId="11FD26DC" w14:textId="77777777" w:rsidR="00F9616B" w:rsidRPr="00E44B00" w:rsidRDefault="00F9616B" w:rsidP="00F9616B">
                  <w:pPr>
                    <w:rPr>
                      <w:sz w:val="22"/>
                      <w:szCs w:val="22"/>
                    </w:rPr>
                  </w:pPr>
                  <w:proofErr w:type="spellStart"/>
                  <w:proofErr w:type="gramStart"/>
                  <w:r>
                    <w:rPr>
                      <w:sz w:val="22"/>
                      <w:szCs w:val="22"/>
                    </w:rPr>
                    <w:t>name</w:t>
                  </w:r>
                  <w:proofErr w:type="spellEnd"/>
                  <w:proofErr w:type="gramEnd"/>
                </w:p>
              </w:tc>
              <w:tc>
                <w:tcPr>
                  <w:tcW w:w="3494" w:type="dxa"/>
                </w:tcPr>
                <w:p w14:paraId="37C879A0"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69" w:type="dxa"/>
                  <w:vAlign w:val="center"/>
                </w:tcPr>
                <w:p w14:paraId="20EEAF5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FC969A1"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1" w:type="dxa"/>
                  <w:vAlign w:val="center"/>
                </w:tcPr>
                <w:p w14:paraId="6CE63B33"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47569628"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Pr>
                <w:p w14:paraId="7DA4E919" w14:textId="77777777" w:rsidR="00F9616B" w:rsidRDefault="00F9616B" w:rsidP="00F9616B">
                  <w:pPr>
                    <w:rPr>
                      <w:sz w:val="22"/>
                      <w:szCs w:val="22"/>
                    </w:rPr>
                  </w:pPr>
                  <w:proofErr w:type="spellStart"/>
                  <w:proofErr w:type="gramStart"/>
                  <w:r>
                    <w:rPr>
                      <w:sz w:val="22"/>
                      <w:szCs w:val="22"/>
                    </w:rPr>
                    <w:t>protocol</w:t>
                  </w:r>
                  <w:proofErr w:type="spellEnd"/>
                  <w:proofErr w:type="gramEnd"/>
                </w:p>
              </w:tc>
              <w:tc>
                <w:tcPr>
                  <w:tcW w:w="3494" w:type="dxa"/>
                </w:tcPr>
                <w:p w14:paraId="3A8F4D6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TEXT : champ texte de longueur variable.</w:t>
                  </w:r>
                </w:p>
              </w:tc>
              <w:tc>
                <w:tcPr>
                  <w:tcW w:w="369" w:type="dxa"/>
                  <w:vAlign w:val="center"/>
                </w:tcPr>
                <w:p w14:paraId="269A5DC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0B0CC64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371" w:type="dxa"/>
                  <w:vAlign w:val="center"/>
                </w:tcPr>
                <w:p w14:paraId="041F7EF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5FCB60DC"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45A26928" w14:textId="77777777" w:rsidR="00F9616B" w:rsidRDefault="00F9616B" w:rsidP="00F9616B">
      <w:pPr>
        <w:rPr>
          <w:noProof/>
          <w:sz w:val="10"/>
          <w:szCs w:val="10"/>
        </w:rPr>
      </w:pPr>
    </w:p>
    <w:p w14:paraId="02A8FFD9" w14:textId="77777777" w:rsidR="00F9616B" w:rsidRDefault="00F9616B" w:rsidP="00F9616B">
      <w:pPr>
        <w:widowControl/>
        <w:suppressAutoHyphens w:val="0"/>
        <w:rPr>
          <w:noProof/>
          <w:sz w:val="10"/>
          <w:szCs w:val="10"/>
        </w:rPr>
      </w:pPr>
      <w:r>
        <w:rPr>
          <w:noProof/>
          <w:sz w:val="10"/>
          <w:szCs w:val="10"/>
        </w:rPr>
        <w:br w:type="page"/>
      </w:r>
    </w:p>
    <w:p w14:paraId="286BD2EB"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80"/>
        <w:gridCol w:w="2244"/>
        <w:gridCol w:w="6310"/>
      </w:tblGrid>
      <w:tr w:rsidR="00F9616B" w14:paraId="5711E64D"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right w:val="single" w:sz="4" w:space="0" w:color="FFFFFF" w:themeColor="background1"/>
            </w:tcBorders>
          </w:tcPr>
          <w:p w14:paraId="4B8745DC" w14:textId="77777777" w:rsidR="00F9616B" w:rsidRPr="00E44B00" w:rsidRDefault="00F9616B" w:rsidP="00F9616B">
            <w:pPr>
              <w:rPr>
                <w:sz w:val="22"/>
                <w:szCs w:val="22"/>
              </w:rPr>
            </w:pPr>
            <w:r>
              <w:rPr>
                <w:sz w:val="22"/>
                <w:szCs w:val="22"/>
              </w:rPr>
              <w:t>Relation</w:t>
            </w:r>
          </w:p>
        </w:tc>
        <w:tc>
          <w:tcPr>
            <w:tcW w:w="2244" w:type="dxa"/>
            <w:tcBorders>
              <w:left w:val="single" w:sz="4" w:space="0" w:color="FFFFFF" w:themeColor="background1"/>
              <w:right w:val="single" w:sz="4" w:space="0" w:color="FFFFFF" w:themeColor="background1"/>
            </w:tcBorders>
          </w:tcPr>
          <w:p w14:paraId="1F8FD427"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310" w:type="dxa"/>
            <w:tcBorders>
              <w:left w:val="single" w:sz="4" w:space="0" w:color="FFFFFF" w:themeColor="background1"/>
            </w:tcBorders>
          </w:tcPr>
          <w:p w14:paraId="6BCA9DBA"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6761957E"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64BCEA04" w14:textId="77777777" w:rsidR="00F9616B" w:rsidRDefault="00F9616B" w:rsidP="00F9616B">
            <w:pPr>
              <w:rPr>
                <w:sz w:val="22"/>
                <w:szCs w:val="22"/>
              </w:rPr>
            </w:pPr>
            <w:r>
              <w:rPr>
                <w:sz w:val="22"/>
                <w:szCs w:val="22"/>
              </w:rPr>
              <w:t>Junction</w:t>
            </w:r>
          </w:p>
        </w:tc>
        <w:tc>
          <w:tcPr>
            <w:tcW w:w="2244" w:type="dxa"/>
          </w:tcPr>
          <w:p w14:paraId="3E6A97AF"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Ingredient_has_Recipe</w:t>
            </w:r>
            <w:proofErr w:type="spellEnd"/>
          </w:p>
        </w:tc>
        <w:tc>
          <w:tcPr>
            <w:tcW w:w="6310" w:type="dxa"/>
          </w:tcPr>
          <w:p w14:paraId="1A49F48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Ingredient_has_Recipe</w:t>
            </w:r>
            <w:proofErr w:type="spellEnd"/>
            <w:r>
              <w:rPr>
                <w:i/>
                <w:iCs/>
                <w:sz w:val="22"/>
                <w:szCs w:val="22"/>
              </w:rPr>
              <w:t xml:space="preserve"> est une table de jonction entre </w:t>
            </w:r>
            <w:proofErr w:type="spellStart"/>
            <w:r>
              <w:rPr>
                <w:i/>
                <w:iCs/>
                <w:sz w:val="22"/>
                <w:szCs w:val="22"/>
              </w:rPr>
              <w:t>Ingredient</w:t>
            </w:r>
            <w:proofErr w:type="spellEnd"/>
            <w:r>
              <w:rPr>
                <w:i/>
                <w:iCs/>
                <w:sz w:val="22"/>
                <w:szCs w:val="22"/>
              </w:rPr>
              <w:t xml:space="preserve"> et </w:t>
            </w:r>
            <w:proofErr w:type="spellStart"/>
            <w:r>
              <w:rPr>
                <w:i/>
                <w:iCs/>
                <w:sz w:val="22"/>
                <w:szCs w:val="22"/>
              </w:rPr>
              <w:t>Recipe</w:t>
            </w:r>
            <w:proofErr w:type="spellEnd"/>
            <w:r>
              <w:rPr>
                <w:i/>
                <w:iCs/>
                <w:sz w:val="22"/>
                <w:szCs w:val="22"/>
              </w:rPr>
              <w:t>.</w:t>
            </w:r>
          </w:p>
          <w:p w14:paraId="2237DF94"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à aucune ou plusieurs recettes.</w:t>
            </w:r>
          </w:p>
          <w:p w14:paraId="5488EB2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recette est liée à un ou plusieurs ingrédients.</w:t>
            </w:r>
          </w:p>
          <w:p w14:paraId="23B1644D"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précise la quantité (en grammes) par recette.</w:t>
            </w:r>
          </w:p>
        </w:tc>
      </w:tr>
      <w:tr w:rsidR="00F9616B" w14:paraId="0E3C2D6C" w14:textId="77777777" w:rsidTr="00F9616B">
        <w:tc>
          <w:tcPr>
            <w:cnfStyle w:val="001000000000" w:firstRow="0" w:lastRow="0" w:firstColumn="1" w:lastColumn="0" w:oddVBand="0" w:evenVBand="0" w:oddHBand="0" w:evenHBand="0" w:firstRowFirstColumn="0" w:firstRowLastColumn="0" w:lastRowFirstColumn="0" w:lastRowLastColumn="0"/>
            <w:tcW w:w="1080" w:type="dxa"/>
          </w:tcPr>
          <w:p w14:paraId="25B0F378" w14:textId="77777777" w:rsidR="00F9616B" w:rsidRDefault="00F9616B" w:rsidP="00F9616B">
            <w:pPr>
              <w:rPr>
                <w:sz w:val="22"/>
                <w:szCs w:val="22"/>
              </w:rPr>
            </w:pPr>
            <w:r>
              <w:rPr>
                <w:sz w:val="22"/>
                <w:szCs w:val="22"/>
              </w:rPr>
              <w:t>1 – 1</w:t>
            </w:r>
          </w:p>
        </w:tc>
        <w:tc>
          <w:tcPr>
            <w:tcW w:w="2244" w:type="dxa"/>
          </w:tcPr>
          <w:p w14:paraId="1078FD44"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Product</w:t>
            </w:r>
          </w:p>
        </w:tc>
        <w:tc>
          <w:tcPr>
            <w:tcW w:w="6310" w:type="dxa"/>
          </w:tcPr>
          <w:p w14:paraId="0C98D5CD"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recette est liée à un unique produit.</w:t>
            </w:r>
          </w:p>
          <w:p w14:paraId="5E4EC082"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une unique recette.</w:t>
            </w:r>
          </w:p>
        </w:tc>
      </w:tr>
      <w:tr w:rsidR="00F9616B" w14:paraId="36D4E256"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5A734D1" w14:textId="77777777" w:rsidR="00F9616B" w:rsidRDefault="00F9616B" w:rsidP="00F9616B">
            <w:pPr>
              <w:rPr>
                <w:sz w:val="22"/>
                <w:szCs w:val="22"/>
              </w:rPr>
            </w:pPr>
            <w:r>
              <w:rPr>
                <w:sz w:val="22"/>
                <w:szCs w:val="22"/>
              </w:rPr>
              <w:t>Junction</w:t>
            </w:r>
          </w:p>
        </w:tc>
        <w:tc>
          <w:tcPr>
            <w:tcW w:w="2244" w:type="dxa"/>
          </w:tcPr>
          <w:p w14:paraId="6AA212A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Recipe_has_Recipe</w:t>
            </w:r>
            <w:proofErr w:type="spellEnd"/>
          </w:p>
        </w:tc>
        <w:tc>
          <w:tcPr>
            <w:tcW w:w="6310" w:type="dxa"/>
          </w:tcPr>
          <w:p w14:paraId="66B3BED4"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Recipe_has_Recipe</w:t>
            </w:r>
            <w:proofErr w:type="spellEnd"/>
            <w:r>
              <w:rPr>
                <w:i/>
                <w:iCs/>
                <w:sz w:val="22"/>
                <w:szCs w:val="22"/>
              </w:rPr>
              <w:t xml:space="preserve"> est une table de jonction reliant </w:t>
            </w:r>
            <w:proofErr w:type="spellStart"/>
            <w:r>
              <w:rPr>
                <w:i/>
                <w:iCs/>
                <w:sz w:val="22"/>
                <w:szCs w:val="22"/>
              </w:rPr>
              <w:t>Recipe</w:t>
            </w:r>
            <w:proofErr w:type="spellEnd"/>
            <w:r>
              <w:rPr>
                <w:i/>
                <w:iCs/>
                <w:sz w:val="22"/>
                <w:szCs w:val="22"/>
              </w:rPr>
              <w:t xml:space="preserve"> a elle-même.</w:t>
            </w:r>
          </w:p>
          <w:p w14:paraId="18ACC38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recette est liée à aucune ou plusieurs recettes.</w:t>
            </w:r>
          </w:p>
        </w:tc>
      </w:tr>
    </w:tbl>
    <w:p w14:paraId="1FFBD91B" w14:textId="77777777" w:rsidR="00F9616B" w:rsidRDefault="00F9616B" w:rsidP="00F9616B">
      <w:pPr>
        <w:pStyle w:val="Titre4"/>
      </w:pPr>
      <w:r>
        <w:t>Table « Restaurant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6501"/>
      </w:tblGrid>
      <w:tr w:rsidR="00F9616B" w14:paraId="3802D991"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1BC4AED0" w14:textId="77777777" w:rsidR="00F9616B" w:rsidRDefault="00F9616B" w:rsidP="00F9616B">
            <w:pPr>
              <w:pStyle w:val="Corpsdetexte"/>
              <w:spacing w:after="0"/>
              <w:jc w:val="center"/>
            </w:pPr>
            <w:r w:rsidRPr="00340CA1">
              <w:rPr>
                <w:noProof/>
              </w:rPr>
              <w:drawing>
                <wp:inline distT="0" distB="0" distL="0" distR="0" wp14:anchorId="3CA010A9" wp14:editId="63AC06BF">
                  <wp:extent cx="1861311" cy="21151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9637" cy="2135952"/>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317"/>
              <w:gridCol w:w="3803"/>
              <w:gridCol w:w="379"/>
              <w:gridCol w:w="404"/>
              <w:gridCol w:w="408"/>
            </w:tblGrid>
            <w:tr w:rsidR="00F9616B" w14:paraId="031F8A0E"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Borders>
                    <w:right w:val="single" w:sz="4" w:space="0" w:color="FFFFFF" w:themeColor="background1"/>
                  </w:tcBorders>
                </w:tcPr>
                <w:p w14:paraId="63731868" w14:textId="77777777" w:rsidR="00F9616B" w:rsidRPr="00E44B00" w:rsidRDefault="00F9616B" w:rsidP="00F9616B">
                  <w:pPr>
                    <w:rPr>
                      <w:sz w:val="22"/>
                      <w:szCs w:val="22"/>
                    </w:rPr>
                  </w:pPr>
                  <w:r>
                    <w:rPr>
                      <w:sz w:val="22"/>
                      <w:szCs w:val="22"/>
                    </w:rPr>
                    <w:t>Colonne</w:t>
                  </w:r>
                </w:p>
              </w:tc>
              <w:tc>
                <w:tcPr>
                  <w:tcW w:w="3803" w:type="dxa"/>
                  <w:tcBorders>
                    <w:left w:val="single" w:sz="4" w:space="0" w:color="FFFFFF" w:themeColor="background1"/>
                    <w:right w:val="single" w:sz="4" w:space="0" w:color="FFFFFF" w:themeColor="background1"/>
                  </w:tcBorders>
                </w:tcPr>
                <w:p w14:paraId="517C4C7C"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9" w:type="dxa"/>
                  <w:tcBorders>
                    <w:left w:val="single" w:sz="4" w:space="0" w:color="FFFFFF" w:themeColor="background1"/>
                  </w:tcBorders>
                  <w:vAlign w:val="center"/>
                </w:tcPr>
                <w:p w14:paraId="288F10CF"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13848DEC"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408" w:type="dxa"/>
                  <w:tcBorders>
                    <w:left w:val="single" w:sz="4" w:space="0" w:color="FFFFFF" w:themeColor="background1"/>
                  </w:tcBorders>
                  <w:vAlign w:val="center"/>
                </w:tcPr>
                <w:p w14:paraId="5F455D77"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1CC6B553"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6BFFFD2C" w14:textId="77777777" w:rsidR="00F9616B" w:rsidRPr="00E44B00" w:rsidRDefault="00F9616B" w:rsidP="00F9616B">
                  <w:pPr>
                    <w:rPr>
                      <w:sz w:val="22"/>
                      <w:szCs w:val="22"/>
                    </w:rPr>
                  </w:pPr>
                  <w:proofErr w:type="spellStart"/>
                  <w:proofErr w:type="gramStart"/>
                  <w:r>
                    <w:rPr>
                      <w:sz w:val="22"/>
                      <w:szCs w:val="22"/>
                    </w:rPr>
                    <w:t>siret</w:t>
                  </w:r>
                  <w:proofErr w:type="spellEnd"/>
                  <w:proofErr w:type="gramEnd"/>
                </w:p>
              </w:tc>
              <w:tc>
                <w:tcPr>
                  <w:tcW w:w="3803" w:type="dxa"/>
                </w:tcPr>
                <w:p w14:paraId="56A062C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BIGINT : le SIRET comporte 11 chiffres.</w:t>
                  </w:r>
                </w:p>
              </w:tc>
              <w:tc>
                <w:tcPr>
                  <w:tcW w:w="379" w:type="dxa"/>
                  <w:vAlign w:val="center"/>
                </w:tcPr>
                <w:p w14:paraId="61F9EB9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4BD0F44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8" w:type="dxa"/>
                  <w:vAlign w:val="center"/>
                </w:tcPr>
                <w:p w14:paraId="2A370BA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18BFE50F"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0E26F8B6" w14:textId="77777777" w:rsidR="00F9616B" w:rsidRPr="00E44B00" w:rsidRDefault="00F9616B" w:rsidP="00F9616B">
                  <w:pPr>
                    <w:rPr>
                      <w:sz w:val="22"/>
                      <w:szCs w:val="22"/>
                    </w:rPr>
                  </w:pPr>
                  <w:proofErr w:type="spellStart"/>
                  <w:proofErr w:type="gramStart"/>
                  <w:r>
                    <w:rPr>
                      <w:sz w:val="22"/>
                      <w:szCs w:val="22"/>
                    </w:rPr>
                    <w:t>name</w:t>
                  </w:r>
                  <w:proofErr w:type="spellEnd"/>
                  <w:proofErr w:type="gramEnd"/>
                </w:p>
              </w:tc>
              <w:tc>
                <w:tcPr>
                  <w:tcW w:w="3803" w:type="dxa"/>
                </w:tcPr>
                <w:p w14:paraId="08202381"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9" w:type="dxa"/>
                  <w:vAlign w:val="center"/>
                </w:tcPr>
                <w:p w14:paraId="53FEC6F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024711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4113340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50C2A2CD"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14C3353D" w14:textId="77777777" w:rsidR="00F9616B" w:rsidRPr="00E44B00" w:rsidRDefault="00F9616B" w:rsidP="00F9616B">
                  <w:pPr>
                    <w:rPr>
                      <w:sz w:val="22"/>
                      <w:szCs w:val="22"/>
                    </w:rPr>
                  </w:pPr>
                  <w:proofErr w:type="gramStart"/>
                  <w:r>
                    <w:rPr>
                      <w:sz w:val="22"/>
                      <w:szCs w:val="22"/>
                    </w:rPr>
                    <w:t>url</w:t>
                  </w:r>
                  <w:proofErr w:type="gramEnd"/>
                </w:p>
              </w:tc>
              <w:tc>
                <w:tcPr>
                  <w:tcW w:w="3803" w:type="dxa"/>
                </w:tcPr>
                <w:p w14:paraId="1FDE0EE6"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255 charactères autorisés.</w:t>
                  </w:r>
                </w:p>
              </w:tc>
              <w:tc>
                <w:tcPr>
                  <w:tcW w:w="379" w:type="dxa"/>
                  <w:vAlign w:val="center"/>
                </w:tcPr>
                <w:p w14:paraId="24EE47B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64417611"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3E5B546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5A5FBFAC"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55EC7E12" w14:textId="77777777" w:rsidR="00F9616B" w:rsidRPr="00E44B00" w:rsidRDefault="00F9616B" w:rsidP="00F9616B">
                  <w:pPr>
                    <w:rPr>
                      <w:sz w:val="22"/>
                      <w:szCs w:val="22"/>
                    </w:rPr>
                  </w:pPr>
                  <w:proofErr w:type="gramStart"/>
                  <w:r>
                    <w:rPr>
                      <w:sz w:val="22"/>
                      <w:szCs w:val="22"/>
                    </w:rPr>
                    <w:t>email</w:t>
                  </w:r>
                  <w:proofErr w:type="gramEnd"/>
                </w:p>
              </w:tc>
              <w:tc>
                <w:tcPr>
                  <w:tcW w:w="3803" w:type="dxa"/>
                </w:tcPr>
                <w:p w14:paraId="6CAD4C15"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100 charactères autorisés.</w:t>
                  </w:r>
                </w:p>
              </w:tc>
              <w:tc>
                <w:tcPr>
                  <w:tcW w:w="379" w:type="dxa"/>
                  <w:vAlign w:val="center"/>
                </w:tcPr>
                <w:p w14:paraId="4F4CAFC6"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4C00195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3ADA0E3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0964BEB5"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26492112" w14:textId="77777777" w:rsidR="00F9616B" w:rsidRDefault="00F9616B" w:rsidP="00F9616B">
                  <w:pPr>
                    <w:rPr>
                      <w:sz w:val="22"/>
                      <w:szCs w:val="22"/>
                    </w:rPr>
                  </w:pPr>
                  <w:proofErr w:type="gramStart"/>
                  <w:r>
                    <w:rPr>
                      <w:sz w:val="22"/>
                      <w:szCs w:val="22"/>
                    </w:rPr>
                    <w:t>phone</w:t>
                  </w:r>
                  <w:proofErr w:type="gramEnd"/>
                </w:p>
              </w:tc>
              <w:tc>
                <w:tcPr>
                  <w:tcW w:w="3803" w:type="dxa"/>
                </w:tcPr>
                <w:p w14:paraId="5E86857B"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20 charactères autorisés.</w:t>
                  </w:r>
                </w:p>
              </w:tc>
              <w:tc>
                <w:tcPr>
                  <w:tcW w:w="379" w:type="dxa"/>
                  <w:vAlign w:val="center"/>
                </w:tcPr>
                <w:p w14:paraId="69BBA6A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5EF484B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659467F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119D041D"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78F4C8AB" w14:textId="77777777" w:rsidR="00F9616B" w:rsidRDefault="00F9616B" w:rsidP="00F9616B">
                  <w:pPr>
                    <w:rPr>
                      <w:b w:val="0"/>
                      <w:bCs w:val="0"/>
                      <w:sz w:val="22"/>
                      <w:szCs w:val="22"/>
                    </w:rPr>
                  </w:pPr>
                  <w:proofErr w:type="spellStart"/>
                  <w:r>
                    <w:rPr>
                      <w:sz w:val="22"/>
                      <w:szCs w:val="22"/>
                    </w:rPr>
                    <w:t>Adress</w:t>
                  </w:r>
                  <w:proofErr w:type="spellEnd"/>
                  <w:r>
                    <w:rPr>
                      <w:sz w:val="22"/>
                      <w:szCs w:val="22"/>
                    </w:rPr>
                    <w:t>_</w:t>
                  </w:r>
                </w:p>
                <w:p w14:paraId="61C33AAF" w14:textId="77777777" w:rsidR="00F9616B" w:rsidRDefault="00F9616B" w:rsidP="00F9616B">
                  <w:pPr>
                    <w:rPr>
                      <w:sz w:val="22"/>
                      <w:szCs w:val="22"/>
                    </w:rPr>
                  </w:pPr>
                  <w:proofErr w:type="spellStart"/>
                  <w:proofErr w:type="gramStart"/>
                  <w:r>
                    <w:rPr>
                      <w:sz w:val="22"/>
                      <w:szCs w:val="22"/>
                    </w:rPr>
                    <w:t>adress</w:t>
                  </w:r>
                  <w:proofErr w:type="gramEnd"/>
                  <w:r>
                    <w:rPr>
                      <w:sz w:val="22"/>
                      <w:szCs w:val="22"/>
                    </w:rPr>
                    <w:t>_id</w:t>
                  </w:r>
                  <w:proofErr w:type="spellEnd"/>
                </w:p>
              </w:tc>
              <w:tc>
                <w:tcPr>
                  <w:tcW w:w="3803" w:type="dxa"/>
                </w:tcPr>
                <w:p w14:paraId="19AF4170"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FK : renvoie à la table « </w:t>
                  </w:r>
                  <w:proofErr w:type="spellStart"/>
                  <w:r>
                    <w:rPr>
                      <w:i/>
                      <w:iCs/>
                      <w:color w:val="auto"/>
                      <w:sz w:val="22"/>
                      <w:szCs w:val="22"/>
                    </w:rPr>
                    <w:t>Adress</w:t>
                  </w:r>
                  <w:proofErr w:type="spellEnd"/>
                  <w:r>
                    <w:rPr>
                      <w:i/>
                      <w:iCs/>
                      <w:color w:val="auto"/>
                      <w:sz w:val="22"/>
                      <w:szCs w:val="22"/>
                    </w:rPr>
                    <w:t> » et son attribut « </w:t>
                  </w:r>
                  <w:proofErr w:type="spellStart"/>
                  <w:r>
                    <w:rPr>
                      <w:i/>
                      <w:iCs/>
                      <w:color w:val="auto"/>
                      <w:sz w:val="22"/>
                      <w:szCs w:val="22"/>
                    </w:rPr>
                    <w:t>adress_id</w:t>
                  </w:r>
                  <w:proofErr w:type="spellEnd"/>
                  <w:r>
                    <w:rPr>
                      <w:i/>
                      <w:iCs/>
                      <w:color w:val="auto"/>
                      <w:sz w:val="22"/>
                      <w:szCs w:val="22"/>
                    </w:rPr>
                    <w:t> ». Adresse postale.</w:t>
                  </w:r>
                </w:p>
              </w:tc>
              <w:tc>
                <w:tcPr>
                  <w:tcW w:w="379" w:type="dxa"/>
                  <w:vAlign w:val="center"/>
                </w:tcPr>
                <w:p w14:paraId="736E34CF"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65ECE23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4BAEF29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4FB39909"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60616DB6"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8"/>
        <w:gridCol w:w="2637"/>
        <w:gridCol w:w="5869"/>
      </w:tblGrid>
      <w:tr w:rsidR="00F9616B" w14:paraId="46FEAC21"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right w:val="single" w:sz="4" w:space="0" w:color="FFFFFF" w:themeColor="background1"/>
            </w:tcBorders>
          </w:tcPr>
          <w:p w14:paraId="14BAB763" w14:textId="77777777" w:rsidR="00F9616B" w:rsidRPr="00E44B00" w:rsidRDefault="00F9616B" w:rsidP="00F9616B">
            <w:pPr>
              <w:rPr>
                <w:sz w:val="22"/>
                <w:szCs w:val="22"/>
              </w:rPr>
            </w:pPr>
            <w:r>
              <w:rPr>
                <w:sz w:val="22"/>
                <w:szCs w:val="22"/>
              </w:rPr>
              <w:t>Relation</w:t>
            </w:r>
          </w:p>
        </w:tc>
        <w:tc>
          <w:tcPr>
            <w:tcW w:w="2637" w:type="dxa"/>
            <w:tcBorders>
              <w:left w:val="single" w:sz="4" w:space="0" w:color="FFFFFF" w:themeColor="background1"/>
              <w:right w:val="single" w:sz="4" w:space="0" w:color="FFFFFF" w:themeColor="background1"/>
            </w:tcBorders>
          </w:tcPr>
          <w:p w14:paraId="5A1A0364"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5869" w:type="dxa"/>
            <w:tcBorders>
              <w:left w:val="single" w:sz="4" w:space="0" w:color="FFFFFF" w:themeColor="background1"/>
            </w:tcBorders>
          </w:tcPr>
          <w:p w14:paraId="3300F689"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7C15F4C0"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31E36F8" w14:textId="77777777" w:rsidR="00F9616B" w:rsidRDefault="00F9616B" w:rsidP="00F9616B">
            <w:pPr>
              <w:rPr>
                <w:sz w:val="22"/>
                <w:szCs w:val="22"/>
              </w:rPr>
            </w:pPr>
            <w:r>
              <w:rPr>
                <w:sz w:val="22"/>
                <w:szCs w:val="22"/>
              </w:rPr>
              <w:t>1 – 1</w:t>
            </w:r>
          </w:p>
        </w:tc>
        <w:tc>
          <w:tcPr>
            <w:tcW w:w="2637" w:type="dxa"/>
          </w:tcPr>
          <w:p w14:paraId="292F9ECA"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Adress</w:t>
            </w:r>
            <w:proofErr w:type="spellEnd"/>
          </w:p>
        </w:tc>
        <w:tc>
          <w:tcPr>
            <w:tcW w:w="5869" w:type="dxa"/>
          </w:tcPr>
          <w:p w14:paraId="22EB64E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restaurant est lié à une unique adresse postale.</w:t>
            </w:r>
          </w:p>
          <w:p w14:paraId="3B8BC51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postale est liée à aucun ou un unique restaurant.</w:t>
            </w:r>
          </w:p>
        </w:tc>
      </w:tr>
      <w:tr w:rsidR="00F9616B" w14:paraId="350D4A52" w14:textId="77777777" w:rsidTr="00F9616B">
        <w:tc>
          <w:tcPr>
            <w:cnfStyle w:val="001000000000" w:firstRow="0" w:lastRow="0" w:firstColumn="1" w:lastColumn="0" w:oddVBand="0" w:evenVBand="0" w:oddHBand="0" w:evenHBand="0" w:firstRowFirstColumn="0" w:firstRowLastColumn="0" w:lastRowFirstColumn="0" w:lastRowLastColumn="0"/>
            <w:tcW w:w="1128" w:type="dxa"/>
          </w:tcPr>
          <w:p w14:paraId="715B5652" w14:textId="77777777" w:rsidR="00F9616B" w:rsidRDefault="00F9616B" w:rsidP="00F9616B">
            <w:pPr>
              <w:rPr>
                <w:sz w:val="22"/>
                <w:szCs w:val="22"/>
              </w:rPr>
            </w:pPr>
            <w:proofErr w:type="gramStart"/>
            <w:r>
              <w:rPr>
                <w:sz w:val="22"/>
                <w:szCs w:val="22"/>
              </w:rPr>
              <w:t>0..*</w:t>
            </w:r>
            <w:proofErr w:type="gramEnd"/>
            <w:r>
              <w:rPr>
                <w:sz w:val="22"/>
                <w:szCs w:val="22"/>
              </w:rPr>
              <w:t xml:space="preserve"> - 1</w:t>
            </w:r>
          </w:p>
        </w:tc>
        <w:tc>
          <w:tcPr>
            <w:tcW w:w="2637" w:type="dxa"/>
          </w:tcPr>
          <w:p w14:paraId="580B6945"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FormOrderSupplier</w:t>
            </w:r>
            <w:proofErr w:type="spellEnd"/>
          </w:p>
        </w:tc>
        <w:tc>
          <w:tcPr>
            <w:tcW w:w="5869" w:type="dxa"/>
          </w:tcPr>
          <w:p w14:paraId="48D2620B"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bon de commande.</w:t>
            </w:r>
          </w:p>
          <w:p w14:paraId="4A082201"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bon de commande est lié à un unique restaurant.</w:t>
            </w:r>
          </w:p>
        </w:tc>
      </w:tr>
      <w:tr w:rsidR="00F9616B" w14:paraId="579F3EFB"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9E8E9FA" w14:textId="77777777" w:rsidR="00F9616B" w:rsidRPr="00E44B00" w:rsidRDefault="00F9616B" w:rsidP="00F9616B">
            <w:pPr>
              <w:rPr>
                <w:sz w:val="22"/>
                <w:szCs w:val="22"/>
              </w:rPr>
            </w:pPr>
            <w:proofErr w:type="gramStart"/>
            <w:r>
              <w:rPr>
                <w:sz w:val="22"/>
                <w:szCs w:val="22"/>
              </w:rPr>
              <w:t>0..*</w:t>
            </w:r>
            <w:proofErr w:type="gramEnd"/>
            <w:r>
              <w:rPr>
                <w:sz w:val="22"/>
                <w:szCs w:val="22"/>
              </w:rPr>
              <w:t xml:space="preserve"> - 1</w:t>
            </w:r>
          </w:p>
        </w:tc>
        <w:tc>
          <w:tcPr>
            <w:tcW w:w="2637" w:type="dxa"/>
          </w:tcPr>
          <w:p w14:paraId="576512E1"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5869" w:type="dxa"/>
          </w:tcPr>
          <w:p w14:paraId="5B9233A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restaurant est lié à aucune ou plusieurs commandes.</w:t>
            </w:r>
          </w:p>
          <w:p w14:paraId="12D384ED"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un unique restaurant.</w:t>
            </w:r>
          </w:p>
        </w:tc>
      </w:tr>
      <w:tr w:rsidR="00F9616B" w14:paraId="6DCFF06B" w14:textId="77777777" w:rsidTr="00F9616B">
        <w:trPr>
          <w:trHeight w:val="1036"/>
        </w:trPr>
        <w:tc>
          <w:tcPr>
            <w:cnfStyle w:val="001000000000" w:firstRow="0" w:lastRow="0" w:firstColumn="1" w:lastColumn="0" w:oddVBand="0" w:evenVBand="0" w:oddHBand="0" w:evenHBand="0" w:firstRowFirstColumn="0" w:firstRowLastColumn="0" w:lastRowFirstColumn="0" w:lastRowLastColumn="0"/>
            <w:tcW w:w="1128" w:type="dxa"/>
          </w:tcPr>
          <w:p w14:paraId="133FF695" w14:textId="77777777" w:rsidR="00F9616B" w:rsidRPr="00E44B00" w:rsidRDefault="00F9616B" w:rsidP="00F9616B">
            <w:pPr>
              <w:rPr>
                <w:sz w:val="22"/>
                <w:szCs w:val="22"/>
              </w:rPr>
            </w:pPr>
            <w:r>
              <w:rPr>
                <w:sz w:val="22"/>
                <w:szCs w:val="22"/>
              </w:rPr>
              <w:t>Jonction</w:t>
            </w:r>
          </w:p>
        </w:tc>
        <w:tc>
          <w:tcPr>
            <w:tcW w:w="2637" w:type="dxa"/>
          </w:tcPr>
          <w:p w14:paraId="17E36BFA"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Restaurant_has_Ingredient</w:t>
            </w:r>
            <w:proofErr w:type="spellEnd"/>
          </w:p>
        </w:tc>
        <w:tc>
          <w:tcPr>
            <w:tcW w:w="5869" w:type="dxa"/>
          </w:tcPr>
          <w:p w14:paraId="0AB211F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Restaurant_has_Ingredient</w:t>
            </w:r>
            <w:proofErr w:type="spellEnd"/>
            <w:r>
              <w:rPr>
                <w:i/>
                <w:iCs/>
                <w:sz w:val="22"/>
                <w:szCs w:val="22"/>
              </w:rPr>
              <w:t xml:space="preserve"> est une table de jonction entre Restaurant et </w:t>
            </w:r>
            <w:proofErr w:type="spellStart"/>
            <w:r>
              <w:rPr>
                <w:i/>
                <w:iCs/>
                <w:sz w:val="22"/>
                <w:szCs w:val="22"/>
              </w:rPr>
              <w:t>Ingredient</w:t>
            </w:r>
            <w:proofErr w:type="spellEnd"/>
            <w:r>
              <w:rPr>
                <w:i/>
                <w:iCs/>
                <w:sz w:val="22"/>
                <w:szCs w:val="22"/>
              </w:rPr>
              <w:t>.</w:t>
            </w:r>
          </w:p>
          <w:p w14:paraId="6C68EB4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ingrédients.</w:t>
            </w:r>
          </w:p>
          <w:p w14:paraId="1016F0D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ingrédient est lié à un ou plusieurs restaurants.</w:t>
            </w:r>
          </w:p>
          <w:p w14:paraId="5B2321AE"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La table précise la quantité (en grammes) par ingrédient.</w:t>
            </w:r>
          </w:p>
        </w:tc>
      </w:tr>
      <w:tr w:rsidR="00F9616B" w14:paraId="555310D7"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D471B66" w14:textId="77777777" w:rsidR="00F9616B" w:rsidRDefault="00F9616B" w:rsidP="00F9616B">
            <w:pPr>
              <w:rPr>
                <w:sz w:val="22"/>
                <w:szCs w:val="22"/>
              </w:rPr>
            </w:pPr>
            <w:r>
              <w:rPr>
                <w:sz w:val="22"/>
                <w:szCs w:val="22"/>
              </w:rPr>
              <w:t>Jonction</w:t>
            </w:r>
          </w:p>
        </w:tc>
        <w:tc>
          <w:tcPr>
            <w:tcW w:w="2637" w:type="dxa"/>
          </w:tcPr>
          <w:p w14:paraId="0BF312D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Restaurant_has_Product</w:t>
            </w:r>
            <w:proofErr w:type="spellEnd"/>
          </w:p>
        </w:tc>
        <w:tc>
          <w:tcPr>
            <w:tcW w:w="5869" w:type="dxa"/>
          </w:tcPr>
          <w:p w14:paraId="072776F7"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Restaurant_has_Product</w:t>
            </w:r>
            <w:proofErr w:type="spellEnd"/>
            <w:r>
              <w:rPr>
                <w:i/>
                <w:iCs/>
                <w:sz w:val="22"/>
                <w:szCs w:val="22"/>
              </w:rPr>
              <w:t xml:space="preserve"> est une table de jonction entre Restaurant et Product.</w:t>
            </w:r>
          </w:p>
          <w:p w14:paraId="100B8A9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restaurant est lié à aucun ou plusieurs produits.</w:t>
            </w:r>
          </w:p>
          <w:p w14:paraId="25CFB64B"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lié à un ou plusieurs restaurants.</w:t>
            </w:r>
          </w:p>
          <w:p w14:paraId="2C91180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précise la quantité par produit.</w:t>
            </w:r>
          </w:p>
        </w:tc>
      </w:tr>
      <w:tr w:rsidR="00F9616B" w14:paraId="0CBFA5F1" w14:textId="77777777" w:rsidTr="00F9616B">
        <w:tc>
          <w:tcPr>
            <w:cnfStyle w:val="001000000000" w:firstRow="0" w:lastRow="0" w:firstColumn="1" w:lastColumn="0" w:oddVBand="0" w:evenVBand="0" w:oddHBand="0" w:evenHBand="0" w:firstRowFirstColumn="0" w:firstRowLastColumn="0" w:lastRowFirstColumn="0" w:lastRowLastColumn="0"/>
            <w:tcW w:w="1128" w:type="dxa"/>
          </w:tcPr>
          <w:p w14:paraId="6EB9FB91" w14:textId="77777777" w:rsidR="00F9616B" w:rsidRDefault="00F9616B" w:rsidP="00F9616B">
            <w:pPr>
              <w:rPr>
                <w:sz w:val="22"/>
                <w:szCs w:val="22"/>
              </w:rPr>
            </w:pPr>
            <w:r>
              <w:rPr>
                <w:sz w:val="22"/>
                <w:szCs w:val="22"/>
              </w:rPr>
              <w:t>Jonction</w:t>
            </w:r>
          </w:p>
        </w:tc>
        <w:tc>
          <w:tcPr>
            <w:tcW w:w="2637" w:type="dxa"/>
          </w:tcPr>
          <w:p w14:paraId="6FF4E65B"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User_has_Restaurant</w:t>
            </w:r>
            <w:proofErr w:type="spellEnd"/>
          </w:p>
        </w:tc>
        <w:tc>
          <w:tcPr>
            <w:tcW w:w="5869" w:type="dxa"/>
          </w:tcPr>
          <w:p w14:paraId="2136147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User_has_Restaurant</w:t>
            </w:r>
            <w:proofErr w:type="spellEnd"/>
            <w:r>
              <w:rPr>
                <w:i/>
                <w:iCs/>
                <w:sz w:val="22"/>
                <w:szCs w:val="22"/>
              </w:rPr>
              <w:t xml:space="preserve"> est une table de jonction entre User et Restaurant.</w:t>
            </w:r>
          </w:p>
          <w:p w14:paraId="32BCDAC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utilisateurs (employé, manager).</w:t>
            </w:r>
          </w:p>
          <w:p w14:paraId="1220BB5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employé est lié à un unique restaurant.</w:t>
            </w:r>
          </w:p>
        </w:tc>
      </w:tr>
    </w:tbl>
    <w:p w14:paraId="2F4DBDE8" w14:textId="77777777" w:rsidR="00F9616B" w:rsidRDefault="00F9616B" w:rsidP="00F9616B">
      <w:pPr>
        <w:pStyle w:val="Titre4"/>
      </w:pPr>
      <w:r>
        <w:lastRenderedPageBreak/>
        <w:t>Table « </w:t>
      </w:r>
      <w:proofErr w:type="spellStart"/>
      <w:r>
        <w:t>Role</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1"/>
        <w:gridCol w:w="6537"/>
      </w:tblGrid>
      <w:tr w:rsidR="00F9616B" w14:paraId="4F925FB2"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547B3F54" w14:textId="77777777" w:rsidR="00F9616B" w:rsidRDefault="00F9616B" w:rsidP="00F9616B">
            <w:pPr>
              <w:pStyle w:val="Corpsdetexte"/>
              <w:jc w:val="center"/>
            </w:pPr>
            <w:r w:rsidRPr="00F7518D">
              <w:rPr>
                <w:noProof/>
              </w:rPr>
              <w:drawing>
                <wp:inline distT="0" distB="0" distL="0" distR="0" wp14:anchorId="598BC80B" wp14:editId="62863518">
                  <wp:extent cx="1483860" cy="1041400"/>
                  <wp:effectExtent l="0" t="0" r="2540"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4722" cy="1056041"/>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464"/>
              <w:gridCol w:w="3665"/>
              <w:gridCol w:w="377"/>
              <w:gridCol w:w="404"/>
              <w:gridCol w:w="401"/>
            </w:tblGrid>
            <w:tr w:rsidR="00F9616B" w14:paraId="3C531A36"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4" w:type="dxa"/>
                  <w:tcBorders>
                    <w:right w:val="single" w:sz="4" w:space="0" w:color="FFFFFF" w:themeColor="background1"/>
                  </w:tcBorders>
                </w:tcPr>
                <w:p w14:paraId="17394F63" w14:textId="77777777" w:rsidR="00F9616B" w:rsidRPr="00E44B00" w:rsidRDefault="00F9616B" w:rsidP="00F9616B">
                  <w:pPr>
                    <w:rPr>
                      <w:sz w:val="22"/>
                      <w:szCs w:val="22"/>
                    </w:rPr>
                  </w:pPr>
                  <w:r>
                    <w:rPr>
                      <w:sz w:val="22"/>
                      <w:szCs w:val="22"/>
                    </w:rPr>
                    <w:t>Colonne</w:t>
                  </w:r>
                </w:p>
              </w:tc>
              <w:tc>
                <w:tcPr>
                  <w:tcW w:w="3665" w:type="dxa"/>
                  <w:tcBorders>
                    <w:left w:val="single" w:sz="4" w:space="0" w:color="FFFFFF" w:themeColor="background1"/>
                    <w:right w:val="single" w:sz="4" w:space="0" w:color="FFFFFF" w:themeColor="background1"/>
                  </w:tcBorders>
                </w:tcPr>
                <w:p w14:paraId="0CA74297"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7" w:type="dxa"/>
                  <w:tcBorders>
                    <w:left w:val="single" w:sz="4" w:space="0" w:color="FFFFFF" w:themeColor="background1"/>
                  </w:tcBorders>
                  <w:vAlign w:val="center"/>
                </w:tcPr>
                <w:p w14:paraId="07B2421F"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5C9F59A1"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401" w:type="dxa"/>
                  <w:tcBorders>
                    <w:left w:val="single" w:sz="4" w:space="0" w:color="FFFFFF" w:themeColor="background1"/>
                  </w:tcBorders>
                  <w:vAlign w:val="center"/>
                </w:tcPr>
                <w:p w14:paraId="683E626F"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0424DAB1"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4" w:type="dxa"/>
                </w:tcPr>
                <w:p w14:paraId="5B2153F2" w14:textId="77777777" w:rsidR="00F9616B" w:rsidRPr="00E44B00" w:rsidRDefault="00F9616B" w:rsidP="00F9616B">
                  <w:pPr>
                    <w:rPr>
                      <w:sz w:val="22"/>
                      <w:szCs w:val="22"/>
                    </w:rPr>
                  </w:pPr>
                  <w:proofErr w:type="spellStart"/>
                  <w:proofErr w:type="gramStart"/>
                  <w:r>
                    <w:rPr>
                      <w:sz w:val="22"/>
                      <w:szCs w:val="22"/>
                    </w:rPr>
                    <w:t>role</w:t>
                  </w:r>
                  <w:proofErr w:type="gramEnd"/>
                  <w:r>
                    <w:rPr>
                      <w:sz w:val="22"/>
                      <w:szCs w:val="22"/>
                    </w:rPr>
                    <w:t>_id</w:t>
                  </w:r>
                  <w:proofErr w:type="spellEnd"/>
                </w:p>
              </w:tc>
              <w:tc>
                <w:tcPr>
                  <w:tcW w:w="3665" w:type="dxa"/>
                </w:tcPr>
                <w:p w14:paraId="289E4BF3"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7" w:type="dxa"/>
                  <w:vAlign w:val="center"/>
                </w:tcPr>
                <w:p w14:paraId="5BD4655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7E41BAE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1" w:type="dxa"/>
                  <w:vAlign w:val="center"/>
                </w:tcPr>
                <w:p w14:paraId="3AAC6ED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3DACF188"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464" w:type="dxa"/>
                </w:tcPr>
                <w:p w14:paraId="14E66EB4" w14:textId="77777777" w:rsidR="00F9616B" w:rsidRPr="00E44B00" w:rsidRDefault="00F9616B" w:rsidP="00F9616B">
                  <w:pPr>
                    <w:rPr>
                      <w:sz w:val="22"/>
                      <w:szCs w:val="22"/>
                    </w:rPr>
                  </w:pPr>
                  <w:proofErr w:type="spellStart"/>
                  <w:proofErr w:type="gramStart"/>
                  <w:r>
                    <w:rPr>
                      <w:sz w:val="22"/>
                      <w:szCs w:val="22"/>
                    </w:rPr>
                    <w:t>title</w:t>
                  </w:r>
                  <w:proofErr w:type="spellEnd"/>
                  <w:proofErr w:type="gramEnd"/>
                </w:p>
              </w:tc>
              <w:tc>
                <w:tcPr>
                  <w:tcW w:w="3665" w:type="dxa"/>
                </w:tcPr>
                <w:p w14:paraId="67319DEB"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7" w:type="dxa"/>
                  <w:vAlign w:val="center"/>
                </w:tcPr>
                <w:p w14:paraId="758438D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6C86066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6CB02CA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2EBACE8A"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3D6E0828"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988"/>
        <w:gridCol w:w="1893"/>
        <w:gridCol w:w="6753"/>
      </w:tblGrid>
      <w:tr w:rsidR="00F9616B" w14:paraId="1E4DD360"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413BADDD" w14:textId="77777777" w:rsidR="00F9616B" w:rsidRPr="00E44B00" w:rsidRDefault="00F9616B" w:rsidP="00F9616B">
            <w:pPr>
              <w:rPr>
                <w:sz w:val="22"/>
                <w:szCs w:val="22"/>
              </w:rPr>
            </w:pPr>
            <w:r>
              <w:rPr>
                <w:sz w:val="22"/>
                <w:szCs w:val="22"/>
              </w:rPr>
              <w:t>Relation</w:t>
            </w:r>
          </w:p>
        </w:tc>
        <w:tc>
          <w:tcPr>
            <w:tcW w:w="1842" w:type="dxa"/>
            <w:tcBorders>
              <w:left w:val="single" w:sz="4" w:space="0" w:color="FFFFFF" w:themeColor="background1"/>
              <w:right w:val="single" w:sz="4" w:space="0" w:color="FFFFFF" w:themeColor="background1"/>
            </w:tcBorders>
          </w:tcPr>
          <w:p w14:paraId="2989CE21"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804" w:type="dxa"/>
            <w:tcBorders>
              <w:left w:val="single" w:sz="4" w:space="0" w:color="FFFFFF" w:themeColor="background1"/>
            </w:tcBorders>
          </w:tcPr>
          <w:p w14:paraId="26B58F79"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1BC94182"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B2C91E" w14:textId="77777777" w:rsidR="00F9616B" w:rsidRPr="00E44B00" w:rsidRDefault="00F9616B" w:rsidP="00F9616B">
            <w:pPr>
              <w:rPr>
                <w:sz w:val="22"/>
                <w:szCs w:val="22"/>
              </w:rPr>
            </w:pPr>
            <w:r>
              <w:rPr>
                <w:sz w:val="22"/>
                <w:szCs w:val="22"/>
              </w:rPr>
              <w:t>Junction</w:t>
            </w:r>
          </w:p>
        </w:tc>
        <w:tc>
          <w:tcPr>
            <w:tcW w:w="1842" w:type="dxa"/>
          </w:tcPr>
          <w:p w14:paraId="27DA431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Role_has_Privilege</w:t>
            </w:r>
            <w:proofErr w:type="spellEnd"/>
          </w:p>
        </w:tc>
        <w:tc>
          <w:tcPr>
            <w:tcW w:w="6804" w:type="dxa"/>
          </w:tcPr>
          <w:p w14:paraId="7B4B9B5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Role_has_</w:t>
            </w:r>
            <w:proofErr w:type="gramStart"/>
            <w:r>
              <w:rPr>
                <w:i/>
                <w:iCs/>
                <w:sz w:val="22"/>
                <w:szCs w:val="22"/>
              </w:rPr>
              <w:t>Privilege</w:t>
            </w:r>
            <w:proofErr w:type="spellEnd"/>
            <w:r>
              <w:rPr>
                <w:i/>
                <w:iCs/>
                <w:sz w:val="22"/>
                <w:szCs w:val="22"/>
              </w:rPr>
              <w:t xml:space="preserve">  est</w:t>
            </w:r>
            <w:proofErr w:type="gramEnd"/>
            <w:r>
              <w:rPr>
                <w:i/>
                <w:iCs/>
                <w:sz w:val="22"/>
                <w:szCs w:val="22"/>
              </w:rPr>
              <w:t xml:space="preserve"> une table de jonction entre </w:t>
            </w:r>
            <w:proofErr w:type="spellStart"/>
            <w:r>
              <w:rPr>
                <w:i/>
                <w:iCs/>
                <w:sz w:val="22"/>
                <w:szCs w:val="22"/>
              </w:rPr>
              <w:t>Role</w:t>
            </w:r>
            <w:proofErr w:type="spellEnd"/>
            <w:r>
              <w:rPr>
                <w:i/>
                <w:iCs/>
                <w:sz w:val="22"/>
                <w:szCs w:val="22"/>
              </w:rPr>
              <w:t xml:space="preserve"> et </w:t>
            </w:r>
            <w:proofErr w:type="spellStart"/>
            <w:r>
              <w:rPr>
                <w:i/>
                <w:iCs/>
                <w:sz w:val="22"/>
                <w:szCs w:val="22"/>
              </w:rPr>
              <w:t>Privilege</w:t>
            </w:r>
            <w:proofErr w:type="spellEnd"/>
            <w:r>
              <w:rPr>
                <w:i/>
                <w:iCs/>
                <w:sz w:val="22"/>
                <w:szCs w:val="22"/>
              </w:rPr>
              <w:t>.</w:t>
            </w:r>
          </w:p>
          <w:p w14:paraId="1E946E3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xml:space="preserve">Un </w:t>
            </w:r>
            <w:proofErr w:type="spellStart"/>
            <w:r>
              <w:rPr>
                <w:i/>
                <w:iCs/>
                <w:sz w:val="22"/>
                <w:szCs w:val="22"/>
              </w:rPr>
              <w:t>role</w:t>
            </w:r>
            <w:proofErr w:type="spellEnd"/>
            <w:r>
              <w:rPr>
                <w:i/>
                <w:iCs/>
                <w:sz w:val="22"/>
                <w:szCs w:val="22"/>
              </w:rPr>
              <w:t xml:space="preserve"> est lié à aucun ou plusieurs utilisateurs.</w:t>
            </w:r>
          </w:p>
          <w:p w14:paraId="3F54302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est lié à au moins un ou plusieurs utilisateurs.</w:t>
            </w:r>
          </w:p>
        </w:tc>
      </w:tr>
      <w:tr w:rsidR="00F9616B" w14:paraId="070E0B19" w14:textId="77777777" w:rsidTr="00F9616B">
        <w:tc>
          <w:tcPr>
            <w:cnfStyle w:val="001000000000" w:firstRow="0" w:lastRow="0" w:firstColumn="1" w:lastColumn="0" w:oddVBand="0" w:evenVBand="0" w:oddHBand="0" w:evenHBand="0" w:firstRowFirstColumn="0" w:firstRowLastColumn="0" w:lastRowFirstColumn="0" w:lastRowLastColumn="0"/>
            <w:tcW w:w="988" w:type="dxa"/>
          </w:tcPr>
          <w:p w14:paraId="12E2E82E" w14:textId="77777777" w:rsidR="00F9616B" w:rsidRPr="00E44B00" w:rsidRDefault="00F9616B" w:rsidP="00F9616B">
            <w:pPr>
              <w:rPr>
                <w:sz w:val="22"/>
                <w:szCs w:val="22"/>
              </w:rPr>
            </w:pPr>
            <w:r>
              <w:rPr>
                <w:sz w:val="22"/>
                <w:szCs w:val="22"/>
              </w:rPr>
              <w:t>Junction</w:t>
            </w:r>
          </w:p>
        </w:tc>
        <w:tc>
          <w:tcPr>
            <w:tcW w:w="1842" w:type="dxa"/>
          </w:tcPr>
          <w:p w14:paraId="25F1D8EC"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p>
        </w:tc>
        <w:tc>
          <w:tcPr>
            <w:tcW w:w="6804" w:type="dxa"/>
          </w:tcPr>
          <w:p w14:paraId="4A1B8FA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r>
              <w:rPr>
                <w:i/>
                <w:iCs/>
                <w:sz w:val="22"/>
                <w:szCs w:val="22"/>
              </w:rPr>
              <w:t xml:space="preserve"> est une table de jonction entre </w:t>
            </w:r>
            <w:proofErr w:type="spellStart"/>
            <w:r>
              <w:rPr>
                <w:i/>
                <w:iCs/>
                <w:sz w:val="22"/>
                <w:szCs w:val="22"/>
              </w:rPr>
              <w:t>Role</w:t>
            </w:r>
            <w:proofErr w:type="spellEnd"/>
            <w:r>
              <w:rPr>
                <w:i/>
                <w:iCs/>
                <w:sz w:val="22"/>
                <w:szCs w:val="22"/>
              </w:rPr>
              <w:t xml:space="preserve"> et User.</w:t>
            </w:r>
          </w:p>
          <w:p w14:paraId="1E62E32B"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utilisateur est lié à un ou plusieurs rôles.</w:t>
            </w:r>
          </w:p>
          <w:p w14:paraId="52B1B8D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rôle est lié à aucun ou plusieurs utilisateurs.</w:t>
            </w:r>
          </w:p>
        </w:tc>
      </w:tr>
    </w:tbl>
    <w:p w14:paraId="40CC6785" w14:textId="77777777" w:rsidR="00F9616B" w:rsidRDefault="00F9616B" w:rsidP="00F9616B">
      <w:pPr>
        <w:pStyle w:val="Corpsdetexte"/>
      </w:pPr>
    </w:p>
    <w:p w14:paraId="7CAC1DF3" w14:textId="77777777" w:rsidR="00F9616B" w:rsidRDefault="00F9616B" w:rsidP="00F9616B">
      <w:pPr>
        <w:pStyle w:val="Titre4"/>
      </w:pPr>
      <w:r>
        <w:t>Table « </w:t>
      </w:r>
      <w:proofErr w:type="spellStart"/>
      <w:r>
        <w:t>Status</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1"/>
        <w:gridCol w:w="6537"/>
      </w:tblGrid>
      <w:tr w:rsidR="00F9616B" w14:paraId="088B2A8A"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7205DBCD" w14:textId="77777777" w:rsidR="00F9616B" w:rsidRDefault="00F9616B" w:rsidP="00F9616B">
            <w:pPr>
              <w:pStyle w:val="Corpsdetexte"/>
              <w:jc w:val="center"/>
            </w:pPr>
            <w:r w:rsidRPr="00467BC0">
              <w:rPr>
                <w:noProof/>
              </w:rPr>
              <w:drawing>
                <wp:inline distT="0" distB="0" distL="0" distR="0" wp14:anchorId="51AFD786" wp14:editId="61EC088B">
                  <wp:extent cx="1593070" cy="1210733"/>
                  <wp:effectExtent l="0" t="0" r="762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17900" cy="1229604"/>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748"/>
              <w:gridCol w:w="3385"/>
              <w:gridCol w:w="376"/>
              <w:gridCol w:w="404"/>
              <w:gridCol w:w="398"/>
            </w:tblGrid>
            <w:tr w:rsidR="00F9616B" w14:paraId="088CA8BA"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48" w:type="dxa"/>
                  <w:tcBorders>
                    <w:right w:val="single" w:sz="4" w:space="0" w:color="FFFFFF" w:themeColor="background1"/>
                  </w:tcBorders>
                </w:tcPr>
                <w:p w14:paraId="65CE304C" w14:textId="77777777" w:rsidR="00F9616B" w:rsidRPr="00E44B00" w:rsidRDefault="00F9616B" w:rsidP="00F9616B">
                  <w:pPr>
                    <w:rPr>
                      <w:sz w:val="22"/>
                      <w:szCs w:val="22"/>
                    </w:rPr>
                  </w:pPr>
                  <w:r>
                    <w:rPr>
                      <w:sz w:val="22"/>
                      <w:szCs w:val="22"/>
                    </w:rPr>
                    <w:t>Colonne</w:t>
                  </w:r>
                </w:p>
              </w:tc>
              <w:tc>
                <w:tcPr>
                  <w:tcW w:w="3385" w:type="dxa"/>
                  <w:tcBorders>
                    <w:left w:val="single" w:sz="4" w:space="0" w:color="FFFFFF" w:themeColor="background1"/>
                    <w:right w:val="single" w:sz="4" w:space="0" w:color="FFFFFF" w:themeColor="background1"/>
                  </w:tcBorders>
                </w:tcPr>
                <w:p w14:paraId="321FB1F2"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6" w:type="dxa"/>
                  <w:tcBorders>
                    <w:left w:val="single" w:sz="4" w:space="0" w:color="FFFFFF" w:themeColor="background1"/>
                  </w:tcBorders>
                  <w:vAlign w:val="center"/>
                </w:tcPr>
                <w:p w14:paraId="04FA5EB2"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140F749C"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98" w:type="dxa"/>
                  <w:tcBorders>
                    <w:left w:val="single" w:sz="4" w:space="0" w:color="FFFFFF" w:themeColor="background1"/>
                  </w:tcBorders>
                  <w:vAlign w:val="center"/>
                </w:tcPr>
                <w:p w14:paraId="2FF9430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5E99543E"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48" w:type="dxa"/>
                </w:tcPr>
                <w:p w14:paraId="1731AADC" w14:textId="77777777" w:rsidR="00F9616B" w:rsidRPr="00E44B00" w:rsidRDefault="00F9616B" w:rsidP="00F9616B">
                  <w:pPr>
                    <w:rPr>
                      <w:sz w:val="22"/>
                      <w:szCs w:val="22"/>
                    </w:rPr>
                  </w:pPr>
                  <w:proofErr w:type="spellStart"/>
                  <w:proofErr w:type="gramStart"/>
                  <w:r>
                    <w:rPr>
                      <w:sz w:val="22"/>
                      <w:szCs w:val="22"/>
                    </w:rPr>
                    <w:t>status</w:t>
                  </w:r>
                  <w:proofErr w:type="gramEnd"/>
                  <w:r>
                    <w:rPr>
                      <w:sz w:val="22"/>
                      <w:szCs w:val="22"/>
                    </w:rPr>
                    <w:t>_id</w:t>
                  </w:r>
                  <w:proofErr w:type="spellEnd"/>
                </w:p>
              </w:tc>
              <w:tc>
                <w:tcPr>
                  <w:tcW w:w="3385" w:type="dxa"/>
                </w:tcPr>
                <w:p w14:paraId="677471B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6" w:type="dxa"/>
                  <w:vAlign w:val="center"/>
                </w:tcPr>
                <w:p w14:paraId="793C6C3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1E10BD9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98" w:type="dxa"/>
                  <w:vAlign w:val="center"/>
                </w:tcPr>
                <w:p w14:paraId="03473A6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4D60193C"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748" w:type="dxa"/>
                </w:tcPr>
                <w:p w14:paraId="3B41B6E7" w14:textId="77777777" w:rsidR="00F9616B" w:rsidRPr="00E44B00" w:rsidRDefault="00F9616B" w:rsidP="00F9616B">
                  <w:pPr>
                    <w:rPr>
                      <w:sz w:val="22"/>
                      <w:szCs w:val="22"/>
                    </w:rPr>
                  </w:pPr>
                  <w:proofErr w:type="spellStart"/>
                  <w:proofErr w:type="gramStart"/>
                  <w:r>
                    <w:rPr>
                      <w:sz w:val="22"/>
                      <w:szCs w:val="22"/>
                    </w:rPr>
                    <w:t>title</w:t>
                  </w:r>
                  <w:proofErr w:type="spellEnd"/>
                  <w:proofErr w:type="gramEnd"/>
                </w:p>
              </w:tc>
              <w:tc>
                <w:tcPr>
                  <w:tcW w:w="3385" w:type="dxa"/>
                </w:tcPr>
                <w:p w14:paraId="6312875E"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45 charactères autorisés.</w:t>
                  </w:r>
                </w:p>
              </w:tc>
              <w:tc>
                <w:tcPr>
                  <w:tcW w:w="376" w:type="dxa"/>
                  <w:vAlign w:val="center"/>
                </w:tcPr>
                <w:p w14:paraId="58E01DF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28EAF13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5833917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7AB4E391"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5DEBA328"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3"/>
        <w:gridCol w:w="1869"/>
        <w:gridCol w:w="6662"/>
      </w:tblGrid>
      <w:tr w:rsidR="00F9616B" w14:paraId="564398D8"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Borders>
              <w:right w:val="single" w:sz="4" w:space="0" w:color="FFFFFF" w:themeColor="background1"/>
            </w:tcBorders>
          </w:tcPr>
          <w:p w14:paraId="33DF2A1F" w14:textId="77777777" w:rsidR="00F9616B" w:rsidRPr="00E44B00" w:rsidRDefault="00F9616B" w:rsidP="00F9616B">
            <w:pPr>
              <w:rPr>
                <w:sz w:val="22"/>
                <w:szCs w:val="22"/>
              </w:rPr>
            </w:pPr>
            <w:r>
              <w:rPr>
                <w:sz w:val="22"/>
                <w:szCs w:val="22"/>
              </w:rPr>
              <w:t>Relation</w:t>
            </w:r>
          </w:p>
        </w:tc>
        <w:tc>
          <w:tcPr>
            <w:tcW w:w="1869" w:type="dxa"/>
            <w:tcBorders>
              <w:left w:val="single" w:sz="4" w:space="0" w:color="FFFFFF" w:themeColor="background1"/>
              <w:right w:val="single" w:sz="4" w:space="0" w:color="FFFFFF" w:themeColor="background1"/>
            </w:tcBorders>
          </w:tcPr>
          <w:p w14:paraId="135FB304"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662" w:type="dxa"/>
            <w:tcBorders>
              <w:left w:val="single" w:sz="4" w:space="0" w:color="FFFFFF" w:themeColor="background1"/>
            </w:tcBorders>
          </w:tcPr>
          <w:p w14:paraId="59636C6E"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032576E4"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7A4B6AFC" w14:textId="77777777" w:rsidR="00F9616B" w:rsidRDefault="00F9616B" w:rsidP="00F9616B">
            <w:pPr>
              <w:rPr>
                <w:sz w:val="22"/>
                <w:szCs w:val="22"/>
              </w:rPr>
            </w:pPr>
            <w:proofErr w:type="gramStart"/>
            <w:r>
              <w:rPr>
                <w:sz w:val="22"/>
                <w:szCs w:val="22"/>
              </w:rPr>
              <w:t>0..*</w:t>
            </w:r>
            <w:proofErr w:type="gramEnd"/>
            <w:r>
              <w:rPr>
                <w:sz w:val="22"/>
                <w:szCs w:val="22"/>
              </w:rPr>
              <w:t xml:space="preserve"> – 1</w:t>
            </w:r>
          </w:p>
        </w:tc>
        <w:tc>
          <w:tcPr>
            <w:tcW w:w="1869" w:type="dxa"/>
          </w:tcPr>
          <w:p w14:paraId="3A54418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6662" w:type="dxa"/>
          </w:tcPr>
          <w:p w14:paraId="4D63AFB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statut est lié à aucune ou plusieurs commandes.</w:t>
            </w:r>
          </w:p>
          <w:p w14:paraId="0459C69F"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xml:space="preserve">Une commande est </w:t>
            </w:r>
            <w:proofErr w:type="gramStart"/>
            <w:r>
              <w:rPr>
                <w:i/>
                <w:iCs/>
                <w:sz w:val="22"/>
                <w:szCs w:val="22"/>
              </w:rPr>
              <w:t>lié</w:t>
            </w:r>
            <w:proofErr w:type="gramEnd"/>
            <w:r>
              <w:rPr>
                <w:i/>
                <w:iCs/>
                <w:sz w:val="22"/>
                <w:szCs w:val="22"/>
              </w:rPr>
              <w:t xml:space="preserve"> à un unique statut.</w:t>
            </w:r>
          </w:p>
        </w:tc>
      </w:tr>
    </w:tbl>
    <w:p w14:paraId="4F4EB3FC" w14:textId="77777777" w:rsidR="00F9616B" w:rsidRDefault="00F9616B" w:rsidP="00F9616B">
      <w:pPr>
        <w:pStyle w:val="Titre4"/>
      </w:pPr>
      <w:r>
        <w:t>Table « User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56540220"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195BBC5E" w14:textId="77777777" w:rsidR="00F9616B" w:rsidRDefault="00F9616B" w:rsidP="00F9616B">
            <w:pPr>
              <w:pStyle w:val="Corpsdetexte"/>
              <w:jc w:val="center"/>
            </w:pPr>
            <w:r w:rsidRPr="006C1A06">
              <w:rPr>
                <w:noProof/>
              </w:rPr>
              <w:drawing>
                <wp:inline distT="0" distB="0" distL="0" distR="0" wp14:anchorId="3710A6AC" wp14:editId="14D6D6B9">
                  <wp:extent cx="1980000" cy="2516400"/>
                  <wp:effectExtent l="0" t="0" r="127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0000" cy="25164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215"/>
              <w:gridCol w:w="3914"/>
              <w:gridCol w:w="377"/>
              <w:gridCol w:w="404"/>
              <w:gridCol w:w="401"/>
            </w:tblGrid>
            <w:tr w:rsidR="00F9616B" w14:paraId="135DB370"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215" w:type="dxa"/>
                  <w:tcBorders>
                    <w:right w:val="single" w:sz="4" w:space="0" w:color="FFFFFF" w:themeColor="background1"/>
                  </w:tcBorders>
                </w:tcPr>
                <w:p w14:paraId="6F562941" w14:textId="77777777" w:rsidR="00F9616B" w:rsidRPr="00E44B00" w:rsidRDefault="00F9616B" w:rsidP="00F9616B">
                  <w:pPr>
                    <w:rPr>
                      <w:sz w:val="22"/>
                      <w:szCs w:val="22"/>
                    </w:rPr>
                  </w:pPr>
                  <w:r>
                    <w:rPr>
                      <w:sz w:val="22"/>
                      <w:szCs w:val="22"/>
                    </w:rPr>
                    <w:t>Colonne</w:t>
                  </w:r>
                </w:p>
              </w:tc>
              <w:tc>
                <w:tcPr>
                  <w:tcW w:w="3914" w:type="dxa"/>
                  <w:tcBorders>
                    <w:left w:val="single" w:sz="4" w:space="0" w:color="FFFFFF" w:themeColor="background1"/>
                    <w:right w:val="single" w:sz="4" w:space="0" w:color="FFFFFF" w:themeColor="background1"/>
                  </w:tcBorders>
                </w:tcPr>
                <w:p w14:paraId="57798AEA"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7" w:type="dxa"/>
                  <w:tcBorders>
                    <w:left w:val="single" w:sz="4" w:space="0" w:color="FFFFFF" w:themeColor="background1"/>
                  </w:tcBorders>
                  <w:vAlign w:val="center"/>
                </w:tcPr>
                <w:p w14:paraId="6CD306DA"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76BABCD9"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401" w:type="dxa"/>
                  <w:tcBorders>
                    <w:left w:val="single" w:sz="4" w:space="0" w:color="FFFFFF" w:themeColor="background1"/>
                  </w:tcBorders>
                  <w:vAlign w:val="center"/>
                </w:tcPr>
                <w:p w14:paraId="74EBC126"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46C9E982"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215" w:type="dxa"/>
                </w:tcPr>
                <w:p w14:paraId="0CB98112" w14:textId="77777777" w:rsidR="00F9616B" w:rsidRPr="00E44B00" w:rsidRDefault="00F9616B" w:rsidP="00F9616B">
                  <w:pPr>
                    <w:rPr>
                      <w:sz w:val="22"/>
                      <w:szCs w:val="22"/>
                    </w:rPr>
                  </w:pPr>
                  <w:proofErr w:type="spellStart"/>
                  <w:proofErr w:type="gramStart"/>
                  <w:r>
                    <w:rPr>
                      <w:sz w:val="22"/>
                      <w:szCs w:val="22"/>
                    </w:rPr>
                    <w:t>user</w:t>
                  </w:r>
                  <w:proofErr w:type="gramEnd"/>
                  <w:r>
                    <w:rPr>
                      <w:sz w:val="22"/>
                      <w:szCs w:val="22"/>
                    </w:rPr>
                    <w:t>_id</w:t>
                  </w:r>
                  <w:proofErr w:type="spellEnd"/>
                </w:p>
              </w:tc>
              <w:tc>
                <w:tcPr>
                  <w:tcW w:w="3914" w:type="dxa"/>
                </w:tcPr>
                <w:p w14:paraId="4399378D"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7" w:type="dxa"/>
                  <w:vAlign w:val="center"/>
                </w:tcPr>
                <w:p w14:paraId="67F4F5E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3B8AD5B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1" w:type="dxa"/>
                  <w:vAlign w:val="center"/>
                </w:tcPr>
                <w:p w14:paraId="5836BBA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49D2215A"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215" w:type="dxa"/>
                </w:tcPr>
                <w:p w14:paraId="4B0FF306" w14:textId="77777777" w:rsidR="00F9616B" w:rsidRPr="00E44B00" w:rsidRDefault="00F9616B" w:rsidP="00F9616B">
                  <w:pPr>
                    <w:rPr>
                      <w:sz w:val="22"/>
                      <w:szCs w:val="22"/>
                    </w:rPr>
                  </w:pPr>
                  <w:proofErr w:type="spellStart"/>
                  <w:proofErr w:type="gramStart"/>
                  <w:r>
                    <w:rPr>
                      <w:sz w:val="22"/>
                      <w:szCs w:val="22"/>
                    </w:rPr>
                    <w:t>first</w:t>
                  </w:r>
                  <w:proofErr w:type="gramEnd"/>
                  <w:r>
                    <w:rPr>
                      <w:sz w:val="22"/>
                      <w:szCs w:val="22"/>
                    </w:rPr>
                    <w:t>_name</w:t>
                  </w:r>
                  <w:proofErr w:type="spellEnd"/>
                </w:p>
              </w:tc>
              <w:tc>
                <w:tcPr>
                  <w:tcW w:w="3914" w:type="dxa"/>
                </w:tcPr>
                <w:p w14:paraId="3DEAFC01"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7" w:type="dxa"/>
                  <w:vAlign w:val="center"/>
                </w:tcPr>
                <w:p w14:paraId="7AD28F7F"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AD7F2D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498D390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662E8FD"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215" w:type="dxa"/>
                </w:tcPr>
                <w:p w14:paraId="1D56690B" w14:textId="77777777" w:rsidR="00F9616B" w:rsidRPr="00E44B00" w:rsidRDefault="00F9616B" w:rsidP="00F9616B">
                  <w:pPr>
                    <w:rPr>
                      <w:sz w:val="22"/>
                      <w:szCs w:val="22"/>
                    </w:rPr>
                  </w:pPr>
                  <w:proofErr w:type="spellStart"/>
                  <w:proofErr w:type="gramStart"/>
                  <w:r>
                    <w:rPr>
                      <w:sz w:val="22"/>
                      <w:szCs w:val="22"/>
                    </w:rPr>
                    <w:t>last</w:t>
                  </w:r>
                  <w:proofErr w:type="gramEnd"/>
                  <w:r>
                    <w:rPr>
                      <w:sz w:val="22"/>
                      <w:szCs w:val="22"/>
                    </w:rPr>
                    <w:t>_name</w:t>
                  </w:r>
                  <w:proofErr w:type="spellEnd"/>
                </w:p>
              </w:tc>
              <w:tc>
                <w:tcPr>
                  <w:tcW w:w="3914" w:type="dxa"/>
                </w:tcPr>
                <w:p w14:paraId="17087B5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7" w:type="dxa"/>
                  <w:vAlign w:val="center"/>
                </w:tcPr>
                <w:p w14:paraId="3B6FFF1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5298CF7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4B5C137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07976B36"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215" w:type="dxa"/>
                </w:tcPr>
                <w:p w14:paraId="3B90ECF4" w14:textId="77777777" w:rsidR="00F9616B" w:rsidRPr="00E44B00" w:rsidRDefault="00F9616B" w:rsidP="00F9616B">
                  <w:pPr>
                    <w:rPr>
                      <w:sz w:val="22"/>
                      <w:szCs w:val="22"/>
                    </w:rPr>
                  </w:pPr>
                  <w:proofErr w:type="gramStart"/>
                  <w:r>
                    <w:rPr>
                      <w:sz w:val="22"/>
                      <w:szCs w:val="22"/>
                    </w:rPr>
                    <w:t>phone</w:t>
                  </w:r>
                  <w:proofErr w:type="gramEnd"/>
                </w:p>
              </w:tc>
              <w:tc>
                <w:tcPr>
                  <w:tcW w:w="3914" w:type="dxa"/>
                </w:tcPr>
                <w:p w14:paraId="41DF2B93"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20 charactères autorisés.</w:t>
                  </w:r>
                </w:p>
              </w:tc>
              <w:tc>
                <w:tcPr>
                  <w:tcW w:w="377" w:type="dxa"/>
                  <w:vAlign w:val="center"/>
                </w:tcPr>
                <w:p w14:paraId="2997859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34EBB30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513F61C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625F5893"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215" w:type="dxa"/>
                </w:tcPr>
                <w:p w14:paraId="56F8AE83" w14:textId="77777777" w:rsidR="00F9616B" w:rsidRDefault="00F9616B" w:rsidP="00F9616B">
                  <w:pPr>
                    <w:rPr>
                      <w:sz w:val="22"/>
                      <w:szCs w:val="22"/>
                    </w:rPr>
                  </w:pPr>
                  <w:proofErr w:type="spellStart"/>
                  <w:proofErr w:type="gramStart"/>
                  <w:r>
                    <w:rPr>
                      <w:sz w:val="22"/>
                      <w:szCs w:val="22"/>
                    </w:rPr>
                    <w:t>password</w:t>
                  </w:r>
                  <w:proofErr w:type="spellEnd"/>
                  <w:proofErr w:type="gramEnd"/>
                </w:p>
              </w:tc>
              <w:tc>
                <w:tcPr>
                  <w:tcW w:w="3914" w:type="dxa"/>
                </w:tcPr>
                <w:p w14:paraId="1D4BC4C3"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7" w:type="dxa"/>
                  <w:vAlign w:val="center"/>
                </w:tcPr>
                <w:p w14:paraId="7EC8394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6249CA0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43D8772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70804559"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215" w:type="dxa"/>
                </w:tcPr>
                <w:p w14:paraId="7ED5D797" w14:textId="77777777" w:rsidR="00F9616B" w:rsidRDefault="00F9616B" w:rsidP="00F9616B">
                  <w:pPr>
                    <w:rPr>
                      <w:sz w:val="22"/>
                      <w:szCs w:val="22"/>
                    </w:rPr>
                  </w:pPr>
                  <w:proofErr w:type="spellStart"/>
                  <w:proofErr w:type="gramStart"/>
                  <w:r>
                    <w:rPr>
                      <w:sz w:val="22"/>
                      <w:szCs w:val="22"/>
                    </w:rPr>
                    <w:t>create</w:t>
                  </w:r>
                  <w:proofErr w:type="gramEnd"/>
                  <w:r>
                    <w:rPr>
                      <w:sz w:val="22"/>
                      <w:szCs w:val="22"/>
                    </w:rPr>
                    <w:t>_time</w:t>
                  </w:r>
                  <w:proofErr w:type="spellEnd"/>
                </w:p>
              </w:tc>
              <w:tc>
                <w:tcPr>
                  <w:tcW w:w="3914" w:type="dxa"/>
                </w:tcPr>
                <w:p w14:paraId="6CBCB40A"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255 charactères autorisés.</w:t>
                  </w:r>
                </w:p>
              </w:tc>
              <w:tc>
                <w:tcPr>
                  <w:tcW w:w="377" w:type="dxa"/>
                  <w:vAlign w:val="center"/>
                </w:tcPr>
                <w:p w14:paraId="1E53CAF6"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F9E056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3C42FA11"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r w:rsidR="00F9616B" w14:paraId="345D5C21"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215" w:type="dxa"/>
                </w:tcPr>
                <w:p w14:paraId="03F16C1C" w14:textId="77777777" w:rsidR="00F9616B" w:rsidRDefault="00F9616B" w:rsidP="00F9616B">
                  <w:pPr>
                    <w:rPr>
                      <w:sz w:val="22"/>
                      <w:szCs w:val="22"/>
                    </w:rPr>
                  </w:pPr>
                  <w:proofErr w:type="gramStart"/>
                  <w:r>
                    <w:rPr>
                      <w:sz w:val="22"/>
                      <w:szCs w:val="22"/>
                    </w:rPr>
                    <w:t>email</w:t>
                  </w:r>
                  <w:proofErr w:type="gramEnd"/>
                </w:p>
              </w:tc>
              <w:tc>
                <w:tcPr>
                  <w:tcW w:w="3914" w:type="dxa"/>
                </w:tcPr>
                <w:p w14:paraId="5FCD1C8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TIMESTAMP : date de création.</w:t>
                  </w:r>
                </w:p>
              </w:tc>
              <w:tc>
                <w:tcPr>
                  <w:tcW w:w="377" w:type="dxa"/>
                  <w:vAlign w:val="center"/>
                </w:tcPr>
                <w:p w14:paraId="5ACD37C5"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0DE165A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1" w:type="dxa"/>
                  <w:vAlign w:val="center"/>
                </w:tcPr>
                <w:p w14:paraId="1B05460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r>
            <w:tr w:rsidR="00F9616B" w14:paraId="24B7E024"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215" w:type="dxa"/>
                </w:tcPr>
                <w:p w14:paraId="7CA43E0B" w14:textId="77777777" w:rsidR="00F9616B" w:rsidRDefault="00F9616B" w:rsidP="00F9616B">
                  <w:pPr>
                    <w:rPr>
                      <w:b w:val="0"/>
                      <w:bCs w:val="0"/>
                      <w:sz w:val="22"/>
                      <w:szCs w:val="22"/>
                    </w:rPr>
                  </w:pPr>
                  <w:proofErr w:type="spellStart"/>
                  <w:r>
                    <w:rPr>
                      <w:sz w:val="22"/>
                      <w:szCs w:val="22"/>
                    </w:rPr>
                    <w:t>Adress</w:t>
                  </w:r>
                  <w:proofErr w:type="spellEnd"/>
                  <w:r>
                    <w:rPr>
                      <w:sz w:val="22"/>
                      <w:szCs w:val="22"/>
                    </w:rPr>
                    <w:t>_</w:t>
                  </w:r>
                </w:p>
                <w:p w14:paraId="43ED26F4" w14:textId="77777777" w:rsidR="00F9616B" w:rsidRDefault="00F9616B" w:rsidP="00F9616B">
                  <w:pPr>
                    <w:rPr>
                      <w:sz w:val="22"/>
                      <w:szCs w:val="22"/>
                    </w:rPr>
                  </w:pPr>
                  <w:proofErr w:type="spellStart"/>
                  <w:r>
                    <w:rPr>
                      <w:sz w:val="22"/>
                      <w:szCs w:val="22"/>
                    </w:rPr>
                    <w:t>Adress_id</w:t>
                  </w:r>
                  <w:proofErr w:type="spellEnd"/>
                </w:p>
              </w:tc>
              <w:tc>
                <w:tcPr>
                  <w:tcW w:w="3914" w:type="dxa"/>
                </w:tcPr>
                <w:p w14:paraId="7BFC3B53"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FK : renvoie à la table « </w:t>
                  </w:r>
                  <w:proofErr w:type="spellStart"/>
                  <w:r>
                    <w:rPr>
                      <w:i/>
                      <w:iCs/>
                      <w:color w:val="auto"/>
                      <w:sz w:val="22"/>
                      <w:szCs w:val="22"/>
                    </w:rPr>
                    <w:t>Adress</w:t>
                  </w:r>
                  <w:proofErr w:type="spellEnd"/>
                  <w:r>
                    <w:rPr>
                      <w:i/>
                      <w:iCs/>
                      <w:color w:val="auto"/>
                      <w:sz w:val="22"/>
                      <w:szCs w:val="22"/>
                    </w:rPr>
                    <w:t> » et son attribut « </w:t>
                  </w:r>
                  <w:proofErr w:type="spellStart"/>
                  <w:r>
                    <w:rPr>
                      <w:i/>
                      <w:iCs/>
                      <w:color w:val="auto"/>
                      <w:sz w:val="22"/>
                      <w:szCs w:val="22"/>
                    </w:rPr>
                    <w:t>adress_id</w:t>
                  </w:r>
                  <w:proofErr w:type="spellEnd"/>
                  <w:r>
                    <w:rPr>
                      <w:i/>
                      <w:iCs/>
                      <w:color w:val="auto"/>
                      <w:sz w:val="22"/>
                      <w:szCs w:val="22"/>
                    </w:rPr>
                    <w:t> ». Pour la facturation.</w:t>
                  </w:r>
                </w:p>
              </w:tc>
              <w:tc>
                <w:tcPr>
                  <w:tcW w:w="377" w:type="dxa"/>
                  <w:vAlign w:val="center"/>
                </w:tcPr>
                <w:p w14:paraId="167CD372"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4DC86C4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1CEF55B6"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3D1E8152"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6FE26F92" w14:textId="699EEFC9" w:rsidR="008041B6" w:rsidRDefault="008041B6" w:rsidP="00F9616B">
      <w:pPr>
        <w:rPr>
          <w:noProof/>
          <w:sz w:val="10"/>
          <w:szCs w:val="10"/>
        </w:rPr>
      </w:pPr>
    </w:p>
    <w:p w14:paraId="1161E1D1" w14:textId="77777777" w:rsidR="008041B6" w:rsidRDefault="008041B6">
      <w:pPr>
        <w:widowControl/>
        <w:suppressAutoHyphens w:val="0"/>
        <w:rPr>
          <w:noProof/>
          <w:sz w:val="10"/>
          <w:szCs w:val="10"/>
        </w:rPr>
      </w:pPr>
      <w:r>
        <w:rPr>
          <w:noProof/>
          <w:sz w:val="10"/>
          <w:szCs w:val="10"/>
        </w:rPr>
        <w:br w:type="page"/>
      </w:r>
    </w:p>
    <w:p w14:paraId="464F41DF"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988"/>
        <w:gridCol w:w="2129"/>
        <w:gridCol w:w="6517"/>
      </w:tblGrid>
      <w:tr w:rsidR="00F9616B" w14:paraId="5E486A13"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5CDF2E19" w14:textId="77777777" w:rsidR="00F9616B" w:rsidRPr="00E44B00" w:rsidRDefault="00F9616B" w:rsidP="00F9616B">
            <w:pPr>
              <w:rPr>
                <w:sz w:val="22"/>
                <w:szCs w:val="22"/>
              </w:rPr>
            </w:pPr>
            <w:r>
              <w:rPr>
                <w:sz w:val="22"/>
                <w:szCs w:val="22"/>
              </w:rPr>
              <w:t>Relation</w:t>
            </w:r>
          </w:p>
        </w:tc>
        <w:tc>
          <w:tcPr>
            <w:tcW w:w="2129" w:type="dxa"/>
            <w:tcBorders>
              <w:left w:val="single" w:sz="4" w:space="0" w:color="FFFFFF" w:themeColor="background1"/>
              <w:right w:val="single" w:sz="4" w:space="0" w:color="FFFFFF" w:themeColor="background1"/>
            </w:tcBorders>
          </w:tcPr>
          <w:p w14:paraId="78F84ADF"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517" w:type="dxa"/>
            <w:tcBorders>
              <w:left w:val="single" w:sz="4" w:space="0" w:color="FFFFFF" w:themeColor="background1"/>
            </w:tcBorders>
          </w:tcPr>
          <w:p w14:paraId="685D4C63"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535B00EB"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1A3B43" w14:textId="77777777" w:rsidR="00F9616B" w:rsidRPr="00E44B00" w:rsidRDefault="00F9616B" w:rsidP="00F9616B">
            <w:pPr>
              <w:rPr>
                <w:sz w:val="22"/>
                <w:szCs w:val="22"/>
              </w:rPr>
            </w:pPr>
          </w:p>
        </w:tc>
        <w:tc>
          <w:tcPr>
            <w:tcW w:w="2129" w:type="dxa"/>
          </w:tcPr>
          <w:p w14:paraId="5860437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Adress</w:t>
            </w:r>
            <w:proofErr w:type="spellEnd"/>
          </w:p>
        </w:tc>
        <w:tc>
          <w:tcPr>
            <w:tcW w:w="6517" w:type="dxa"/>
          </w:tcPr>
          <w:p w14:paraId="0008388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est lié à une unique adresse de facturation.</w:t>
            </w:r>
          </w:p>
          <w:p w14:paraId="566DF4F3"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de facturation est liée à un unique utilisateur.</w:t>
            </w:r>
          </w:p>
        </w:tc>
      </w:tr>
      <w:tr w:rsidR="00F9616B" w14:paraId="7FF07FF7" w14:textId="77777777" w:rsidTr="00F9616B">
        <w:tc>
          <w:tcPr>
            <w:cnfStyle w:val="001000000000" w:firstRow="0" w:lastRow="0" w:firstColumn="1" w:lastColumn="0" w:oddVBand="0" w:evenVBand="0" w:oddHBand="0" w:evenHBand="0" w:firstRowFirstColumn="0" w:firstRowLastColumn="0" w:lastRowFirstColumn="0" w:lastRowLastColumn="0"/>
            <w:tcW w:w="988" w:type="dxa"/>
          </w:tcPr>
          <w:p w14:paraId="653F1B66" w14:textId="77777777" w:rsidR="00F9616B" w:rsidRPr="00E44B00" w:rsidRDefault="00F9616B" w:rsidP="00F9616B">
            <w:pPr>
              <w:rPr>
                <w:sz w:val="22"/>
                <w:szCs w:val="22"/>
              </w:rPr>
            </w:pPr>
          </w:p>
        </w:tc>
        <w:tc>
          <w:tcPr>
            <w:tcW w:w="2129" w:type="dxa"/>
          </w:tcPr>
          <w:p w14:paraId="410B04B3"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Opinion</w:t>
            </w:r>
          </w:p>
        </w:tc>
        <w:tc>
          <w:tcPr>
            <w:tcW w:w="6517" w:type="dxa"/>
          </w:tcPr>
          <w:p w14:paraId="5EC02F6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utilisateur est lié à aucun ou plusieurs avis.</w:t>
            </w:r>
          </w:p>
          <w:p w14:paraId="0DE75D3C"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avis est lié à un unique utilisateur.</w:t>
            </w:r>
          </w:p>
        </w:tc>
      </w:tr>
      <w:tr w:rsidR="00F9616B" w14:paraId="7370938E"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6A1746" w14:textId="77777777" w:rsidR="00F9616B" w:rsidRPr="00E44B00" w:rsidRDefault="00F9616B" w:rsidP="00F9616B">
            <w:pPr>
              <w:rPr>
                <w:sz w:val="22"/>
                <w:szCs w:val="22"/>
              </w:rPr>
            </w:pPr>
          </w:p>
        </w:tc>
        <w:tc>
          <w:tcPr>
            <w:tcW w:w="2129" w:type="dxa"/>
          </w:tcPr>
          <w:p w14:paraId="290BABA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6517" w:type="dxa"/>
          </w:tcPr>
          <w:p w14:paraId="3FC5DE1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est lié à aucune ou plusieurs commandes.</w:t>
            </w:r>
          </w:p>
          <w:p w14:paraId="24E70FA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un unique utilisateur.</w:t>
            </w:r>
          </w:p>
          <w:p w14:paraId="4F510D1B"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Le protocole de réalisation d’une commande en cas de prise en charge par un employé (ex : commande passée directement au restaurant) est du ressort de la logique métier (à définir avec le client).</w:t>
            </w:r>
          </w:p>
        </w:tc>
      </w:tr>
      <w:tr w:rsidR="00F9616B" w14:paraId="68C6D244" w14:textId="77777777" w:rsidTr="00F9616B">
        <w:tc>
          <w:tcPr>
            <w:cnfStyle w:val="001000000000" w:firstRow="0" w:lastRow="0" w:firstColumn="1" w:lastColumn="0" w:oddVBand="0" w:evenVBand="0" w:oddHBand="0" w:evenHBand="0" w:firstRowFirstColumn="0" w:firstRowLastColumn="0" w:lastRowFirstColumn="0" w:lastRowLastColumn="0"/>
            <w:tcW w:w="988" w:type="dxa"/>
          </w:tcPr>
          <w:p w14:paraId="40D9AB1E" w14:textId="77777777" w:rsidR="00F9616B" w:rsidRPr="00E44B00" w:rsidRDefault="00F9616B" w:rsidP="00F9616B">
            <w:pPr>
              <w:rPr>
                <w:sz w:val="22"/>
                <w:szCs w:val="22"/>
              </w:rPr>
            </w:pPr>
            <w:r>
              <w:rPr>
                <w:sz w:val="22"/>
                <w:szCs w:val="22"/>
              </w:rPr>
              <w:t>Junction</w:t>
            </w:r>
          </w:p>
        </w:tc>
        <w:tc>
          <w:tcPr>
            <w:tcW w:w="2129" w:type="dxa"/>
          </w:tcPr>
          <w:p w14:paraId="7986738A"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p>
        </w:tc>
        <w:tc>
          <w:tcPr>
            <w:tcW w:w="6517" w:type="dxa"/>
          </w:tcPr>
          <w:p w14:paraId="360B6693"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r>
              <w:rPr>
                <w:i/>
                <w:iCs/>
                <w:sz w:val="22"/>
                <w:szCs w:val="22"/>
              </w:rPr>
              <w:t xml:space="preserve"> est une table de jonction entre </w:t>
            </w:r>
            <w:proofErr w:type="spellStart"/>
            <w:r>
              <w:rPr>
                <w:i/>
                <w:iCs/>
                <w:sz w:val="22"/>
                <w:szCs w:val="22"/>
              </w:rPr>
              <w:t>Role</w:t>
            </w:r>
            <w:proofErr w:type="spellEnd"/>
            <w:r>
              <w:rPr>
                <w:i/>
                <w:iCs/>
                <w:sz w:val="22"/>
                <w:szCs w:val="22"/>
              </w:rPr>
              <w:t xml:space="preserve"> et User.</w:t>
            </w:r>
          </w:p>
          <w:p w14:paraId="6E6AEF8A"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utilisateur est lié à un ou plusieurs rôles.</w:t>
            </w:r>
          </w:p>
          <w:p w14:paraId="17746EA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rôle est lié à aucun ou plusieurs utilisateurs.</w:t>
            </w:r>
          </w:p>
        </w:tc>
      </w:tr>
      <w:tr w:rsidR="00F9616B" w14:paraId="1F52A1EB"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7D585D" w14:textId="77777777" w:rsidR="00F9616B" w:rsidRPr="00E44B00" w:rsidRDefault="00F9616B" w:rsidP="00F9616B">
            <w:pPr>
              <w:rPr>
                <w:sz w:val="22"/>
                <w:szCs w:val="22"/>
              </w:rPr>
            </w:pPr>
            <w:r>
              <w:rPr>
                <w:sz w:val="22"/>
                <w:szCs w:val="22"/>
              </w:rPr>
              <w:t>Junction</w:t>
            </w:r>
          </w:p>
        </w:tc>
        <w:tc>
          <w:tcPr>
            <w:tcW w:w="2129" w:type="dxa"/>
          </w:tcPr>
          <w:p w14:paraId="19B3C393"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User_has_Restaurant</w:t>
            </w:r>
            <w:proofErr w:type="spellEnd"/>
          </w:p>
        </w:tc>
        <w:tc>
          <w:tcPr>
            <w:tcW w:w="6517" w:type="dxa"/>
          </w:tcPr>
          <w:p w14:paraId="2062A57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User_has_Restaurant</w:t>
            </w:r>
            <w:proofErr w:type="spellEnd"/>
            <w:r>
              <w:rPr>
                <w:i/>
                <w:iCs/>
                <w:sz w:val="22"/>
                <w:szCs w:val="22"/>
              </w:rPr>
              <w:t xml:space="preserve"> est une table de jonction entre User et Restaurant.</w:t>
            </w:r>
          </w:p>
          <w:p w14:paraId="037174A9"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restaurant est lié à aucun ou plusieurs utilisateurs (employé, manager).</w:t>
            </w:r>
          </w:p>
          <w:p w14:paraId="3295290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employé est lié à un unique restaurant.</w:t>
            </w:r>
          </w:p>
        </w:tc>
      </w:tr>
    </w:tbl>
    <w:p w14:paraId="401A81B3" w14:textId="77777777" w:rsidR="00F9616B" w:rsidRPr="00216B21" w:rsidRDefault="00F9616B" w:rsidP="00F9616B">
      <w:pPr>
        <w:pStyle w:val="Paragraphedeliste"/>
        <w:widowControl/>
        <w:suppressAutoHyphens w:val="0"/>
      </w:pPr>
    </w:p>
    <w:p w14:paraId="53EE74E3"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Les clients et employés sont rassemblés dans une unique table « User », la différentiation pouvant se faire par l’attribution de rôle spécifiques. Chaque rôle obtenant des privilèges il sera possible de créer de nouveaux rôles pour répondre à des besoins spécifiques, même ponctuels.</w:t>
      </w:r>
    </w:p>
    <w:p w14:paraId="7E06FF87" w14:textId="77777777" w:rsidR="00F9616B" w:rsidRDefault="00F9616B" w:rsidP="00F9616B">
      <w:pPr>
        <w:widowControl/>
        <w:suppressAutoHyphens w:val="0"/>
        <w:rPr>
          <w:b/>
          <w:smallCaps/>
          <w:color w:val="FFFFFF"/>
          <w:sz w:val="52"/>
        </w:rPr>
      </w:pPr>
      <w:r>
        <w:br w:type="page"/>
      </w:r>
    </w:p>
    <w:p w14:paraId="0051A7B4" w14:textId="725564D5" w:rsidR="004C0CAB" w:rsidRDefault="004C0CAB" w:rsidP="004C0CAB">
      <w:pPr>
        <w:pStyle w:val="Titre1"/>
      </w:pPr>
      <w:bookmarkStart w:id="26" w:name="_Toc68358224"/>
      <w:bookmarkEnd w:id="17"/>
      <w:r>
        <w:lastRenderedPageBreak/>
        <w:t>Architecture de déploiement</w:t>
      </w:r>
      <w:bookmarkEnd w:id="26"/>
    </w:p>
    <w:p w14:paraId="6363520B" w14:textId="27C2B9DF" w:rsidR="00D976B4" w:rsidRPr="00D002D3" w:rsidRDefault="00D976B4" w:rsidP="00D976B4">
      <w:pPr>
        <w:pStyle w:val="Titre2"/>
      </w:pPr>
      <w:bookmarkStart w:id="27" w:name="_Toc68358225"/>
      <w:r>
        <w:t>Synthèse</w:t>
      </w:r>
      <w:bookmarkEnd w:id="27"/>
    </w:p>
    <w:p w14:paraId="50EF1DA8" w14:textId="4A214543" w:rsidR="00736BE6" w:rsidRDefault="00643406" w:rsidP="00643406">
      <w:pPr>
        <w:jc w:val="both"/>
      </w:pPr>
      <w:r>
        <w:t xml:space="preserve">Le </w:t>
      </w:r>
      <w:r w:rsidRPr="00643406">
        <w:rPr>
          <w:b/>
          <w:bCs/>
        </w:rPr>
        <w:t>diagramme de déploiement</w:t>
      </w:r>
      <w:r>
        <w:t xml:space="preserve"> est </w:t>
      </w:r>
      <w:r w:rsidR="00BE019A">
        <w:t xml:space="preserve">une </w:t>
      </w:r>
      <w:r>
        <w:t>vue « </w:t>
      </w:r>
      <w:r w:rsidRPr="00643406">
        <w:t>statique</w:t>
      </w:r>
      <w:r>
        <w:rPr>
          <w:b/>
          <w:bCs/>
        </w:rPr>
        <w:t> »</w:t>
      </w:r>
      <w:r>
        <w:t xml:space="preserve"> des diagrammes </w:t>
      </w:r>
      <w:r w:rsidRPr="00643406">
        <w:rPr>
          <w:b/>
          <w:bCs/>
        </w:rPr>
        <w:t>UML</w:t>
      </w:r>
      <w:r>
        <w:t>. Il illustre l’utilisation de l’</w:t>
      </w:r>
      <w:r w:rsidRPr="00643406">
        <w:rPr>
          <w:b/>
          <w:bCs/>
        </w:rPr>
        <w:t>infrastructure</w:t>
      </w:r>
      <w:r>
        <w:t xml:space="preserve"> </w:t>
      </w:r>
      <w:r w:rsidRPr="00643406">
        <w:rPr>
          <w:b/>
          <w:bCs/>
        </w:rPr>
        <w:t>physique</w:t>
      </w:r>
      <w:r>
        <w:t xml:space="preserve"> par le système et ses acteurs, ainsi que la nature de leurs </w:t>
      </w:r>
      <w:r w:rsidRPr="00643406">
        <w:rPr>
          <w:b/>
          <w:bCs/>
        </w:rPr>
        <w:t>relations</w:t>
      </w:r>
      <w:r>
        <w:t xml:space="preserve">. Il identifie les </w:t>
      </w:r>
      <w:r w:rsidRPr="00643406">
        <w:rPr>
          <w:b/>
          <w:bCs/>
        </w:rPr>
        <w:t>éléments</w:t>
      </w:r>
      <w:r>
        <w:t xml:space="preserve"> </w:t>
      </w:r>
      <w:r w:rsidRPr="00643406">
        <w:rPr>
          <w:b/>
          <w:bCs/>
        </w:rPr>
        <w:t>matériels</w:t>
      </w:r>
      <w:r>
        <w:t xml:space="preserve"> </w:t>
      </w:r>
      <w:r w:rsidR="00EB098D">
        <w:t xml:space="preserve">(serveurs) </w:t>
      </w:r>
      <w:r>
        <w:t>nécessaires et précise, au cœur des nœuds, par le biais de ses composants</w:t>
      </w:r>
      <w:r w:rsidR="00EB098D">
        <w:t>,</w:t>
      </w:r>
      <w:r>
        <w:t xml:space="preserve"> quels </w:t>
      </w:r>
      <w:r w:rsidRPr="00643406">
        <w:rPr>
          <w:b/>
          <w:bCs/>
        </w:rPr>
        <w:t>logiciels</w:t>
      </w:r>
      <w:r>
        <w:t xml:space="preserve"> seront utilisés.</w:t>
      </w:r>
    </w:p>
    <w:p w14:paraId="36DE83B3" w14:textId="77777777" w:rsidR="00EB098D" w:rsidRDefault="00EB098D" w:rsidP="00EB098D">
      <w:pPr>
        <w:jc w:val="both"/>
      </w:pPr>
    </w:p>
    <w:p w14:paraId="5A3B2521" w14:textId="7B440B80" w:rsidR="00D976B4" w:rsidRPr="00C2149B" w:rsidRDefault="00D976B4" w:rsidP="00D976B4">
      <w:pPr>
        <w:pStyle w:val="Corpsdetexte"/>
        <w:rPr>
          <w:u w:val="single"/>
        </w:rPr>
      </w:pPr>
      <w:r w:rsidRPr="00C2149B">
        <w:rPr>
          <w:u w:val="single"/>
        </w:rPr>
        <w:t xml:space="preserve">La </w:t>
      </w:r>
      <w:r w:rsidRPr="00C2149B">
        <w:rPr>
          <w:b/>
          <w:bCs/>
          <w:u w:val="single"/>
        </w:rPr>
        <w:t>pile logicielle</w:t>
      </w:r>
      <w:r w:rsidRPr="00C2149B">
        <w:rPr>
          <w:u w:val="single"/>
        </w:rPr>
        <w:t xml:space="preserve"> est la suivante :</w:t>
      </w:r>
    </w:p>
    <w:tbl>
      <w:tblPr>
        <w:tblStyle w:val="TableauGrille5Fonc-Accentuation5"/>
        <w:tblW w:w="0" w:type="auto"/>
        <w:tblLook w:val="04A0" w:firstRow="1" w:lastRow="0" w:firstColumn="1" w:lastColumn="0" w:noHBand="0" w:noVBand="1"/>
      </w:tblPr>
      <w:tblGrid>
        <w:gridCol w:w="3539"/>
        <w:gridCol w:w="2893"/>
        <w:gridCol w:w="3196"/>
      </w:tblGrid>
      <w:tr w:rsidR="00134730" w:rsidRPr="00643406" w14:paraId="2E41E226" w14:textId="31C670F4" w:rsidTr="00134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FFFFFF" w:themeFill="background1"/>
          </w:tcPr>
          <w:p w14:paraId="6DADBCFD" w14:textId="0DFAEDEE" w:rsidR="00134730" w:rsidRPr="00643406" w:rsidRDefault="00134730" w:rsidP="00134730">
            <w:pPr>
              <w:pStyle w:val="Corpsdetexte"/>
              <w:rPr>
                <w:kern w:val="2"/>
              </w:rPr>
            </w:pPr>
          </w:p>
        </w:tc>
        <w:tc>
          <w:tcPr>
            <w:tcW w:w="2893" w:type="dxa"/>
          </w:tcPr>
          <w:p w14:paraId="3D382721" w14:textId="232F8C41" w:rsidR="00134730" w:rsidRPr="00643406" w:rsidRDefault="00134730" w:rsidP="00643406">
            <w:pPr>
              <w:pStyle w:val="Corpsdetexte"/>
              <w:jc w:val="right"/>
              <w:cnfStyle w:val="100000000000" w:firstRow="1" w:lastRow="0" w:firstColumn="0" w:lastColumn="0" w:oddVBand="0" w:evenVBand="0" w:oddHBand="0" w:evenHBand="0" w:firstRowFirstColumn="0" w:firstRowLastColumn="0" w:lastRowFirstColumn="0" w:lastRowLastColumn="0"/>
              <w:rPr>
                <w:kern w:val="2"/>
              </w:rPr>
            </w:pPr>
            <w:r w:rsidRPr="00643406">
              <w:rPr>
                <w:kern w:val="2"/>
              </w:rPr>
              <w:t>Logiciel</w:t>
            </w:r>
          </w:p>
        </w:tc>
        <w:tc>
          <w:tcPr>
            <w:tcW w:w="3196" w:type="dxa"/>
          </w:tcPr>
          <w:p w14:paraId="24E807AD" w14:textId="41B9468A" w:rsidR="00134730" w:rsidRPr="00643406" w:rsidRDefault="00134730" w:rsidP="00134730">
            <w:pPr>
              <w:pStyle w:val="Corpsdetexte"/>
              <w:cnfStyle w:val="100000000000" w:firstRow="1" w:lastRow="0" w:firstColumn="0" w:lastColumn="0" w:oddVBand="0" w:evenVBand="0" w:oddHBand="0" w:evenHBand="0" w:firstRowFirstColumn="0" w:firstRowLastColumn="0" w:lastRowFirstColumn="0" w:lastRowLastColumn="0"/>
              <w:rPr>
                <w:kern w:val="2"/>
              </w:rPr>
            </w:pPr>
            <w:r w:rsidRPr="00643406">
              <w:rPr>
                <w:kern w:val="2"/>
              </w:rPr>
              <w:t>Version</w:t>
            </w:r>
          </w:p>
        </w:tc>
      </w:tr>
      <w:tr w:rsidR="00134730" w:rsidRPr="00643406" w14:paraId="18C235C8" w14:textId="747B32D0" w:rsidTr="00134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08D9862" w14:textId="71C0AE0A" w:rsidR="00134730" w:rsidRPr="00643406" w:rsidRDefault="00134730" w:rsidP="00134730">
            <w:pPr>
              <w:pStyle w:val="Corpsdetexte"/>
              <w:rPr>
                <w:kern w:val="2"/>
              </w:rPr>
            </w:pPr>
            <w:r w:rsidRPr="00643406">
              <w:t>Application</w:t>
            </w:r>
          </w:p>
        </w:tc>
        <w:tc>
          <w:tcPr>
            <w:tcW w:w="2893" w:type="dxa"/>
          </w:tcPr>
          <w:p w14:paraId="431BB381" w14:textId="2516980A" w:rsidR="00134730" w:rsidRPr="00643406" w:rsidRDefault="00134730" w:rsidP="00643406">
            <w:pPr>
              <w:pStyle w:val="Corpsdetexte"/>
              <w:jc w:val="right"/>
              <w:cnfStyle w:val="000000100000" w:firstRow="0" w:lastRow="0" w:firstColumn="0" w:lastColumn="0" w:oddVBand="0" w:evenVBand="0" w:oddHBand="1" w:evenHBand="0" w:firstRowFirstColumn="0" w:firstRowLastColumn="0" w:lastRowFirstColumn="0" w:lastRowLastColumn="0"/>
              <w:rPr>
                <w:color w:val="auto"/>
                <w:kern w:val="2"/>
              </w:rPr>
            </w:pPr>
            <w:r w:rsidRPr="00643406">
              <w:rPr>
                <w:color w:val="auto"/>
                <w:kern w:val="2"/>
              </w:rPr>
              <w:t>Python</w:t>
            </w:r>
          </w:p>
        </w:tc>
        <w:tc>
          <w:tcPr>
            <w:tcW w:w="3196" w:type="dxa"/>
          </w:tcPr>
          <w:p w14:paraId="355953E5" w14:textId="4E68F47D" w:rsidR="00134730" w:rsidRPr="00643406" w:rsidRDefault="00643406" w:rsidP="00134730">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3.8</w:t>
            </w:r>
          </w:p>
        </w:tc>
      </w:tr>
      <w:tr w:rsidR="00134730" w:rsidRPr="00643406" w14:paraId="42953878" w14:textId="3EF43542" w:rsidTr="00134730">
        <w:tc>
          <w:tcPr>
            <w:cnfStyle w:val="001000000000" w:firstRow="0" w:lastRow="0" w:firstColumn="1" w:lastColumn="0" w:oddVBand="0" w:evenVBand="0" w:oddHBand="0" w:evenHBand="0" w:firstRowFirstColumn="0" w:firstRowLastColumn="0" w:lastRowFirstColumn="0" w:lastRowLastColumn="0"/>
            <w:tcW w:w="3539" w:type="dxa"/>
          </w:tcPr>
          <w:p w14:paraId="6D95EBEE" w14:textId="76E49D1D" w:rsidR="00134730" w:rsidRPr="00643406" w:rsidRDefault="00134730" w:rsidP="00134730">
            <w:pPr>
              <w:pStyle w:val="Corpsdetexte"/>
              <w:rPr>
                <w:kern w:val="2"/>
              </w:rPr>
            </w:pPr>
            <w:r w:rsidRPr="00643406">
              <w:t>Framework </w:t>
            </w:r>
          </w:p>
        </w:tc>
        <w:tc>
          <w:tcPr>
            <w:tcW w:w="2893" w:type="dxa"/>
          </w:tcPr>
          <w:p w14:paraId="2B890518" w14:textId="70651761" w:rsidR="00134730" w:rsidRPr="00643406" w:rsidRDefault="00134730" w:rsidP="00643406">
            <w:pPr>
              <w:pStyle w:val="Corpsdetexte"/>
              <w:jc w:val="right"/>
              <w:cnfStyle w:val="000000000000" w:firstRow="0" w:lastRow="0" w:firstColumn="0" w:lastColumn="0" w:oddVBand="0" w:evenVBand="0" w:oddHBand="0" w:evenHBand="0" w:firstRowFirstColumn="0" w:firstRowLastColumn="0" w:lastRowFirstColumn="0" w:lastRowLastColumn="0"/>
              <w:rPr>
                <w:color w:val="auto"/>
                <w:kern w:val="2"/>
              </w:rPr>
            </w:pPr>
            <w:r w:rsidRPr="00643406">
              <w:rPr>
                <w:color w:val="auto"/>
                <w:kern w:val="2"/>
              </w:rPr>
              <w:t>Django</w:t>
            </w:r>
          </w:p>
        </w:tc>
        <w:tc>
          <w:tcPr>
            <w:tcW w:w="3196" w:type="dxa"/>
          </w:tcPr>
          <w:p w14:paraId="39AC003D" w14:textId="1AD57EFF" w:rsidR="00134730" w:rsidRPr="00643406" w:rsidRDefault="00643406" w:rsidP="00134730">
            <w:pPr>
              <w:pStyle w:val="Corpsdetexte"/>
              <w:cnfStyle w:val="000000000000" w:firstRow="0" w:lastRow="0" w:firstColumn="0" w:lastColumn="0" w:oddVBand="0" w:evenVBand="0" w:oddHBand="0" w:evenHBand="0" w:firstRowFirstColumn="0" w:firstRowLastColumn="0" w:lastRowFirstColumn="0" w:lastRowLastColumn="0"/>
              <w:rPr>
                <w:kern w:val="2"/>
              </w:rPr>
            </w:pPr>
            <w:r>
              <w:rPr>
                <w:kern w:val="2"/>
              </w:rPr>
              <w:t>3.1</w:t>
            </w:r>
          </w:p>
        </w:tc>
      </w:tr>
      <w:tr w:rsidR="00134730" w:rsidRPr="00643406" w14:paraId="3A9DE776" w14:textId="16920725" w:rsidTr="00134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1A429C2" w14:textId="45172234" w:rsidR="00134730" w:rsidRPr="00643406" w:rsidRDefault="00134730" w:rsidP="00134730">
            <w:pPr>
              <w:pStyle w:val="Corpsdetexte"/>
              <w:rPr>
                <w:kern w:val="2"/>
              </w:rPr>
            </w:pPr>
            <w:proofErr w:type="spellStart"/>
            <w:r w:rsidRPr="00643406">
              <w:rPr>
                <w:lang w:val="en-US"/>
              </w:rPr>
              <w:t>Serveur</w:t>
            </w:r>
            <w:proofErr w:type="spellEnd"/>
            <w:r w:rsidRPr="00643406">
              <w:rPr>
                <w:lang w:val="en-US"/>
              </w:rPr>
              <w:t xml:space="preserve"> </w:t>
            </w:r>
            <w:proofErr w:type="spellStart"/>
            <w:r w:rsidRPr="00643406">
              <w:rPr>
                <w:lang w:val="en-US"/>
              </w:rPr>
              <w:t>d’application</w:t>
            </w:r>
            <w:proofErr w:type="spellEnd"/>
            <w:r w:rsidRPr="00643406">
              <w:rPr>
                <w:lang w:val="en-US"/>
              </w:rPr>
              <w:t xml:space="preserve"> (WSGI)</w:t>
            </w:r>
          </w:p>
        </w:tc>
        <w:tc>
          <w:tcPr>
            <w:tcW w:w="2893" w:type="dxa"/>
          </w:tcPr>
          <w:p w14:paraId="41E2F355" w14:textId="34F46B09" w:rsidR="00134730" w:rsidRPr="00643406" w:rsidRDefault="00134730" w:rsidP="00643406">
            <w:pPr>
              <w:pStyle w:val="Corpsdetexte"/>
              <w:jc w:val="right"/>
              <w:cnfStyle w:val="000000100000" w:firstRow="0" w:lastRow="0" w:firstColumn="0" w:lastColumn="0" w:oddVBand="0" w:evenVBand="0" w:oddHBand="1" w:evenHBand="0" w:firstRowFirstColumn="0" w:firstRowLastColumn="0" w:lastRowFirstColumn="0" w:lastRowLastColumn="0"/>
              <w:rPr>
                <w:color w:val="auto"/>
                <w:kern w:val="2"/>
              </w:rPr>
            </w:pPr>
            <w:r w:rsidRPr="00643406">
              <w:rPr>
                <w:color w:val="auto"/>
                <w:kern w:val="2"/>
              </w:rPr>
              <w:t>Gunicorn</w:t>
            </w:r>
          </w:p>
        </w:tc>
        <w:tc>
          <w:tcPr>
            <w:tcW w:w="3196" w:type="dxa"/>
          </w:tcPr>
          <w:p w14:paraId="7B28C7E4" w14:textId="744E8A7D" w:rsidR="00134730" w:rsidRPr="00643406" w:rsidRDefault="00643406" w:rsidP="00134730">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20.0</w:t>
            </w:r>
          </w:p>
        </w:tc>
      </w:tr>
      <w:tr w:rsidR="00134730" w:rsidRPr="00643406" w14:paraId="5BE30A8D" w14:textId="66897188" w:rsidTr="00134730">
        <w:tc>
          <w:tcPr>
            <w:cnfStyle w:val="001000000000" w:firstRow="0" w:lastRow="0" w:firstColumn="1" w:lastColumn="0" w:oddVBand="0" w:evenVBand="0" w:oddHBand="0" w:evenHBand="0" w:firstRowFirstColumn="0" w:firstRowLastColumn="0" w:lastRowFirstColumn="0" w:lastRowLastColumn="0"/>
            <w:tcW w:w="3539" w:type="dxa"/>
          </w:tcPr>
          <w:p w14:paraId="56C55CB4" w14:textId="308F5CC6" w:rsidR="00134730" w:rsidRPr="00643406" w:rsidRDefault="00134730" w:rsidP="00134730">
            <w:pPr>
              <w:pStyle w:val="Corpsdetexte"/>
              <w:rPr>
                <w:kern w:val="2"/>
              </w:rPr>
            </w:pPr>
            <w:r w:rsidRPr="00643406">
              <w:rPr>
                <w:kern w:val="2"/>
              </w:rPr>
              <w:t>Serveur web</w:t>
            </w:r>
          </w:p>
        </w:tc>
        <w:tc>
          <w:tcPr>
            <w:tcW w:w="2893" w:type="dxa"/>
          </w:tcPr>
          <w:p w14:paraId="6C824020" w14:textId="1E66FBB8" w:rsidR="00134730" w:rsidRPr="00643406" w:rsidRDefault="00134730" w:rsidP="00643406">
            <w:pPr>
              <w:pStyle w:val="Corpsdetexte"/>
              <w:jc w:val="right"/>
              <w:cnfStyle w:val="000000000000" w:firstRow="0" w:lastRow="0" w:firstColumn="0" w:lastColumn="0" w:oddVBand="0" w:evenVBand="0" w:oddHBand="0" w:evenHBand="0" w:firstRowFirstColumn="0" w:firstRowLastColumn="0" w:lastRowFirstColumn="0" w:lastRowLastColumn="0"/>
              <w:rPr>
                <w:color w:val="auto"/>
                <w:kern w:val="2"/>
              </w:rPr>
            </w:pPr>
            <w:r w:rsidRPr="00643406">
              <w:rPr>
                <w:color w:val="auto"/>
                <w:kern w:val="2"/>
              </w:rPr>
              <w:t>Nginx</w:t>
            </w:r>
          </w:p>
        </w:tc>
        <w:tc>
          <w:tcPr>
            <w:tcW w:w="3196" w:type="dxa"/>
          </w:tcPr>
          <w:p w14:paraId="41D56A6A" w14:textId="3A033D67" w:rsidR="00134730" w:rsidRPr="00643406" w:rsidRDefault="00643406" w:rsidP="00134730">
            <w:pPr>
              <w:pStyle w:val="Corpsdetexte"/>
              <w:cnfStyle w:val="000000000000" w:firstRow="0" w:lastRow="0" w:firstColumn="0" w:lastColumn="0" w:oddVBand="0" w:evenVBand="0" w:oddHBand="0" w:evenHBand="0" w:firstRowFirstColumn="0" w:firstRowLastColumn="0" w:lastRowFirstColumn="0" w:lastRowLastColumn="0"/>
              <w:rPr>
                <w:kern w:val="2"/>
              </w:rPr>
            </w:pPr>
            <w:r>
              <w:rPr>
                <w:kern w:val="2"/>
              </w:rPr>
              <w:t>1.19</w:t>
            </w:r>
          </w:p>
        </w:tc>
      </w:tr>
      <w:tr w:rsidR="00134730" w:rsidRPr="00643406" w14:paraId="7C269082" w14:textId="77777777" w:rsidTr="00134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D654366" w14:textId="6420CC62" w:rsidR="00134730" w:rsidRPr="00643406" w:rsidRDefault="00134730" w:rsidP="00134730">
            <w:pPr>
              <w:pStyle w:val="Corpsdetexte"/>
              <w:rPr>
                <w:kern w:val="2"/>
              </w:rPr>
            </w:pPr>
            <w:r w:rsidRPr="00643406">
              <w:rPr>
                <w:kern w:val="2"/>
              </w:rPr>
              <w:t>Serveur base de données</w:t>
            </w:r>
          </w:p>
        </w:tc>
        <w:tc>
          <w:tcPr>
            <w:tcW w:w="2893" w:type="dxa"/>
          </w:tcPr>
          <w:p w14:paraId="00D748AC" w14:textId="05DB27AB" w:rsidR="00134730" w:rsidRPr="00643406" w:rsidRDefault="002F2CC5" w:rsidP="00643406">
            <w:pPr>
              <w:pStyle w:val="Corpsdetexte"/>
              <w:jc w:val="right"/>
              <w:cnfStyle w:val="000000100000" w:firstRow="0" w:lastRow="0" w:firstColumn="0" w:lastColumn="0" w:oddVBand="0" w:evenVBand="0" w:oddHBand="1" w:evenHBand="0" w:firstRowFirstColumn="0" w:firstRowLastColumn="0" w:lastRowFirstColumn="0" w:lastRowLastColumn="0"/>
              <w:rPr>
                <w:kern w:val="2"/>
              </w:rPr>
            </w:pPr>
            <w:proofErr w:type="spellStart"/>
            <w:r>
              <w:rPr>
                <w:color w:val="auto"/>
                <w:kern w:val="2"/>
              </w:rPr>
              <w:t>PostgreSql</w:t>
            </w:r>
            <w:proofErr w:type="spellEnd"/>
          </w:p>
        </w:tc>
        <w:tc>
          <w:tcPr>
            <w:tcW w:w="3196" w:type="dxa"/>
          </w:tcPr>
          <w:p w14:paraId="5E0B8CD4" w14:textId="1E6335B1" w:rsidR="00134730" w:rsidRPr="00643406" w:rsidRDefault="002F2CC5" w:rsidP="00134730">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13.2</w:t>
            </w:r>
          </w:p>
        </w:tc>
      </w:tr>
    </w:tbl>
    <w:p w14:paraId="519F8881" w14:textId="7288E478" w:rsidR="003532ED" w:rsidRDefault="003532ED" w:rsidP="003532ED"/>
    <w:p w14:paraId="08B1B1C1" w14:textId="6441CF48" w:rsidR="00EB098D" w:rsidRDefault="00EB098D" w:rsidP="00EB098D">
      <w:pPr>
        <w:jc w:val="both"/>
      </w:pPr>
      <w:r w:rsidRPr="00643406">
        <w:rPr>
          <w:i/>
          <w:iCs/>
        </w:rPr>
        <w:t>Les versions proposées correspondent à celles envisagée au moment de la rédaction du présent document mais sont sujette</w:t>
      </w:r>
      <w:r>
        <w:rPr>
          <w:i/>
          <w:iCs/>
        </w:rPr>
        <w:t>s</w:t>
      </w:r>
      <w:r w:rsidRPr="00643406">
        <w:rPr>
          <w:i/>
          <w:iCs/>
        </w:rPr>
        <w:t xml:space="preserve"> à évoluer.</w:t>
      </w:r>
    </w:p>
    <w:p w14:paraId="2DA6CD64" w14:textId="2C30CDDC" w:rsidR="00647212" w:rsidRDefault="00647212" w:rsidP="00647212">
      <w:pPr>
        <w:pStyle w:val="Titre2"/>
      </w:pPr>
      <w:bookmarkStart w:id="28" w:name="_Toc68358226"/>
      <w:r>
        <w:t>Diagramme de déploiement</w:t>
      </w:r>
      <w:bookmarkEnd w:id="28"/>
    </w:p>
    <w:p w14:paraId="793CA31A" w14:textId="7D2FCE3F" w:rsidR="00C2149B" w:rsidRDefault="00647212" w:rsidP="00C2149B">
      <w:pPr>
        <w:pStyle w:val="Corpsdetexte"/>
      </w:pPr>
      <w:r w:rsidRPr="007C11E8">
        <w:rPr>
          <w:i/>
          <w:iCs/>
        </w:rPr>
        <w:t>Schéma visible page suivante.</w:t>
      </w:r>
    </w:p>
    <w:p w14:paraId="264A0C2A" w14:textId="77777777" w:rsidR="00C2149B" w:rsidRPr="00C2149B" w:rsidRDefault="00C2149B" w:rsidP="00C2149B">
      <w:pPr>
        <w:jc w:val="both"/>
        <w:rPr>
          <w:i/>
          <w:iCs/>
        </w:rPr>
      </w:pPr>
      <w:r w:rsidRPr="00C2149B">
        <w:rPr>
          <w:i/>
          <w:iCs/>
        </w:rPr>
        <w:t>Les terminaux (« </w:t>
      </w:r>
      <w:proofErr w:type="spellStart"/>
      <w:r w:rsidRPr="00C2149B">
        <w:rPr>
          <w:i/>
          <w:iCs/>
        </w:rPr>
        <w:t>devices</w:t>
      </w:r>
      <w:proofErr w:type="spellEnd"/>
      <w:r w:rsidRPr="00C2149B">
        <w:rPr>
          <w:i/>
          <w:iCs/>
        </w:rPr>
        <w:t> ») présentés sont regroupés dans trois groupes, seuls ceux identifiés par « group » (couleur bleue) font partit du système que nous développons.</w:t>
      </w:r>
    </w:p>
    <w:p w14:paraId="038D4801" w14:textId="06046D68" w:rsidR="00C2149B" w:rsidRDefault="00C2149B">
      <w:pPr>
        <w:widowControl/>
        <w:suppressAutoHyphens w:val="0"/>
        <w:sectPr w:rsidR="00C2149B" w:rsidSect="00736BE6">
          <w:headerReference w:type="default" r:id="rId41"/>
          <w:pgSz w:w="11906" w:h="16838"/>
          <w:pgMar w:top="1418" w:right="1134" w:bottom="1418" w:left="1134" w:header="1134" w:footer="284" w:gutter="0"/>
          <w:cols w:space="720"/>
          <w:docGrid w:linePitch="326"/>
        </w:sectPr>
      </w:pPr>
    </w:p>
    <w:p w14:paraId="5CF148F0" w14:textId="2E60D36B" w:rsidR="003532ED" w:rsidRDefault="00AB51D1" w:rsidP="003532ED">
      <w:pPr>
        <w:jc w:val="center"/>
      </w:pPr>
      <w:bookmarkStart w:id="29" w:name="_Toc43144540"/>
      <w:r>
        <w:rPr>
          <w:noProof/>
        </w:rPr>
        <w:lastRenderedPageBreak/>
        <w:object w:dxaOrig="0" w:dyaOrig="0" w14:anchorId="75A01304">
          <v:shape id="_x0000_s1042" type="#_x0000_t75" style="position:absolute;left:0;text-align:left;margin-left:16.9pt;margin-top:-56.3pt;width:679.1pt;height:484.5pt;z-index:251700224;mso-position-horizontal-relative:margin;mso-position-vertical-relative:text;mso-width-relative:page;mso-height-relative:page">
            <v:imagedata r:id="rId42" o:title=""/>
            <w10:wrap anchorx="margin"/>
          </v:shape>
          <o:OLEObject Type="Embed" ProgID="Visio.Drawing.15" ShapeID="_x0000_s1042" DrawAspect="Content" ObjectID="_1678971291" r:id="rId43"/>
        </w:object>
      </w:r>
    </w:p>
    <w:p w14:paraId="279381BC" w14:textId="57A7D709" w:rsidR="003532ED" w:rsidRDefault="003532ED" w:rsidP="00967799">
      <w:pPr>
        <w:jc w:val="both"/>
        <w:sectPr w:rsidR="003532ED" w:rsidSect="003532ED">
          <w:headerReference w:type="default" r:id="rId44"/>
          <w:pgSz w:w="16838" w:h="11906" w:orient="landscape"/>
          <w:pgMar w:top="1134" w:right="1418" w:bottom="1134" w:left="1418" w:header="1134" w:footer="284" w:gutter="0"/>
          <w:cols w:space="720"/>
          <w:docGrid w:linePitch="326"/>
        </w:sectPr>
      </w:pPr>
    </w:p>
    <w:p w14:paraId="46BC8B67" w14:textId="55FA6B4C" w:rsidR="004E0CDA" w:rsidRDefault="00C2149B" w:rsidP="00A554F3">
      <w:pPr>
        <w:pStyle w:val="Titre2"/>
      </w:pPr>
      <w:bookmarkStart w:id="30" w:name="_Toc68358227"/>
      <w:bookmarkEnd w:id="29"/>
      <w:r>
        <w:lastRenderedPageBreak/>
        <w:t>Détail des terminaux</w:t>
      </w:r>
      <w:bookmarkEnd w:id="30"/>
    </w:p>
    <w:p w14:paraId="408E32D3" w14:textId="62E6315A" w:rsidR="00C2149B" w:rsidRDefault="00D2578F" w:rsidP="00C2149B">
      <w:pPr>
        <w:pStyle w:val="Titre3"/>
      </w:pPr>
      <w:bookmarkStart w:id="31" w:name="_Toc68358228"/>
      <w:r>
        <w:t>« </w:t>
      </w:r>
      <w:proofErr w:type="spellStart"/>
      <w:r w:rsidR="00C2149B">
        <w:t>External</w:t>
      </w:r>
      <w:proofErr w:type="spellEnd"/>
      <w:r>
        <w:t> »</w:t>
      </w:r>
      <w:bookmarkEnd w:id="31"/>
    </w:p>
    <w:p w14:paraId="6689FE65" w14:textId="23B41787" w:rsidR="000E0B72" w:rsidRDefault="000E0B72" w:rsidP="000E0B72">
      <w:pPr>
        <w:pStyle w:val="Corpsdetexte"/>
      </w:pPr>
      <w:r>
        <w:t>Notre système sera amené à communiquer avec des terminaux externes tels que :</w:t>
      </w:r>
    </w:p>
    <w:p w14:paraId="4EF75FEC" w14:textId="0167FEEF" w:rsidR="000E0B72" w:rsidRDefault="000E0B72" w:rsidP="000E0B72">
      <w:pPr>
        <w:pStyle w:val="Corpsdetexte"/>
        <w:numPr>
          <w:ilvl w:val="0"/>
          <w:numId w:val="20"/>
        </w:numPr>
      </w:pPr>
      <w:r>
        <w:t>« </w:t>
      </w:r>
      <w:r w:rsidRPr="00C128C3">
        <w:rPr>
          <w:b/>
          <w:bCs/>
        </w:rPr>
        <w:t>Banking System</w:t>
      </w:r>
      <w:r>
        <w:t xml:space="preserve"> » : </w:t>
      </w:r>
      <w:r w:rsidR="006F0756" w:rsidRPr="006F0756">
        <w:rPr>
          <w:b/>
          <w:bCs/>
        </w:rPr>
        <w:t>API</w:t>
      </w:r>
      <w:r w:rsidR="006F0756">
        <w:t xml:space="preserve"> </w:t>
      </w:r>
      <w:r>
        <w:t xml:space="preserve">qui sera l’interface avec le système bancaire pour obtenir des </w:t>
      </w:r>
      <w:r w:rsidRPr="00C128C3">
        <w:rPr>
          <w:b/>
          <w:bCs/>
        </w:rPr>
        <w:t>paiements</w:t>
      </w:r>
      <w:r>
        <w:t xml:space="preserve"> ou des autorisations de paiement.</w:t>
      </w:r>
    </w:p>
    <w:p w14:paraId="370C91DD" w14:textId="27AF26D6" w:rsidR="000E0B72" w:rsidRDefault="000E0B72" w:rsidP="000E0B72">
      <w:pPr>
        <w:pStyle w:val="Corpsdetexte"/>
        <w:numPr>
          <w:ilvl w:val="0"/>
          <w:numId w:val="20"/>
        </w:numPr>
      </w:pPr>
      <w:r>
        <w:t>« </w:t>
      </w:r>
      <w:r w:rsidRPr="00C128C3">
        <w:rPr>
          <w:b/>
          <w:bCs/>
        </w:rPr>
        <w:t>Delivery System</w:t>
      </w:r>
      <w:r>
        <w:t xml:space="preserve"> » : qui sera l’interface avec le système de livraison, donc selon notre proposition une entreprise externe. Nous utiliserons une </w:t>
      </w:r>
      <w:r w:rsidR="006F0756">
        <w:t xml:space="preserve">application (et/ou </w:t>
      </w:r>
      <w:r w:rsidRPr="006F0756">
        <w:t>API</w:t>
      </w:r>
      <w:r w:rsidR="006F0756">
        <w:t>)</w:t>
      </w:r>
      <w:r>
        <w:t xml:space="preserve"> avec laquelle nous pourrons lui transmettre et recevoir les informations nécessaires à la </w:t>
      </w:r>
      <w:r w:rsidRPr="00C128C3">
        <w:rPr>
          <w:b/>
          <w:bCs/>
        </w:rPr>
        <w:t>prise en charge des commandes</w:t>
      </w:r>
      <w:r>
        <w:t xml:space="preserve"> et à la gestion des </w:t>
      </w:r>
      <w:r w:rsidRPr="00C128C3">
        <w:rPr>
          <w:b/>
          <w:bCs/>
        </w:rPr>
        <w:t>paiements à la livraison</w:t>
      </w:r>
      <w:r>
        <w:t xml:space="preserve">. Elle permettra également de suivre en temps réel la </w:t>
      </w:r>
      <w:r w:rsidRPr="00C128C3">
        <w:rPr>
          <w:b/>
          <w:bCs/>
        </w:rPr>
        <w:t>position des livreurs</w:t>
      </w:r>
      <w:r>
        <w:t>.</w:t>
      </w:r>
    </w:p>
    <w:p w14:paraId="245C71BE" w14:textId="698257D4" w:rsidR="000E0B72" w:rsidRPr="000E0B72" w:rsidRDefault="000E0B72" w:rsidP="000E0B72">
      <w:pPr>
        <w:pStyle w:val="Corpsdetexte"/>
        <w:numPr>
          <w:ilvl w:val="0"/>
          <w:numId w:val="20"/>
        </w:numPr>
      </w:pPr>
      <w:r>
        <w:t>« </w:t>
      </w:r>
      <w:r w:rsidRPr="00C128C3">
        <w:rPr>
          <w:b/>
          <w:bCs/>
        </w:rPr>
        <w:t>Supplier System</w:t>
      </w:r>
      <w:r>
        <w:t xml:space="preserve"> » : ce terminal désigne un logiciel à part entière auquel les restaurants </w:t>
      </w:r>
      <w:r w:rsidR="0054719D">
        <w:t>transmettront</w:t>
      </w:r>
      <w:r>
        <w:t xml:space="preserve"> simplement leurs besoins en ingrédients</w:t>
      </w:r>
      <w:r w:rsidR="0054719D">
        <w:t xml:space="preserve"> par le biais de « bon de commandes »</w:t>
      </w:r>
      <w:r>
        <w:t xml:space="preserve">. La </w:t>
      </w:r>
      <w:r w:rsidRPr="00C128C3">
        <w:rPr>
          <w:b/>
          <w:bCs/>
        </w:rPr>
        <w:t>gestion des</w:t>
      </w:r>
      <w:r w:rsidR="0054719D" w:rsidRPr="00C128C3">
        <w:rPr>
          <w:b/>
          <w:bCs/>
        </w:rPr>
        <w:t xml:space="preserve"> factures</w:t>
      </w:r>
      <w:r w:rsidR="0054719D">
        <w:t xml:space="preserve"> </w:t>
      </w:r>
      <w:r w:rsidR="00C128C3" w:rsidRPr="00C128C3">
        <w:rPr>
          <w:b/>
          <w:bCs/>
        </w:rPr>
        <w:t>« fournisseurs »</w:t>
      </w:r>
      <w:r w:rsidR="00C128C3">
        <w:rPr>
          <w:b/>
          <w:bCs/>
        </w:rPr>
        <w:t xml:space="preserve"> </w:t>
      </w:r>
      <w:r w:rsidR="0054719D">
        <w:t>et de leurs montant sera effectuée par ce logiciel.</w:t>
      </w:r>
    </w:p>
    <w:p w14:paraId="7B813560" w14:textId="531BB81D" w:rsidR="003532ED" w:rsidRDefault="00D2578F" w:rsidP="00C2149B">
      <w:pPr>
        <w:pStyle w:val="Titre3"/>
      </w:pPr>
      <w:bookmarkStart w:id="32" w:name="_Toc68358229"/>
      <w:r>
        <w:t>« </w:t>
      </w:r>
      <w:r w:rsidR="00C2149B">
        <w:t>Group</w:t>
      </w:r>
      <w:r>
        <w:t> »</w:t>
      </w:r>
      <w:bookmarkEnd w:id="32"/>
    </w:p>
    <w:p w14:paraId="6D956C5E" w14:textId="0364A34E" w:rsidR="00C128C3" w:rsidRDefault="00C128C3" w:rsidP="00C128C3">
      <w:pPr>
        <w:pStyle w:val="Corpsdetexte"/>
      </w:pPr>
      <w:r>
        <w:t>Notre solution proposera donc de mettre en place :</w:t>
      </w:r>
    </w:p>
    <w:p w14:paraId="46D99B30" w14:textId="581E7A50" w:rsidR="00C128C3" w:rsidRDefault="00C128C3" w:rsidP="00C128C3">
      <w:pPr>
        <w:pStyle w:val="Corpsdetexte"/>
        <w:numPr>
          <w:ilvl w:val="0"/>
          <w:numId w:val="21"/>
        </w:numPr>
      </w:pPr>
      <w:r>
        <w:t xml:space="preserve">Un serveur web, </w:t>
      </w:r>
      <w:r w:rsidRPr="00C128C3">
        <w:rPr>
          <w:b/>
          <w:bCs/>
        </w:rPr>
        <w:t>Nginx</w:t>
      </w:r>
      <w:r>
        <w:rPr>
          <w:b/>
          <w:bCs/>
        </w:rPr>
        <w:t> </w:t>
      </w:r>
      <w:r>
        <w:t xml:space="preserve">: </w:t>
      </w:r>
      <w:r w:rsidR="001D5CF5">
        <w:t>qui</w:t>
      </w:r>
      <w:r>
        <w:t xml:space="preserve"> sera en charge de recueillir les requêtes </w:t>
      </w:r>
      <w:r w:rsidRPr="00C128C3">
        <w:rPr>
          <w:b/>
          <w:bCs/>
        </w:rPr>
        <w:t>HTTP</w:t>
      </w:r>
      <w:r>
        <w:t>(s) transmises par les utilisateurs et de les transmettre à notre serveur d’application.</w:t>
      </w:r>
    </w:p>
    <w:p w14:paraId="4F0F2D48" w14:textId="2D32D588" w:rsidR="00C128C3" w:rsidRDefault="00C128C3" w:rsidP="00C128C3">
      <w:pPr>
        <w:pStyle w:val="Corpsdetexte"/>
        <w:numPr>
          <w:ilvl w:val="0"/>
          <w:numId w:val="21"/>
        </w:numPr>
      </w:pPr>
      <w:r>
        <w:t xml:space="preserve">Un serveur d’application, </w:t>
      </w:r>
      <w:r w:rsidRPr="00C128C3">
        <w:rPr>
          <w:b/>
          <w:bCs/>
        </w:rPr>
        <w:t>Gunicorn</w:t>
      </w:r>
      <w:r>
        <w:t xml:space="preserve"> : qui hébergera les composants logiciels que nous développerons, par le biais de la communication « WSGI » (Web Server Gateway Interface). </w:t>
      </w:r>
      <w:r w:rsidR="001D5CF5">
        <w:t xml:space="preserve">Il contient la logique métier, </w:t>
      </w:r>
      <w:r>
        <w:t>cœur de notre programme</w:t>
      </w:r>
      <w:r w:rsidR="001D5CF5">
        <w:t>,</w:t>
      </w:r>
      <w:r>
        <w:t xml:space="preserve"> </w:t>
      </w:r>
      <w:r w:rsidR="006F0756">
        <w:t xml:space="preserve">rédigé avec </w:t>
      </w:r>
      <w:r w:rsidR="001D5CF5">
        <w:t xml:space="preserve">le langage </w:t>
      </w:r>
      <w:r w:rsidR="006F0756" w:rsidRPr="006F0756">
        <w:rPr>
          <w:b/>
          <w:bCs/>
        </w:rPr>
        <w:t>Python</w:t>
      </w:r>
      <w:r w:rsidR="006F0756">
        <w:t xml:space="preserve"> et </w:t>
      </w:r>
      <w:r w:rsidR="001D5CF5">
        <w:t xml:space="preserve">son </w:t>
      </w:r>
      <w:proofErr w:type="spellStart"/>
      <w:r w:rsidR="001D5CF5">
        <w:t>framework</w:t>
      </w:r>
      <w:proofErr w:type="spellEnd"/>
      <w:r w:rsidR="001D5CF5">
        <w:t xml:space="preserve"> </w:t>
      </w:r>
      <w:r w:rsidR="006F0756" w:rsidRPr="006F0756">
        <w:rPr>
          <w:b/>
          <w:bCs/>
        </w:rPr>
        <w:t>Django</w:t>
      </w:r>
      <w:r w:rsidR="006F0756">
        <w:t>.</w:t>
      </w:r>
    </w:p>
    <w:p w14:paraId="7B78E3AC" w14:textId="67C53CF7" w:rsidR="001D5CF5" w:rsidRDefault="001D5CF5" w:rsidP="00C128C3">
      <w:pPr>
        <w:pStyle w:val="Corpsdetexte"/>
        <w:numPr>
          <w:ilvl w:val="0"/>
          <w:numId w:val="21"/>
        </w:numPr>
      </w:pPr>
      <w:r>
        <w:t xml:space="preserve">Un serveur de base de données, </w:t>
      </w:r>
      <w:r w:rsidRPr="001D5CF5">
        <w:rPr>
          <w:b/>
          <w:bCs/>
        </w:rPr>
        <w:t>MySQL</w:t>
      </w:r>
      <w:r>
        <w:rPr>
          <w:b/>
          <w:bCs/>
        </w:rPr>
        <w:t> </w:t>
      </w:r>
      <w:r>
        <w:t>: qui servira à stocker, gérer et extraire les données dans une base de données.</w:t>
      </w:r>
    </w:p>
    <w:p w14:paraId="14C0BAE2" w14:textId="099082D6" w:rsidR="009F5920" w:rsidRPr="00C128C3" w:rsidRDefault="009F5920" w:rsidP="00C128C3">
      <w:pPr>
        <w:pStyle w:val="Corpsdetexte"/>
        <w:numPr>
          <w:ilvl w:val="0"/>
          <w:numId w:val="21"/>
        </w:numPr>
      </w:pPr>
      <w:r>
        <w:t xml:space="preserve">Le tout sera mis à disposition grâce aux services de « droplets » de </w:t>
      </w:r>
      <w:r w:rsidRPr="009F5920">
        <w:rPr>
          <w:b/>
          <w:bCs/>
        </w:rPr>
        <w:t>DigitalOc</w:t>
      </w:r>
      <w:r>
        <w:rPr>
          <w:b/>
          <w:bCs/>
        </w:rPr>
        <w:t>e</w:t>
      </w:r>
      <w:r w:rsidRPr="009F5920">
        <w:rPr>
          <w:b/>
          <w:bCs/>
        </w:rPr>
        <w:t>an</w:t>
      </w:r>
      <w:r>
        <w:t xml:space="preserve"> (cf. 5.2)</w:t>
      </w:r>
    </w:p>
    <w:p w14:paraId="2B6694EE" w14:textId="5CE2B78C" w:rsidR="00C2149B" w:rsidRDefault="00D2578F" w:rsidP="00C2149B">
      <w:pPr>
        <w:pStyle w:val="Titre3"/>
      </w:pPr>
      <w:bookmarkStart w:id="33" w:name="_Toc68358230"/>
      <w:r>
        <w:t>« </w:t>
      </w:r>
      <w:proofErr w:type="spellStart"/>
      <w:r w:rsidR="00C2149B">
        <w:t>Users</w:t>
      </w:r>
      <w:proofErr w:type="spellEnd"/>
      <w:r>
        <w:t> »</w:t>
      </w:r>
      <w:bookmarkEnd w:id="33"/>
    </w:p>
    <w:p w14:paraId="27320A3C" w14:textId="63151F73" w:rsidR="001D5CF5" w:rsidRDefault="001D5CF5" w:rsidP="001D5CF5">
      <w:pPr>
        <w:pStyle w:val="Corpsdetexte"/>
      </w:pPr>
      <w:r>
        <w:t xml:space="preserve">Les usages des utilisateurs pouvant être sur </w:t>
      </w:r>
      <w:r w:rsidRPr="001D5CF5">
        <w:rPr>
          <w:b/>
          <w:bCs/>
        </w:rPr>
        <w:t>différents</w:t>
      </w:r>
      <w:r>
        <w:t xml:space="preserve"> </w:t>
      </w:r>
      <w:r>
        <w:rPr>
          <w:b/>
          <w:bCs/>
        </w:rPr>
        <w:t>terminaux</w:t>
      </w:r>
      <w:r>
        <w:t xml:space="preserve"> nous mettrons en place une solution « </w:t>
      </w:r>
      <w:r w:rsidRPr="00A033CC">
        <w:rPr>
          <w:b/>
          <w:bCs/>
        </w:rPr>
        <w:t>responsive</w:t>
      </w:r>
      <w:r>
        <w:t xml:space="preserve"> » : le site d’adaptera et se redimensionnera automatiquement selon les contraintes de résolution des </w:t>
      </w:r>
      <w:r w:rsidRPr="000660D6">
        <w:rPr>
          <w:b/>
          <w:bCs/>
        </w:rPr>
        <w:t>navigateurs</w:t>
      </w:r>
      <w:r>
        <w:t xml:space="preserve"> et de leurs supports : smartphone/tablette/ordinateur.</w:t>
      </w:r>
      <w:r w:rsidR="00D11DB9">
        <w:t xml:space="preserve"> Leurs requêtes seront transmises généralement en HTTP ou HTTPS notamment lors de la connexion.</w:t>
      </w:r>
    </w:p>
    <w:p w14:paraId="26DBA4F9" w14:textId="13CA470D" w:rsidR="00736BE6" w:rsidRDefault="00736BE6">
      <w:pPr>
        <w:widowControl/>
        <w:suppressAutoHyphens w:val="0"/>
      </w:pPr>
    </w:p>
    <w:p w14:paraId="7877A0C3" w14:textId="4F0E9563" w:rsidR="00046FEE" w:rsidRDefault="00DE68F1" w:rsidP="004F734B">
      <w:pPr>
        <w:pStyle w:val="Corpsdetexte"/>
      </w:pPr>
      <w:r>
        <w:t>.</w:t>
      </w:r>
      <w:r w:rsidR="0074782D">
        <w:br w:type="page"/>
      </w:r>
    </w:p>
    <w:p w14:paraId="4B4F0A34" w14:textId="515D4771" w:rsidR="00706C6B" w:rsidRPr="00967CE9" w:rsidRDefault="00706C6B" w:rsidP="00706C6B">
      <w:pPr>
        <w:pStyle w:val="Titre1"/>
      </w:pPr>
      <w:bookmarkStart w:id="34" w:name="_Toc68358231"/>
      <w:r w:rsidRPr="00967CE9">
        <w:lastRenderedPageBreak/>
        <w:t>Architecture logicielle</w:t>
      </w:r>
      <w:bookmarkEnd w:id="34"/>
    </w:p>
    <w:p w14:paraId="32475485" w14:textId="441EF17C" w:rsidR="00706C6B" w:rsidRDefault="00706C6B" w:rsidP="00706C6B">
      <w:pPr>
        <w:pStyle w:val="Titre2"/>
      </w:pPr>
      <w:bookmarkStart w:id="35" w:name="_Toc68358232"/>
      <w:r>
        <w:t>Principes généraux</w:t>
      </w:r>
      <w:bookmarkEnd w:id="35"/>
    </w:p>
    <w:p w14:paraId="75822DCE" w14:textId="73DF4630" w:rsidR="00706C6B" w:rsidRPr="00967CE9" w:rsidRDefault="00706C6B" w:rsidP="00706C6B">
      <w:pPr>
        <w:pStyle w:val="Corpsdetexte"/>
      </w:pPr>
      <w:r>
        <w:t xml:space="preserve">Les sources et versions du projet sont gérées par </w:t>
      </w:r>
      <w:r>
        <w:rPr>
          <w:b/>
          <w:bCs/>
        </w:rPr>
        <w:t>Git</w:t>
      </w:r>
      <w:r w:rsidR="00967CE9">
        <w:t>,</w:t>
      </w:r>
      <w:r>
        <w:t xml:space="preserve"> les dépendances et le packaging par </w:t>
      </w:r>
      <w:proofErr w:type="spellStart"/>
      <w:r w:rsidR="00967CE9">
        <w:rPr>
          <w:b/>
          <w:bCs/>
        </w:rPr>
        <w:t>pip</w:t>
      </w:r>
      <w:proofErr w:type="spellEnd"/>
      <w:r w:rsidR="00967CE9">
        <w:rPr>
          <w:b/>
          <w:bCs/>
        </w:rPr>
        <w:t xml:space="preserve">. </w:t>
      </w:r>
      <w:r w:rsidR="00967CE9">
        <w:t xml:space="preserve">Il s’agit d’un projet développé avec </w:t>
      </w:r>
      <w:r w:rsidR="00B076F7">
        <w:t xml:space="preserve">Python et </w:t>
      </w:r>
      <w:r w:rsidR="00967CE9" w:rsidRPr="00967CE9">
        <w:rPr>
          <w:b/>
          <w:bCs/>
        </w:rPr>
        <w:t>Django</w:t>
      </w:r>
      <w:r w:rsidR="00967CE9">
        <w:t>. Django propose un ORM pour communiquer avec la base de données</w:t>
      </w:r>
      <w:r w:rsidR="00B076F7">
        <w:t xml:space="preserve"> permettant de s’abstraire de l’écriture SQL. Django</w:t>
      </w:r>
      <w:r w:rsidR="00967CE9">
        <w:t xml:space="preserve"> créé </w:t>
      </w:r>
      <w:r w:rsidR="00B076F7">
        <w:t xml:space="preserve">le </w:t>
      </w:r>
      <w:r w:rsidR="00967CE9">
        <w:t xml:space="preserve">projet sous la forme du design pattern « MVT » </w:t>
      </w:r>
      <w:r w:rsidR="00B076F7">
        <w:t xml:space="preserve">(Model, </w:t>
      </w:r>
      <w:proofErr w:type="spellStart"/>
      <w:r w:rsidR="00B076F7">
        <w:t>View</w:t>
      </w:r>
      <w:proofErr w:type="spellEnd"/>
      <w:r w:rsidR="00B076F7">
        <w:t>, Template). Les modèles servent à construire la base de données, les vues à définir les requêtes http et leur parcours sur le site et les « </w:t>
      </w:r>
      <w:proofErr w:type="spellStart"/>
      <w:r w:rsidR="00B076F7">
        <w:t>templates</w:t>
      </w:r>
      <w:proofErr w:type="spellEnd"/>
      <w:r w:rsidR="00B076F7">
        <w:t> » structurent les pages en HTML.</w:t>
      </w:r>
    </w:p>
    <w:p w14:paraId="6FCE5AA2" w14:textId="77777777" w:rsidR="00706C6B" w:rsidRPr="00C709A3" w:rsidRDefault="00706C6B" w:rsidP="00706C6B">
      <w:pPr>
        <w:pStyle w:val="Titre3"/>
        <w:ind w:left="0" w:firstLine="0"/>
      </w:pPr>
      <w:bookmarkStart w:id="36" w:name="_Toc68358233"/>
      <w:r w:rsidRPr="00C709A3">
        <w:t>Les couches</w:t>
      </w:r>
      <w:bookmarkEnd w:id="36"/>
    </w:p>
    <w:p w14:paraId="5A77F621" w14:textId="77777777" w:rsidR="00706C6B" w:rsidRDefault="00706C6B" w:rsidP="00706C6B">
      <w:pPr>
        <w:pStyle w:val="Corpsdetexte"/>
      </w:pPr>
      <w:r>
        <w:t>L'architecture applicative est la suivante :</w:t>
      </w:r>
    </w:p>
    <w:p w14:paraId="472A44CD" w14:textId="18F95BFA" w:rsidR="00706C6B" w:rsidRDefault="00703F1C" w:rsidP="00706C6B">
      <w:pPr>
        <w:pStyle w:val="Corpsdetexte"/>
        <w:numPr>
          <w:ilvl w:val="0"/>
          <w:numId w:val="23"/>
        </w:numPr>
        <w:spacing w:after="0"/>
      </w:pPr>
      <w:r>
        <w:t>U</w:t>
      </w:r>
      <w:r w:rsidR="00706C6B">
        <w:t>ne</w:t>
      </w:r>
      <w:r w:rsidR="00706C6B">
        <w:rPr>
          <w:i/>
          <w:iCs/>
        </w:rPr>
        <w:t xml:space="preserve"> </w:t>
      </w:r>
      <w:r w:rsidR="00706C6B">
        <w:t>couche</w:t>
      </w:r>
      <w:r w:rsidR="00706C6B">
        <w:rPr>
          <w:b/>
          <w:bCs/>
        </w:rPr>
        <w:t xml:space="preserve"> business</w:t>
      </w:r>
      <w:r w:rsidR="00706C6B">
        <w:t> : responsable de la logique métier du composant</w:t>
      </w:r>
      <w:r w:rsidR="00094497">
        <w:t>.</w:t>
      </w:r>
    </w:p>
    <w:p w14:paraId="3B9E4D21" w14:textId="24C471A6" w:rsidR="00706C6B" w:rsidRDefault="00703F1C" w:rsidP="00706C6B">
      <w:pPr>
        <w:pStyle w:val="Corpsdetexte"/>
        <w:numPr>
          <w:ilvl w:val="0"/>
          <w:numId w:val="23"/>
        </w:numPr>
        <w:spacing w:after="0"/>
      </w:pPr>
      <w:r>
        <w:t>U</w:t>
      </w:r>
      <w:r w:rsidR="00706C6B">
        <w:t>ne</w:t>
      </w:r>
      <w:r w:rsidR="00706C6B">
        <w:rPr>
          <w:i/>
          <w:iCs/>
        </w:rPr>
        <w:t xml:space="preserve"> </w:t>
      </w:r>
      <w:r w:rsidR="00706C6B">
        <w:t>couche</w:t>
      </w:r>
      <w:r w:rsidR="00706C6B">
        <w:rPr>
          <w:b/>
          <w:bCs/>
        </w:rPr>
        <w:t xml:space="preserve"> model</w:t>
      </w:r>
      <w:r w:rsidR="00706C6B">
        <w:t xml:space="preserve"> : </w:t>
      </w:r>
      <w:r>
        <w:t>gère l’</w:t>
      </w:r>
      <w:r w:rsidR="00706C6B">
        <w:t>implémentation du modèle des objets métiers</w:t>
      </w:r>
      <w:r w:rsidR="00094497">
        <w:t>.</w:t>
      </w:r>
    </w:p>
    <w:p w14:paraId="46916258" w14:textId="7EA053B4" w:rsidR="001250CB" w:rsidRDefault="00703F1C" w:rsidP="008544F9">
      <w:pPr>
        <w:pStyle w:val="Corpsdetexte"/>
        <w:numPr>
          <w:ilvl w:val="0"/>
          <w:numId w:val="23"/>
        </w:numPr>
        <w:spacing w:after="0"/>
      </w:pPr>
      <w:r>
        <w:t>U</w:t>
      </w:r>
      <w:r w:rsidR="00094497">
        <w:t xml:space="preserve">ne couche </w:t>
      </w:r>
      <w:r w:rsidR="00094497" w:rsidRPr="008544F9">
        <w:rPr>
          <w:b/>
          <w:bCs/>
        </w:rPr>
        <w:t>interface</w:t>
      </w:r>
      <w:r w:rsidR="00094497">
        <w:t> : responsable des interfaces utilisateurs (client/employés).</w:t>
      </w:r>
    </w:p>
    <w:p w14:paraId="2EECB2CA" w14:textId="5440BEFB" w:rsidR="00967CE9" w:rsidRPr="00F9616B" w:rsidRDefault="00967CE9" w:rsidP="00967CE9">
      <w:pPr>
        <w:pStyle w:val="Titre3"/>
      </w:pPr>
      <w:bookmarkStart w:id="37" w:name="_Toc68358234"/>
      <w:r>
        <w:t>Diagramme de composants</w:t>
      </w:r>
      <w:bookmarkEnd w:id="37"/>
    </w:p>
    <w:p w14:paraId="4993BAFC" w14:textId="77777777" w:rsidR="00967CE9" w:rsidRDefault="00967CE9" w:rsidP="00967CE9">
      <w:pPr>
        <w:jc w:val="both"/>
      </w:pPr>
      <w:r>
        <w:t xml:space="preserve">Le </w:t>
      </w:r>
      <w:r w:rsidRPr="00136BAA">
        <w:rPr>
          <w:b/>
          <w:bCs/>
        </w:rPr>
        <w:t>système informatique</w:t>
      </w:r>
      <w:r>
        <w:t xml:space="preserve"> proposé dans le dossier de d</w:t>
      </w:r>
      <w:r w:rsidRPr="00136BAA">
        <w:t>ossier de conception fonctionnelle</w:t>
      </w:r>
      <w:r>
        <w:t xml:space="preserve"> est composé de </w:t>
      </w:r>
      <w:r w:rsidRPr="00136BAA">
        <w:rPr>
          <w:b/>
          <w:bCs/>
        </w:rPr>
        <w:t>parties logicielles</w:t>
      </w:r>
      <w:r>
        <w:rPr>
          <w:b/>
          <w:bCs/>
        </w:rPr>
        <w:t xml:space="preserve"> </w:t>
      </w:r>
      <w:r>
        <w:t xml:space="preserve">et de </w:t>
      </w:r>
      <w:r w:rsidRPr="00136BAA">
        <w:rPr>
          <w:b/>
          <w:bCs/>
        </w:rPr>
        <w:t>données</w:t>
      </w:r>
      <w:r>
        <w:t xml:space="preserve"> qui sont décrites dans la partie suivante et illustrées dans le </w:t>
      </w:r>
      <w:r w:rsidRPr="00136BAA">
        <w:rPr>
          <w:b/>
          <w:bCs/>
        </w:rPr>
        <w:t>diagramme de composants</w:t>
      </w:r>
      <w:r>
        <w:t xml:space="preserve">. L’intérêt du découpage par composants est d’identifier des parties relativement indépendantes. Le diagramme de composants illustre également les </w:t>
      </w:r>
      <w:r w:rsidRPr="00865BD6">
        <w:rPr>
          <w:b/>
          <w:bCs/>
        </w:rPr>
        <w:t>relations</w:t>
      </w:r>
      <w:r>
        <w:t xml:space="preserve"> entre ces composants au travers de la visualisation des ports et des dépendances. Il permet d’avoir une vue d’ensemble « statique » sur le projet de développement en cours. </w:t>
      </w:r>
    </w:p>
    <w:p w14:paraId="437939F3" w14:textId="77777777" w:rsidR="00967CE9" w:rsidRDefault="00967CE9" w:rsidP="00967CE9">
      <w:pPr>
        <w:jc w:val="both"/>
      </w:pPr>
    </w:p>
    <w:p w14:paraId="1CB10867" w14:textId="77777777" w:rsidR="00967CE9" w:rsidRDefault="00967CE9" w:rsidP="00967CE9">
      <w:pPr>
        <w:jc w:val="both"/>
      </w:pPr>
      <w:r>
        <w:t xml:space="preserve">Pour guider la lecture une différentiation est proposée par un code couleur selon les usagers concernés. Cette segmentation n’est pas absolue : certaines fonctionnalités peuvent être transverses. </w:t>
      </w:r>
    </w:p>
    <w:p w14:paraId="4E9C2B30" w14:textId="77777777" w:rsidR="00967CE9" w:rsidRDefault="00967CE9" w:rsidP="00967CE9">
      <w:pPr>
        <w:pStyle w:val="Corpsdetexte"/>
        <w:rPr>
          <w:i/>
          <w:iCs/>
        </w:rPr>
      </w:pPr>
    </w:p>
    <w:p w14:paraId="5831AD1F" w14:textId="77777777" w:rsidR="00967CE9" w:rsidRDefault="00967CE9" w:rsidP="00967CE9">
      <w:pPr>
        <w:pStyle w:val="Corpsdetexte"/>
        <w:rPr>
          <w:i/>
          <w:iCs/>
        </w:rPr>
      </w:pPr>
      <w:r w:rsidRPr="007C11E8">
        <w:rPr>
          <w:i/>
          <w:iCs/>
        </w:rPr>
        <w:t>Schéma visible page suivante.</w:t>
      </w:r>
    </w:p>
    <w:p w14:paraId="04CB728E" w14:textId="77777777" w:rsidR="00967CE9" w:rsidRPr="007C11E8" w:rsidRDefault="00967CE9" w:rsidP="00967CE9">
      <w:pPr>
        <w:pStyle w:val="Corpsdetexte"/>
        <w:rPr>
          <w:i/>
          <w:iCs/>
        </w:rPr>
      </w:pPr>
    </w:p>
    <w:p w14:paraId="0BF66178" w14:textId="77777777" w:rsidR="00967CE9" w:rsidRDefault="00967CE9" w:rsidP="00967CE9">
      <w:pPr>
        <w:sectPr w:rsidR="00967CE9" w:rsidSect="00881836">
          <w:headerReference w:type="default" r:id="rId45"/>
          <w:pgSz w:w="11906" w:h="16838"/>
          <w:pgMar w:top="1418" w:right="1134" w:bottom="1418" w:left="1134" w:header="1134" w:footer="284" w:gutter="0"/>
          <w:cols w:space="720"/>
          <w:docGrid w:linePitch="326"/>
        </w:sectPr>
      </w:pPr>
    </w:p>
    <w:p w14:paraId="0605EEB2" w14:textId="77777777" w:rsidR="00967CE9" w:rsidRDefault="00AB51D1" w:rsidP="00967CE9">
      <w:pPr>
        <w:jc w:val="center"/>
      </w:pPr>
      <w:r>
        <w:rPr>
          <w:noProof/>
        </w:rPr>
        <w:lastRenderedPageBreak/>
        <w:object w:dxaOrig="0" w:dyaOrig="0" w14:anchorId="31F8CEC9">
          <v:shape id="_x0000_s1045" type="#_x0000_t75" style="position:absolute;left:0;text-align:left;margin-left:-1.45pt;margin-top:-55.4pt;width:702.8pt;height:498.1pt;z-index:251709440;mso-position-horizontal-relative:margin;mso-position-vertical-relative:text;mso-width-relative:page;mso-height-relative:page">
            <v:imagedata r:id="rId46" o:title=""/>
            <w10:wrap anchorx="margin"/>
          </v:shape>
          <o:OLEObject Type="Embed" ProgID="Visio.Drawing.15" ShapeID="_x0000_s1045" DrawAspect="Content" ObjectID="_1678971292" r:id="rId47"/>
        </w:object>
      </w:r>
    </w:p>
    <w:p w14:paraId="2CA2DBB0" w14:textId="77777777" w:rsidR="00967CE9" w:rsidRDefault="00967CE9" w:rsidP="00967CE9">
      <w:pPr>
        <w:sectPr w:rsidR="00967CE9" w:rsidSect="00736BE6">
          <w:headerReference w:type="default" r:id="rId48"/>
          <w:pgSz w:w="16838" w:h="11906" w:orient="landscape"/>
          <w:pgMar w:top="1134" w:right="1418" w:bottom="1134" w:left="1418" w:header="1134" w:footer="284" w:gutter="0"/>
          <w:cols w:space="720"/>
          <w:docGrid w:linePitch="326"/>
        </w:sectPr>
      </w:pPr>
    </w:p>
    <w:p w14:paraId="7ED2AB2D" w14:textId="3117BBBE" w:rsidR="00967CE9" w:rsidRPr="00D002D3" w:rsidRDefault="00967CE9" w:rsidP="00967CE9">
      <w:pPr>
        <w:pStyle w:val="Titre4"/>
      </w:pPr>
      <w:r>
        <w:lastRenderedPageBreak/>
        <w:t>Détail des composants</w:t>
      </w:r>
    </w:p>
    <w:p w14:paraId="72FDDF0C" w14:textId="77777777" w:rsidR="00967CE9" w:rsidRDefault="00967CE9" w:rsidP="00967CE9">
      <w:pPr>
        <w:pStyle w:val="Titre5"/>
      </w:pPr>
      <w:r>
        <w:t>Package « Administration »</w:t>
      </w:r>
    </w:p>
    <w:p w14:paraId="1062B963" w14:textId="77777777" w:rsidR="00967CE9" w:rsidRPr="00934E3E" w:rsidRDefault="00967CE9" w:rsidP="00967CE9">
      <w:pPr>
        <w:pStyle w:val="Corpsdetexte"/>
      </w:pPr>
      <w:r>
        <w:t>Le package « </w:t>
      </w:r>
      <w:r w:rsidRPr="00C6444A">
        <w:rPr>
          <w:b/>
          <w:bCs/>
        </w:rPr>
        <w:t>Administration</w:t>
      </w:r>
      <w:r>
        <w:t> » est destiné principalement à la direction du groupe et aux responsables de point de vente. Il rassemble le composant « </w:t>
      </w:r>
      <w:proofErr w:type="spellStart"/>
      <w:r w:rsidRPr="00C6444A">
        <w:rPr>
          <w:b/>
          <w:bCs/>
        </w:rPr>
        <w:t>Accounts</w:t>
      </w:r>
      <w:proofErr w:type="spellEnd"/>
      <w:r>
        <w:t> » permettant de gérer les comptes utilisateurs, le composant « </w:t>
      </w:r>
      <w:r w:rsidRPr="00C6444A">
        <w:rPr>
          <w:b/>
          <w:bCs/>
        </w:rPr>
        <w:t>Dashboard</w:t>
      </w:r>
      <w:r>
        <w:t> » représentant l’outil affichant les indicateurs et le composant « </w:t>
      </w:r>
      <w:proofErr w:type="spellStart"/>
      <w:r w:rsidRPr="00C6444A">
        <w:rPr>
          <w:b/>
          <w:bCs/>
        </w:rPr>
        <w:t>Receips</w:t>
      </w:r>
      <w:proofErr w:type="spellEnd"/>
      <w:r>
        <w:t> » permettant de gérer l’aide-mémoire.</w:t>
      </w:r>
    </w:p>
    <w:p w14:paraId="366EBF57" w14:textId="77777777" w:rsidR="00967CE9" w:rsidRDefault="00967CE9" w:rsidP="00967CE9">
      <w:pPr>
        <w:pStyle w:val="Titre5"/>
      </w:pPr>
      <w:r>
        <w:t>Package « Authentification »</w:t>
      </w:r>
    </w:p>
    <w:p w14:paraId="51AF452C" w14:textId="77777777" w:rsidR="00967CE9" w:rsidRPr="00934E3E" w:rsidRDefault="00967CE9" w:rsidP="00967CE9">
      <w:pPr>
        <w:pStyle w:val="Corpsdetexte"/>
      </w:pPr>
      <w:r>
        <w:t>Le package « </w:t>
      </w:r>
      <w:r w:rsidRPr="00C6444A">
        <w:rPr>
          <w:b/>
          <w:bCs/>
        </w:rPr>
        <w:t>Authentification</w:t>
      </w:r>
      <w:r>
        <w:t> » est le premier à être sollicité lorsqu’un utilisateur souhaite se connecter. Il permet à ce dernier d’obtenir son rôle, donc ses privilèges associés et ainsi de pouvoir accéder à son interface et ses options dédiées.</w:t>
      </w:r>
    </w:p>
    <w:p w14:paraId="4BFD7749" w14:textId="77777777" w:rsidR="00967CE9" w:rsidRDefault="00967CE9" w:rsidP="00967CE9">
      <w:pPr>
        <w:pStyle w:val="Titre5"/>
      </w:pPr>
      <w:r>
        <w:t>Package « Restaurant Management »</w:t>
      </w:r>
    </w:p>
    <w:p w14:paraId="55D5FE3D" w14:textId="77777777" w:rsidR="00967CE9" w:rsidRPr="00D63E0F" w:rsidRDefault="00967CE9" w:rsidP="00967CE9">
      <w:pPr>
        <w:pStyle w:val="Corpsdetexte"/>
      </w:pPr>
      <w:r>
        <w:t>Le package « </w:t>
      </w:r>
      <w:r w:rsidRPr="00FD1AF9">
        <w:rPr>
          <w:b/>
          <w:bCs/>
        </w:rPr>
        <w:t>Restaurant Management</w:t>
      </w:r>
      <w:r>
        <w:t> » est destiné aux employés et responsables de point de vente. Il contient l’interface de gestion des stocks, « </w:t>
      </w:r>
      <w:r w:rsidRPr="00FD1AF9">
        <w:rPr>
          <w:b/>
          <w:bCs/>
        </w:rPr>
        <w:t>Stock</w:t>
      </w:r>
      <w:r>
        <w:t> ». Ce package différentie la gestion du stock de produits, « </w:t>
      </w:r>
      <w:r w:rsidRPr="00FD1AF9">
        <w:rPr>
          <w:b/>
          <w:bCs/>
        </w:rPr>
        <w:t>Product Inve</w:t>
      </w:r>
      <w:r>
        <w:rPr>
          <w:b/>
          <w:bCs/>
        </w:rPr>
        <w:t>n</w:t>
      </w:r>
      <w:r w:rsidRPr="00FD1AF9">
        <w:rPr>
          <w:b/>
          <w:bCs/>
        </w:rPr>
        <w:t>tory</w:t>
      </w:r>
      <w:r>
        <w:t> » de celle du stock d’ingrédients, « </w:t>
      </w:r>
      <w:proofErr w:type="spellStart"/>
      <w:r w:rsidRPr="00FD1AF9">
        <w:rPr>
          <w:b/>
          <w:bCs/>
        </w:rPr>
        <w:t>Ingredient</w:t>
      </w:r>
      <w:proofErr w:type="spellEnd"/>
      <w:r>
        <w:t xml:space="preserve"> </w:t>
      </w:r>
      <w:r w:rsidRPr="00FD1AF9">
        <w:rPr>
          <w:b/>
          <w:bCs/>
        </w:rPr>
        <w:t>Inventory</w:t>
      </w:r>
      <w:r>
        <w:t> », la disponibilité des premiers dépendant des derniers. Ce package contient aussi l’interface de gestion des commandes « </w:t>
      </w:r>
      <w:proofErr w:type="spellStart"/>
      <w:r w:rsidRPr="00FD1AF9">
        <w:rPr>
          <w:b/>
          <w:bCs/>
        </w:rPr>
        <w:t>Order</w:t>
      </w:r>
      <w:proofErr w:type="spellEnd"/>
      <w:r w:rsidRPr="00FD1AF9">
        <w:rPr>
          <w:b/>
          <w:bCs/>
        </w:rPr>
        <w:t xml:space="preserve"> Management</w:t>
      </w:r>
      <w:r>
        <w:t> ». Il permet aux employés de mettre à jour les stocks, de gérer les commandes (composant « </w:t>
      </w:r>
      <w:proofErr w:type="spellStart"/>
      <w:r w:rsidRPr="00FD1AF9">
        <w:rPr>
          <w:b/>
          <w:bCs/>
        </w:rPr>
        <w:t>Order</w:t>
      </w:r>
      <w:proofErr w:type="spellEnd"/>
      <w:r>
        <w:t> ») et d’effectuer un encaissement (composant « </w:t>
      </w:r>
      <w:r w:rsidRPr="00FD1AF9">
        <w:rPr>
          <w:b/>
          <w:bCs/>
        </w:rPr>
        <w:t>Pa</w:t>
      </w:r>
      <w:r>
        <w:rPr>
          <w:b/>
          <w:bCs/>
        </w:rPr>
        <w:t>y</w:t>
      </w:r>
      <w:r w:rsidRPr="00FD1AF9">
        <w:rPr>
          <w:b/>
          <w:bCs/>
        </w:rPr>
        <w:t>ement</w:t>
      </w:r>
      <w:r>
        <w:t> »). Le retrait des produits est fait par le système dès qu’une commande est passée. Ce package communique avec les composants externes pour transmettre un bon de commande d’ingrédients, obtenir une autorisation de paiement et notifier le système de livraison de l’était de la commande. La mise à jour du catalogue produit est faite par le système en fonction de la disponibilité des produits. Une commande devient active lorsque l’information est transmise à partir d’un panier.</w:t>
      </w:r>
    </w:p>
    <w:p w14:paraId="0D875862" w14:textId="77777777" w:rsidR="00967CE9" w:rsidRDefault="00967CE9" w:rsidP="00967CE9">
      <w:pPr>
        <w:pStyle w:val="Titre5"/>
      </w:pPr>
      <w:r>
        <w:t>Package « Shopping »</w:t>
      </w:r>
    </w:p>
    <w:p w14:paraId="1C56627F" w14:textId="77777777" w:rsidR="00967CE9" w:rsidRPr="00FD1AF9" w:rsidRDefault="00967CE9" w:rsidP="00967CE9">
      <w:pPr>
        <w:pStyle w:val="Corpsdetexte"/>
      </w:pPr>
      <w:r w:rsidRPr="00FD1AF9">
        <w:t>Le package « </w:t>
      </w:r>
      <w:r w:rsidRPr="00C6444A">
        <w:rPr>
          <w:b/>
          <w:bCs/>
        </w:rPr>
        <w:t>Shopping</w:t>
      </w:r>
      <w:r w:rsidRPr="00FD1AF9">
        <w:t> » correspond à l’interface d’achat et</w:t>
      </w:r>
      <w:r>
        <w:t xml:space="preserve"> par extension l’interface </w:t>
      </w:r>
      <w:r w:rsidRPr="00C6444A">
        <w:rPr>
          <w:b/>
          <w:bCs/>
        </w:rPr>
        <w:t>client</w:t>
      </w:r>
      <w:r>
        <w:t>. Les clients y ont accès à la possibilité de proposer un avis, par le composant « </w:t>
      </w:r>
      <w:r w:rsidRPr="00C6444A">
        <w:rPr>
          <w:b/>
          <w:bCs/>
        </w:rPr>
        <w:t>Opinion</w:t>
      </w:r>
      <w:r>
        <w:t> », de consulter le catalogue produit, par le composant « </w:t>
      </w:r>
      <w:proofErr w:type="spellStart"/>
      <w:r w:rsidRPr="00C6444A">
        <w:rPr>
          <w:b/>
          <w:bCs/>
        </w:rPr>
        <w:t>Catalog</w:t>
      </w:r>
      <w:proofErr w:type="spellEnd"/>
      <w:r>
        <w:t> » et en parcourant celui-ci de remplir un panier par le composant « </w:t>
      </w:r>
      <w:proofErr w:type="spellStart"/>
      <w:r w:rsidRPr="00C6444A">
        <w:rPr>
          <w:b/>
          <w:bCs/>
        </w:rPr>
        <w:t>ShoppingCart</w:t>
      </w:r>
      <w:proofErr w:type="spellEnd"/>
      <w:r>
        <w:t> ». Une fois le panier validé, l’information de création de commande est transmise au package « </w:t>
      </w:r>
      <w:r w:rsidRPr="00C6444A">
        <w:rPr>
          <w:b/>
          <w:bCs/>
        </w:rPr>
        <w:t>Restaurant</w:t>
      </w:r>
      <w:r>
        <w:t xml:space="preserve"> </w:t>
      </w:r>
      <w:r w:rsidRPr="00C6444A">
        <w:rPr>
          <w:b/>
          <w:bCs/>
        </w:rPr>
        <w:t>Management</w:t>
      </w:r>
      <w:r>
        <w:t> ».</w:t>
      </w:r>
    </w:p>
    <w:p w14:paraId="390D7323" w14:textId="77777777" w:rsidR="00967CE9" w:rsidRDefault="00967CE9" w:rsidP="00967CE9">
      <w:pPr>
        <w:pStyle w:val="Titre5"/>
      </w:pPr>
      <w:r>
        <w:t>Composants « Externes »</w:t>
      </w:r>
    </w:p>
    <w:p w14:paraId="5406C6C0" w14:textId="77777777" w:rsidR="00967CE9" w:rsidRDefault="00967CE9" w:rsidP="00967CE9">
      <w:pPr>
        <w:pStyle w:val="Corpsdetexte"/>
      </w:pPr>
      <w:r>
        <w:t xml:space="preserve">N’étant pas pris en charge par notre système, on note la présence de trois </w:t>
      </w:r>
      <w:r w:rsidRPr="00EB098D">
        <w:rPr>
          <w:b/>
          <w:bCs/>
        </w:rPr>
        <w:t>composants externes</w:t>
      </w:r>
      <w:r>
        <w:t> :</w:t>
      </w:r>
    </w:p>
    <w:p w14:paraId="2303A711" w14:textId="77777777" w:rsidR="00967CE9" w:rsidRDefault="00967CE9" w:rsidP="00967CE9">
      <w:pPr>
        <w:pStyle w:val="Corpsdetexte"/>
        <w:numPr>
          <w:ilvl w:val="0"/>
          <w:numId w:val="16"/>
        </w:numPr>
        <w:spacing w:after="0"/>
      </w:pPr>
      <w:r>
        <w:t>« </w:t>
      </w:r>
      <w:r w:rsidRPr="00EB098D">
        <w:rPr>
          <w:b/>
          <w:bCs/>
        </w:rPr>
        <w:t>Supplier System</w:t>
      </w:r>
      <w:r>
        <w:t> » : logiciel gérant les bons de commande d’ingrédients.</w:t>
      </w:r>
    </w:p>
    <w:p w14:paraId="5E2CFF8E" w14:textId="77777777" w:rsidR="00967CE9" w:rsidRPr="0088375C" w:rsidRDefault="00967CE9" w:rsidP="00967CE9">
      <w:pPr>
        <w:pStyle w:val="Corpsdetexte"/>
        <w:numPr>
          <w:ilvl w:val="0"/>
          <w:numId w:val="16"/>
        </w:numPr>
        <w:spacing w:after="0"/>
      </w:pPr>
      <w:r w:rsidRPr="0088375C">
        <w:t>« </w:t>
      </w:r>
      <w:r w:rsidRPr="00EB098D">
        <w:rPr>
          <w:b/>
          <w:bCs/>
        </w:rPr>
        <w:t>Bank System</w:t>
      </w:r>
      <w:r w:rsidRPr="0088375C">
        <w:t> » : Api bancaire pour le</w:t>
      </w:r>
      <w:r>
        <w:t>s autorisations de paiement.</w:t>
      </w:r>
    </w:p>
    <w:p w14:paraId="7F54D641" w14:textId="77777777" w:rsidR="00967CE9" w:rsidRDefault="00967CE9" w:rsidP="00967CE9">
      <w:pPr>
        <w:pStyle w:val="Corpsdetexte"/>
        <w:numPr>
          <w:ilvl w:val="0"/>
          <w:numId w:val="16"/>
        </w:numPr>
        <w:spacing w:after="0"/>
      </w:pPr>
      <w:r>
        <w:t>« </w:t>
      </w:r>
      <w:r w:rsidRPr="00EB098D">
        <w:rPr>
          <w:b/>
          <w:bCs/>
        </w:rPr>
        <w:t>Delivery System</w:t>
      </w:r>
      <w:r>
        <w:t> » : représentant l’Api de l’entreprise gérant la livraison.</w:t>
      </w:r>
      <w:r>
        <w:br w:type="page"/>
      </w:r>
    </w:p>
    <w:p w14:paraId="1F59341E" w14:textId="474D1475" w:rsidR="00706C6B" w:rsidRDefault="00706C6B" w:rsidP="00706C6B">
      <w:pPr>
        <w:pStyle w:val="Titre3"/>
      </w:pPr>
      <w:bookmarkStart w:id="38" w:name="_Toc68358235"/>
      <w:r>
        <w:lastRenderedPageBreak/>
        <w:t>Structure des sources</w:t>
      </w:r>
      <w:bookmarkEnd w:id="38"/>
    </w:p>
    <w:tbl>
      <w:tblPr>
        <w:tblStyle w:val="TableauGrille5Fonc-Accentuation5"/>
        <w:tblW w:w="0" w:type="auto"/>
        <w:tblLook w:val="04A0" w:firstRow="1" w:lastRow="0" w:firstColumn="1" w:lastColumn="0" w:noHBand="0" w:noVBand="1"/>
      </w:tblPr>
      <w:tblGrid>
        <w:gridCol w:w="4814"/>
        <w:gridCol w:w="4814"/>
      </w:tblGrid>
      <w:tr w:rsidR="00FF454F" w:rsidRPr="00FF454F" w14:paraId="2422DACB" w14:textId="77777777" w:rsidTr="00F93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14:paraId="40D4FD09" w14:textId="77777777" w:rsidR="00FF454F" w:rsidRPr="00FF454F" w:rsidRDefault="00FF454F" w:rsidP="00F93F29">
            <w:pPr>
              <w:pStyle w:val="Texteprformat"/>
              <w:ind w:left="720"/>
              <w:rPr>
                <w:b w:val="0"/>
                <w:bCs w:val="0"/>
                <w:color w:val="auto"/>
              </w:rPr>
            </w:pPr>
            <w:proofErr w:type="spellStart"/>
            <w:r w:rsidRPr="00FF454F">
              <w:rPr>
                <w:b w:val="0"/>
                <w:bCs w:val="0"/>
                <w:color w:val="auto"/>
              </w:rPr>
              <w:t>Projet_OC_PIZZA</w:t>
            </w:r>
            <w:proofErr w:type="spellEnd"/>
            <w:r w:rsidRPr="00FF454F">
              <w:rPr>
                <w:b w:val="0"/>
                <w:bCs w:val="0"/>
                <w:color w:val="auto"/>
              </w:rPr>
              <w:t>/</w:t>
            </w:r>
          </w:p>
          <w:p w14:paraId="45FC1896" w14:textId="77777777" w:rsidR="00FF454F" w:rsidRPr="00FF454F" w:rsidRDefault="00FF454F" w:rsidP="00F93F29">
            <w:pPr>
              <w:pStyle w:val="Texteprformat"/>
              <w:ind w:left="720"/>
              <w:rPr>
                <w:b w:val="0"/>
                <w:bCs w:val="0"/>
                <w:color w:val="auto"/>
              </w:rPr>
            </w:pPr>
            <w:r w:rsidRPr="00FF454F">
              <w:rPr>
                <w:b w:val="0"/>
                <w:bCs w:val="0"/>
                <w:color w:val="auto"/>
              </w:rPr>
              <w:t xml:space="preserve"> ├─ manage.py</w:t>
            </w:r>
          </w:p>
          <w:p w14:paraId="734815EB" w14:textId="77777777" w:rsidR="00FF454F" w:rsidRPr="00FF454F" w:rsidRDefault="00FF454F" w:rsidP="00F93F29">
            <w:pPr>
              <w:pStyle w:val="Texteprformat"/>
              <w:ind w:left="720"/>
              <w:rPr>
                <w:b w:val="0"/>
                <w:bCs w:val="0"/>
                <w:color w:val="auto"/>
              </w:rPr>
            </w:pPr>
            <w:r w:rsidRPr="00FF454F">
              <w:rPr>
                <w:b w:val="0"/>
                <w:bCs w:val="0"/>
                <w:color w:val="auto"/>
              </w:rPr>
              <w:t xml:space="preserve"> ├─ </w:t>
            </w:r>
            <w:proofErr w:type="spellStart"/>
            <w:r w:rsidRPr="00FF454F">
              <w:rPr>
                <w:b w:val="0"/>
                <w:bCs w:val="0"/>
                <w:color w:val="auto"/>
              </w:rPr>
              <w:t>pipfile</w:t>
            </w:r>
            <w:proofErr w:type="spellEnd"/>
          </w:p>
          <w:p w14:paraId="2F7DDA00" w14:textId="77777777" w:rsidR="00FF454F" w:rsidRPr="00FF454F" w:rsidRDefault="00FF454F" w:rsidP="00F93F29">
            <w:pPr>
              <w:pStyle w:val="Texteprformat"/>
              <w:ind w:left="720"/>
              <w:rPr>
                <w:b w:val="0"/>
                <w:bCs w:val="0"/>
                <w:color w:val="auto"/>
              </w:rPr>
            </w:pPr>
            <w:r w:rsidRPr="00FF454F">
              <w:rPr>
                <w:b w:val="0"/>
                <w:bCs w:val="0"/>
                <w:color w:val="auto"/>
              </w:rPr>
              <w:t xml:space="preserve"> ├─ README.md</w:t>
            </w:r>
          </w:p>
          <w:p w14:paraId="58DF90ED" w14:textId="7E23DC60" w:rsidR="00C709A3" w:rsidRDefault="00FF454F" w:rsidP="00F93F29">
            <w:pPr>
              <w:pStyle w:val="Texteprformat"/>
              <w:ind w:left="720"/>
              <w:rPr>
                <w:color w:val="auto"/>
              </w:rPr>
            </w:pPr>
            <w:r w:rsidRPr="00FF454F">
              <w:rPr>
                <w:b w:val="0"/>
                <w:bCs w:val="0"/>
                <w:color w:val="auto"/>
              </w:rPr>
              <w:t xml:space="preserve"> ├─ </w:t>
            </w:r>
            <w:proofErr w:type="spellStart"/>
            <w:r w:rsidR="007D7FC5">
              <w:rPr>
                <w:b w:val="0"/>
                <w:bCs w:val="0"/>
                <w:color w:val="auto"/>
              </w:rPr>
              <w:t>Pipfile.lock</w:t>
            </w:r>
            <w:proofErr w:type="spellEnd"/>
            <w:r w:rsidRPr="00FF454F">
              <w:rPr>
                <w:b w:val="0"/>
                <w:bCs w:val="0"/>
                <w:color w:val="auto"/>
              </w:rPr>
              <w:br/>
              <w:t xml:space="preserve"> ├─ </w:t>
            </w:r>
            <w:r w:rsidRPr="00FF454F">
              <w:rPr>
                <w:b w:val="0"/>
                <w:bCs w:val="0"/>
                <w:i/>
                <w:iCs/>
                <w:color w:val="auto"/>
              </w:rPr>
              <w:t>docs/</w:t>
            </w:r>
            <w:r w:rsidRPr="00FF454F">
              <w:rPr>
                <w:b w:val="0"/>
                <w:bCs w:val="0"/>
                <w:color w:val="auto"/>
              </w:rPr>
              <w:br/>
              <w:t xml:space="preserve"> ├─ ocpizza/</w:t>
            </w:r>
          </w:p>
          <w:p w14:paraId="6C0BEED9" w14:textId="63E0631B" w:rsidR="00C709A3" w:rsidRDefault="00C709A3" w:rsidP="00F93F29">
            <w:pPr>
              <w:pStyle w:val="Texteprformat"/>
              <w:ind w:left="720"/>
              <w:rPr>
                <w:color w:val="auto"/>
              </w:rPr>
            </w:pPr>
            <w:r>
              <w:rPr>
                <w:b w:val="0"/>
                <w:bCs w:val="0"/>
                <w:color w:val="auto"/>
              </w:rPr>
              <w:t xml:space="preserve"> </w:t>
            </w:r>
            <w:r w:rsidRPr="00FF454F">
              <w:rPr>
                <w:b w:val="0"/>
                <w:bCs w:val="0"/>
                <w:color w:val="auto"/>
              </w:rPr>
              <w:t>│   ├─</w:t>
            </w:r>
            <w:r>
              <w:rPr>
                <w:b w:val="0"/>
                <w:bCs w:val="0"/>
                <w:color w:val="auto"/>
              </w:rPr>
              <w:t xml:space="preserve"> management/</w:t>
            </w:r>
          </w:p>
          <w:p w14:paraId="3246FDC4" w14:textId="2D51343E" w:rsidR="00C709A3" w:rsidRDefault="00C709A3" w:rsidP="00F93F29">
            <w:pPr>
              <w:pStyle w:val="Texteprformat"/>
              <w:ind w:left="720"/>
              <w:rPr>
                <w:color w:val="auto"/>
                <w:lang w:val="en-US"/>
              </w:rPr>
            </w:pPr>
            <w:r>
              <w:rPr>
                <w:b w:val="0"/>
                <w:bCs w:val="0"/>
                <w:color w:val="auto"/>
                <w:lang w:val="en-US"/>
              </w:rPr>
              <w:t xml:space="preserve"> </w:t>
            </w:r>
            <w:r w:rsidRPr="00FF454F">
              <w:rPr>
                <w:b w:val="0"/>
                <w:bCs w:val="0"/>
                <w:color w:val="auto"/>
                <w:lang w:val="en-US"/>
              </w:rPr>
              <w:t>│   │   └─</w:t>
            </w:r>
            <w:r>
              <w:rPr>
                <w:b w:val="0"/>
                <w:bCs w:val="0"/>
                <w:color w:val="auto"/>
                <w:lang w:val="en-US"/>
              </w:rPr>
              <w:t xml:space="preserve"> commands/</w:t>
            </w:r>
          </w:p>
          <w:p w14:paraId="1F4E0A50" w14:textId="71A040FA" w:rsidR="00C709A3" w:rsidRDefault="00C709A3" w:rsidP="00F93F29">
            <w:pPr>
              <w:pStyle w:val="Texteprformat"/>
              <w:ind w:left="720"/>
              <w:rPr>
                <w:color w:val="auto"/>
              </w:rPr>
            </w:pPr>
            <w:r>
              <w:rPr>
                <w:b w:val="0"/>
                <w:bCs w:val="0"/>
                <w:color w:val="auto"/>
                <w:lang w:val="en-US"/>
              </w:rPr>
              <w:t xml:space="preserve"> </w:t>
            </w:r>
            <w:r w:rsidRPr="00FF454F">
              <w:rPr>
                <w:b w:val="0"/>
                <w:bCs w:val="0"/>
                <w:color w:val="auto"/>
                <w:lang w:val="en-US"/>
              </w:rPr>
              <w:t xml:space="preserve">│   │   </w:t>
            </w:r>
            <w:r>
              <w:rPr>
                <w:b w:val="0"/>
                <w:bCs w:val="0"/>
                <w:color w:val="auto"/>
                <w:lang w:val="en-US"/>
              </w:rPr>
              <w:t xml:space="preserve">    </w:t>
            </w:r>
            <w:r w:rsidRPr="00FF454F">
              <w:rPr>
                <w:b w:val="0"/>
                <w:bCs w:val="0"/>
                <w:color w:val="auto"/>
              </w:rPr>
              <w:t xml:space="preserve">└─ </w:t>
            </w:r>
            <w:r>
              <w:rPr>
                <w:b w:val="0"/>
                <w:bCs w:val="0"/>
                <w:color w:val="auto"/>
              </w:rPr>
              <w:t>customcommand</w:t>
            </w:r>
            <w:r w:rsidR="00F32EA8">
              <w:rPr>
                <w:b w:val="0"/>
                <w:bCs w:val="0"/>
                <w:color w:val="auto"/>
              </w:rPr>
              <w:t>.py</w:t>
            </w:r>
            <w:r>
              <w:rPr>
                <w:b w:val="0"/>
                <w:bCs w:val="0"/>
                <w:color w:val="auto"/>
                <w:lang w:val="en-US"/>
              </w:rPr>
              <w:t xml:space="preserve">  </w:t>
            </w:r>
          </w:p>
          <w:p w14:paraId="0A20EEC5" w14:textId="3AD7A5B8" w:rsidR="00FF454F" w:rsidRPr="00FF454F" w:rsidRDefault="00FF454F" w:rsidP="00F93F29">
            <w:pPr>
              <w:pStyle w:val="Texteprformat"/>
              <w:ind w:left="720"/>
              <w:rPr>
                <w:b w:val="0"/>
                <w:bCs w:val="0"/>
                <w:i/>
                <w:iCs/>
                <w:color w:val="auto"/>
              </w:rPr>
            </w:pPr>
            <w:r w:rsidRPr="00FF454F">
              <w:rPr>
                <w:b w:val="0"/>
                <w:bCs w:val="0"/>
                <w:color w:val="auto"/>
              </w:rPr>
              <w:t xml:space="preserve"> │   ├─ </w:t>
            </w:r>
            <w:r w:rsidRPr="00FF454F">
              <w:rPr>
                <w:b w:val="0"/>
                <w:bCs w:val="0"/>
                <w:i/>
                <w:iCs/>
                <w:color w:val="auto"/>
              </w:rPr>
              <w:t>asgi.py</w:t>
            </w:r>
          </w:p>
          <w:p w14:paraId="2C74BAF5" w14:textId="77777777" w:rsidR="00FF454F" w:rsidRPr="00FF454F" w:rsidRDefault="00FF454F" w:rsidP="00F93F29">
            <w:pPr>
              <w:pStyle w:val="Texteprformat"/>
              <w:ind w:left="720"/>
              <w:rPr>
                <w:b w:val="0"/>
                <w:bCs w:val="0"/>
                <w:color w:val="auto"/>
              </w:rPr>
            </w:pPr>
            <w:r w:rsidRPr="00FF454F">
              <w:rPr>
                <w:b w:val="0"/>
                <w:bCs w:val="0"/>
                <w:i/>
                <w:iCs/>
                <w:color w:val="auto"/>
              </w:rPr>
              <w:t xml:space="preserve"> </w:t>
            </w:r>
            <w:r w:rsidRPr="00FF454F">
              <w:rPr>
                <w:b w:val="0"/>
                <w:bCs w:val="0"/>
                <w:color w:val="auto"/>
              </w:rPr>
              <w:t>│</w:t>
            </w:r>
            <w:r w:rsidRPr="00FF454F">
              <w:rPr>
                <w:b w:val="0"/>
                <w:bCs w:val="0"/>
                <w:i/>
                <w:iCs/>
                <w:color w:val="auto"/>
              </w:rPr>
              <w:t xml:space="preserve">   </w:t>
            </w:r>
            <w:r w:rsidRPr="00FF454F">
              <w:rPr>
                <w:b w:val="0"/>
                <w:bCs w:val="0"/>
                <w:color w:val="auto"/>
              </w:rPr>
              <w:t>├─ settings.py</w:t>
            </w:r>
          </w:p>
          <w:p w14:paraId="1535161C" w14:textId="77777777" w:rsidR="00FF454F" w:rsidRPr="00FF454F" w:rsidRDefault="00FF454F" w:rsidP="00F93F29">
            <w:pPr>
              <w:pStyle w:val="Texteprformat"/>
              <w:ind w:left="720"/>
              <w:rPr>
                <w:b w:val="0"/>
                <w:bCs w:val="0"/>
                <w:i/>
                <w:iCs/>
                <w:color w:val="auto"/>
              </w:rPr>
            </w:pPr>
            <w:r w:rsidRPr="00FF454F">
              <w:rPr>
                <w:b w:val="0"/>
                <w:bCs w:val="0"/>
                <w:color w:val="auto"/>
              </w:rPr>
              <w:t xml:space="preserve"> │   ├─ urls.py</w:t>
            </w:r>
          </w:p>
          <w:p w14:paraId="309DE021" w14:textId="77777777" w:rsidR="00FF454F" w:rsidRPr="00FF454F" w:rsidRDefault="00FF454F" w:rsidP="00F93F29">
            <w:pPr>
              <w:pStyle w:val="Texteprformat"/>
              <w:ind w:left="720"/>
              <w:rPr>
                <w:b w:val="0"/>
                <w:bCs w:val="0"/>
                <w:color w:val="auto"/>
              </w:rPr>
            </w:pPr>
            <w:r w:rsidRPr="00FF454F">
              <w:rPr>
                <w:b w:val="0"/>
                <w:bCs w:val="0"/>
                <w:color w:val="auto"/>
              </w:rPr>
              <w:t xml:space="preserve"> │   └─ wsgi.py</w:t>
            </w:r>
          </w:p>
          <w:p w14:paraId="33AC0F0E" w14:textId="77777777" w:rsidR="00FF454F" w:rsidRPr="00FF454F" w:rsidRDefault="00FF454F" w:rsidP="00F93F29">
            <w:pPr>
              <w:pStyle w:val="Texteprformat"/>
              <w:ind w:left="720"/>
              <w:rPr>
                <w:b w:val="0"/>
                <w:bCs w:val="0"/>
                <w:color w:val="auto"/>
                <w:lang w:val="en-US"/>
              </w:rPr>
            </w:pPr>
            <w:r w:rsidRPr="00FF454F">
              <w:rPr>
                <w:b w:val="0"/>
                <w:bCs w:val="0"/>
                <w:color w:val="auto"/>
              </w:rPr>
              <w:t xml:space="preserve"> </w:t>
            </w:r>
            <w:r w:rsidRPr="00FF454F">
              <w:rPr>
                <w:b w:val="0"/>
                <w:bCs w:val="0"/>
                <w:color w:val="auto"/>
                <w:lang w:val="en-US"/>
              </w:rPr>
              <w:t>├─ shopping/</w:t>
            </w:r>
          </w:p>
          <w:p w14:paraId="6ACA6759"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migrations/</w:t>
            </w:r>
          </w:p>
          <w:p w14:paraId="71EBA44F"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 0001_initial.py</w:t>
            </w:r>
          </w:p>
          <w:p w14:paraId="780B68F3"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static/shopping/</w:t>
            </w:r>
          </w:p>
          <w:p w14:paraId="68C63506"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 assets/</w:t>
            </w:r>
          </w:p>
          <w:p w14:paraId="16ED2609"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css</w:t>
            </w:r>
            <w:proofErr w:type="spellEnd"/>
            <w:r w:rsidRPr="00FF454F">
              <w:rPr>
                <w:b w:val="0"/>
                <w:bCs w:val="0"/>
                <w:color w:val="auto"/>
                <w:lang w:val="en-US"/>
              </w:rPr>
              <w:t>/</w:t>
            </w:r>
          </w:p>
          <w:p w14:paraId="22D8EE9A"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js</w:t>
            </w:r>
            <w:proofErr w:type="spellEnd"/>
            <w:r w:rsidRPr="00FF454F">
              <w:rPr>
                <w:b w:val="0"/>
                <w:bCs w:val="0"/>
                <w:color w:val="auto"/>
                <w:lang w:val="en-US"/>
              </w:rPr>
              <w:t xml:space="preserve">/ </w:t>
            </w:r>
          </w:p>
          <w:p w14:paraId="774660C9"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templates/</w:t>
            </w:r>
          </w:p>
          <w:p w14:paraId="61FBECDD"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 shopping/</w:t>
            </w:r>
          </w:p>
          <w:p w14:paraId="18BABF37" w14:textId="77777777" w:rsidR="00FF454F" w:rsidRPr="00FF454F" w:rsidRDefault="00FF454F" w:rsidP="00F93F29">
            <w:pPr>
              <w:pStyle w:val="Texteprformat"/>
              <w:ind w:left="720"/>
              <w:rPr>
                <w:b w:val="0"/>
                <w:bCs w:val="0"/>
                <w:i/>
                <w:iCs/>
                <w:color w:val="auto"/>
                <w:lang w:val="en-US"/>
              </w:rPr>
            </w:pPr>
            <w:r w:rsidRPr="00FF454F">
              <w:rPr>
                <w:b w:val="0"/>
                <w:bCs w:val="0"/>
                <w:color w:val="auto"/>
                <w:lang w:val="en-US"/>
              </w:rPr>
              <w:t xml:space="preserve"> │   │   └─ 404.html</w:t>
            </w:r>
            <w:r w:rsidRPr="00FF454F">
              <w:rPr>
                <w:b w:val="0"/>
                <w:bCs w:val="0"/>
                <w:color w:val="auto"/>
                <w:lang w:val="en-US"/>
              </w:rPr>
              <w:br/>
              <w:t xml:space="preserve"> │   ├─ </w:t>
            </w:r>
            <w:r w:rsidRPr="00FF454F">
              <w:rPr>
                <w:b w:val="0"/>
                <w:bCs w:val="0"/>
                <w:i/>
                <w:iCs/>
                <w:color w:val="auto"/>
                <w:lang w:val="en-US"/>
              </w:rPr>
              <w:t>admin.py</w:t>
            </w:r>
          </w:p>
          <w:p w14:paraId="4F466E28" w14:textId="77777777" w:rsidR="00FF454F" w:rsidRPr="00FF454F" w:rsidRDefault="00FF454F" w:rsidP="00F93F29">
            <w:pPr>
              <w:pStyle w:val="Texteprformat"/>
              <w:ind w:left="720"/>
              <w:rPr>
                <w:b w:val="0"/>
                <w:bCs w:val="0"/>
                <w:color w:val="auto"/>
                <w:lang w:val="en-US"/>
              </w:rPr>
            </w:pPr>
            <w:r w:rsidRPr="00FF454F">
              <w:rPr>
                <w:b w:val="0"/>
                <w:bCs w:val="0"/>
                <w:i/>
                <w:iCs/>
                <w:color w:val="auto"/>
                <w:lang w:val="en-US"/>
              </w:rPr>
              <w:t xml:space="preserve"> </w:t>
            </w:r>
            <w:r w:rsidRPr="00FF454F">
              <w:rPr>
                <w:b w:val="0"/>
                <w:bCs w:val="0"/>
                <w:color w:val="auto"/>
                <w:lang w:val="en-US"/>
              </w:rPr>
              <w:t>│</w:t>
            </w:r>
            <w:r w:rsidRPr="00FF454F">
              <w:rPr>
                <w:b w:val="0"/>
                <w:bCs w:val="0"/>
                <w:i/>
                <w:iCs/>
                <w:color w:val="auto"/>
                <w:lang w:val="en-US"/>
              </w:rPr>
              <w:t xml:space="preserve">   </w:t>
            </w:r>
            <w:r w:rsidRPr="00FF454F">
              <w:rPr>
                <w:b w:val="0"/>
                <w:bCs w:val="0"/>
                <w:color w:val="auto"/>
                <w:lang w:val="en-US"/>
              </w:rPr>
              <w:t>├─ apps.py</w:t>
            </w:r>
          </w:p>
          <w:p w14:paraId="5BFCD1D1"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forms.py</w:t>
            </w:r>
          </w:p>
          <w:p w14:paraId="0D0A1E3D"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models.py</w:t>
            </w:r>
          </w:p>
          <w:p w14:paraId="5836BF6F"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urls.py</w:t>
            </w:r>
          </w:p>
          <w:p w14:paraId="475AE4C8"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views.py</w:t>
            </w:r>
          </w:p>
          <w:p w14:paraId="4D406061" w14:textId="285FD809" w:rsidR="00FF454F" w:rsidRPr="00FF454F" w:rsidRDefault="00FF454F" w:rsidP="00F93F29">
            <w:pPr>
              <w:pStyle w:val="Texteprformat"/>
              <w:ind w:left="720"/>
              <w:rPr>
                <w:b w:val="0"/>
                <w:bCs w:val="0"/>
                <w:color w:val="auto"/>
                <w:lang w:val="en-US"/>
              </w:rPr>
            </w:pPr>
          </w:p>
        </w:tc>
        <w:tc>
          <w:tcPr>
            <w:tcW w:w="4814" w:type="dxa"/>
            <w:shd w:val="clear" w:color="auto" w:fill="auto"/>
          </w:tcPr>
          <w:p w14:paraId="7FEF8E42" w14:textId="17A89595"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Pr>
                <w:b w:val="0"/>
                <w:bCs w:val="0"/>
                <w:color w:val="auto"/>
                <w:lang w:val="en-US"/>
              </w:rPr>
              <w:t xml:space="preserve"> </w:t>
            </w:r>
            <w:r w:rsidRPr="00FF454F">
              <w:rPr>
                <w:b w:val="0"/>
                <w:bCs w:val="0"/>
                <w:color w:val="auto"/>
                <w:lang w:val="en-US"/>
              </w:rPr>
              <w:t>├─ restaurant/</w:t>
            </w:r>
          </w:p>
          <w:p w14:paraId="243174A3"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migrations/</w:t>
            </w:r>
          </w:p>
          <w:p w14:paraId="18545208"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0001_initial.py</w:t>
            </w:r>
          </w:p>
          <w:p w14:paraId="75DBB4F3"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static/restaurant/</w:t>
            </w:r>
          </w:p>
          <w:p w14:paraId="08B9C963"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assets/</w:t>
            </w:r>
          </w:p>
          <w:p w14:paraId="5A6F9F39"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css</w:t>
            </w:r>
            <w:proofErr w:type="spellEnd"/>
            <w:r w:rsidRPr="00FF454F">
              <w:rPr>
                <w:b w:val="0"/>
                <w:bCs w:val="0"/>
                <w:color w:val="auto"/>
                <w:lang w:val="en-US"/>
              </w:rPr>
              <w:t>/</w:t>
            </w:r>
          </w:p>
          <w:p w14:paraId="073C39C2"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js</w:t>
            </w:r>
            <w:proofErr w:type="spellEnd"/>
            <w:r w:rsidRPr="00FF454F">
              <w:rPr>
                <w:b w:val="0"/>
                <w:bCs w:val="0"/>
                <w:color w:val="auto"/>
                <w:lang w:val="en-US"/>
              </w:rPr>
              <w:t xml:space="preserve">/ </w:t>
            </w:r>
          </w:p>
          <w:p w14:paraId="2C80781B"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templates/</w:t>
            </w:r>
          </w:p>
          <w:p w14:paraId="578C793A"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restaurant/</w:t>
            </w:r>
          </w:p>
          <w:p w14:paraId="4313829B"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i/>
                <w:iCs/>
                <w:color w:val="auto"/>
                <w:lang w:val="en-US"/>
              </w:rPr>
            </w:pPr>
            <w:r w:rsidRPr="00FF454F">
              <w:rPr>
                <w:b w:val="0"/>
                <w:bCs w:val="0"/>
                <w:color w:val="auto"/>
                <w:lang w:val="en-US"/>
              </w:rPr>
              <w:t xml:space="preserve"> │   │   └─ 404.html</w:t>
            </w:r>
            <w:r w:rsidRPr="00FF454F">
              <w:rPr>
                <w:b w:val="0"/>
                <w:bCs w:val="0"/>
                <w:color w:val="auto"/>
                <w:lang w:val="en-US"/>
              </w:rPr>
              <w:br/>
              <w:t xml:space="preserve"> │   ├─ </w:t>
            </w:r>
            <w:r w:rsidRPr="00FF454F">
              <w:rPr>
                <w:b w:val="0"/>
                <w:bCs w:val="0"/>
                <w:i/>
                <w:iCs/>
                <w:color w:val="auto"/>
                <w:lang w:val="en-US"/>
              </w:rPr>
              <w:t>admin.py</w:t>
            </w:r>
          </w:p>
          <w:p w14:paraId="5E865AA9"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i/>
                <w:iCs/>
                <w:color w:val="auto"/>
                <w:lang w:val="en-US"/>
              </w:rPr>
              <w:t xml:space="preserve"> </w:t>
            </w:r>
            <w:r w:rsidRPr="00FF454F">
              <w:rPr>
                <w:b w:val="0"/>
                <w:bCs w:val="0"/>
                <w:color w:val="auto"/>
                <w:lang w:val="en-US"/>
              </w:rPr>
              <w:t>│</w:t>
            </w:r>
            <w:r w:rsidRPr="00FF454F">
              <w:rPr>
                <w:b w:val="0"/>
                <w:bCs w:val="0"/>
                <w:i/>
                <w:iCs/>
                <w:color w:val="auto"/>
                <w:lang w:val="en-US"/>
              </w:rPr>
              <w:t xml:space="preserve">   </w:t>
            </w:r>
            <w:r w:rsidRPr="00FF454F">
              <w:rPr>
                <w:b w:val="0"/>
                <w:bCs w:val="0"/>
                <w:color w:val="auto"/>
                <w:lang w:val="en-US"/>
              </w:rPr>
              <w:t>├─ apps.py</w:t>
            </w:r>
          </w:p>
          <w:p w14:paraId="6350E3E1"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forms.py</w:t>
            </w:r>
          </w:p>
          <w:p w14:paraId="31430A74"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models.py</w:t>
            </w:r>
          </w:p>
          <w:p w14:paraId="73F4C434"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urls.py</w:t>
            </w:r>
          </w:p>
          <w:p w14:paraId="256E686B" w14:textId="77777777" w:rsidR="00113A1E"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color w:val="auto"/>
                <w:lang w:val="en-US"/>
              </w:rPr>
            </w:pPr>
            <w:r w:rsidRPr="00FF454F">
              <w:rPr>
                <w:b w:val="0"/>
                <w:bCs w:val="0"/>
                <w:color w:val="auto"/>
                <w:lang w:val="en-US"/>
              </w:rPr>
              <w:t xml:space="preserve"> │   └─ views.py</w:t>
            </w:r>
          </w:p>
          <w:p w14:paraId="39BE34C4" w14:textId="302F6625" w:rsidR="00FF454F" w:rsidRPr="00FF454F" w:rsidRDefault="00FF454F"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administration/</w:t>
            </w:r>
          </w:p>
          <w:p w14:paraId="50FB20A3"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migrations/</w:t>
            </w:r>
          </w:p>
          <w:p w14:paraId="4D1FFA76"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0001_initial.py</w:t>
            </w:r>
          </w:p>
          <w:p w14:paraId="5ED85443"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static/administration/</w:t>
            </w:r>
          </w:p>
          <w:p w14:paraId="2C256E8D"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assets/</w:t>
            </w:r>
          </w:p>
          <w:p w14:paraId="330ED364"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css</w:t>
            </w:r>
            <w:proofErr w:type="spellEnd"/>
            <w:r w:rsidRPr="00FF454F">
              <w:rPr>
                <w:b w:val="0"/>
                <w:bCs w:val="0"/>
                <w:color w:val="auto"/>
                <w:lang w:val="en-US"/>
              </w:rPr>
              <w:t>/</w:t>
            </w:r>
          </w:p>
          <w:p w14:paraId="5AD077B2"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js</w:t>
            </w:r>
            <w:proofErr w:type="spellEnd"/>
            <w:r w:rsidRPr="00FF454F">
              <w:rPr>
                <w:b w:val="0"/>
                <w:bCs w:val="0"/>
                <w:color w:val="auto"/>
                <w:lang w:val="en-US"/>
              </w:rPr>
              <w:t xml:space="preserve">/ </w:t>
            </w:r>
          </w:p>
          <w:p w14:paraId="0A8CD5BD"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templates/</w:t>
            </w:r>
          </w:p>
          <w:p w14:paraId="57F0609E"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administration/</w:t>
            </w:r>
          </w:p>
          <w:p w14:paraId="3BB766A3"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Pr>
                <w:b w:val="0"/>
                <w:bCs w:val="0"/>
                <w:color w:val="auto"/>
                <w:lang w:val="en-US"/>
              </w:rPr>
              <w:t xml:space="preserve"> </w:t>
            </w:r>
            <w:r w:rsidRPr="00FF454F">
              <w:rPr>
                <w:b w:val="0"/>
                <w:bCs w:val="0"/>
                <w:color w:val="auto"/>
                <w:lang w:val="en-US"/>
              </w:rPr>
              <w:t>│   │   └─ 404.html</w:t>
            </w:r>
          </w:p>
          <w:p w14:paraId="05E961DF"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i/>
                <w:iCs/>
                <w:color w:val="auto"/>
                <w:lang w:val="en-US"/>
              </w:rPr>
            </w:pPr>
            <w:r w:rsidRPr="00FF454F">
              <w:rPr>
                <w:b w:val="0"/>
                <w:bCs w:val="0"/>
                <w:color w:val="auto"/>
                <w:lang w:val="en-US"/>
              </w:rPr>
              <w:t xml:space="preserve"> │   ├─ </w:t>
            </w:r>
            <w:r w:rsidRPr="00FF454F">
              <w:rPr>
                <w:b w:val="0"/>
                <w:bCs w:val="0"/>
                <w:i/>
                <w:iCs/>
                <w:color w:val="auto"/>
                <w:lang w:val="en-US"/>
              </w:rPr>
              <w:t>admin.py</w:t>
            </w:r>
          </w:p>
          <w:p w14:paraId="655C55A4"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i/>
                <w:iCs/>
                <w:color w:val="auto"/>
                <w:lang w:val="en-US"/>
              </w:rPr>
              <w:t xml:space="preserve"> </w:t>
            </w:r>
            <w:r w:rsidRPr="00FF454F">
              <w:rPr>
                <w:b w:val="0"/>
                <w:bCs w:val="0"/>
                <w:color w:val="auto"/>
                <w:lang w:val="en-US"/>
              </w:rPr>
              <w:t>│</w:t>
            </w:r>
            <w:r w:rsidRPr="00FF454F">
              <w:rPr>
                <w:b w:val="0"/>
                <w:bCs w:val="0"/>
                <w:i/>
                <w:iCs/>
                <w:color w:val="auto"/>
                <w:lang w:val="en-US"/>
              </w:rPr>
              <w:t xml:space="preserve">   </w:t>
            </w:r>
            <w:r w:rsidRPr="00FF454F">
              <w:rPr>
                <w:b w:val="0"/>
                <w:bCs w:val="0"/>
                <w:color w:val="auto"/>
                <w:lang w:val="en-US"/>
              </w:rPr>
              <w:t>├─ apps.py</w:t>
            </w:r>
          </w:p>
          <w:p w14:paraId="224E662C"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forms.py</w:t>
            </w:r>
          </w:p>
          <w:p w14:paraId="34B2678C"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models.py</w:t>
            </w:r>
          </w:p>
          <w:p w14:paraId="3B3B3D3A"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urls.py</w:t>
            </w:r>
          </w:p>
          <w:p w14:paraId="64DD3AC3" w14:textId="74540147" w:rsidR="00FF454F" w:rsidRPr="00C709A3" w:rsidRDefault="00FF454F" w:rsidP="00C709A3">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views.py</w:t>
            </w:r>
          </w:p>
          <w:p w14:paraId="162444FA"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i/>
                <w:iCs/>
                <w:color w:val="auto"/>
                <w:lang w:val="en-US"/>
              </w:rPr>
            </w:pPr>
            <w:r w:rsidRPr="00FF454F">
              <w:rPr>
                <w:b w:val="0"/>
                <w:bCs w:val="0"/>
                <w:color w:val="auto"/>
                <w:lang w:val="en-US"/>
              </w:rPr>
              <w:t xml:space="preserve"> └─ tests/</w:t>
            </w:r>
            <w:r w:rsidRPr="00FF454F">
              <w:rPr>
                <w:b w:val="0"/>
                <w:bCs w:val="0"/>
                <w:color w:val="auto"/>
                <w:lang w:val="en-US"/>
              </w:rPr>
              <w:br/>
              <w:t xml:space="preserve">     ├─ </w:t>
            </w:r>
            <w:proofErr w:type="spellStart"/>
            <w:r w:rsidRPr="00FF454F">
              <w:rPr>
                <w:b w:val="0"/>
                <w:bCs w:val="0"/>
                <w:i/>
                <w:iCs/>
                <w:color w:val="auto"/>
                <w:lang w:val="en-US"/>
              </w:rPr>
              <w:t>functionnal</w:t>
            </w:r>
            <w:proofErr w:type="spellEnd"/>
            <w:r w:rsidRPr="00FF454F">
              <w:rPr>
                <w:b w:val="0"/>
                <w:bCs w:val="0"/>
                <w:i/>
                <w:iCs/>
                <w:color w:val="auto"/>
                <w:lang w:val="en-US"/>
              </w:rPr>
              <w:t>/</w:t>
            </w:r>
          </w:p>
          <w:p w14:paraId="0876E126"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rPr>
            </w:pPr>
            <w:r w:rsidRPr="00FF454F">
              <w:rPr>
                <w:b w:val="0"/>
                <w:bCs w:val="0"/>
                <w:i/>
                <w:iCs/>
                <w:color w:val="auto"/>
                <w:lang w:val="en-US"/>
              </w:rPr>
              <w:t xml:space="preserve">     </w:t>
            </w:r>
            <w:r w:rsidRPr="00FF454F">
              <w:rPr>
                <w:b w:val="0"/>
                <w:bCs w:val="0"/>
                <w:color w:val="auto"/>
              </w:rPr>
              <w:t xml:space="preserve">├─ </w:t>
            </w:r>
            <w:proofErr w:type="spellStart"/>
            <w:r w:rsidRPr="00FF454F">
              <w:rPr>
                <w:b w:val="0"/>
                <w:bCs w:val="0"/>
                <w:color w:val="auto"/>
              </w:rPr>
              <w:t>integration</w:t>
            </w:r>
            <w:proofErr w:type="spellEnd"/>
            <w:r w:rsidRPr="00FF454F">
              <w:rPr>
                <w:b w:val="0"/>
                <w:bCs w:val="0"/>
                <w:color w:val="auto"/>
              </w:rPr>
              <w:t>/</w:t>
            </w:r>
          </w:p>
          <w:p w14:paraId="53A8165E"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rPr>
            </w:pPr>
            <w:r w:rsidRPr="00FF454F">
              <w:rPr>
                <w:b w:val="0"/>
                <w:bCs w:val="0"/>
                <w:color w:val="auto"/>
              </w:rPr>
              <w:t xml:space="preserve">     └─ unit/</w:t>
            </w:r>
          </w:p>
          <w:p w14:paraId="726EEA63" w14:textId="77777777" w:rsidR="00FF454F" w:rsidRPr="00FF454F" w:rsidRDefault="00FF454F" w:rsidP="00F93F29">
            <w:pPr>
              <w:pStyle w:val="Corpsdetexte"/>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color w:val="auto"/>
                <w:sz w:val="20"/>
                <w:szCs w:val="20"/>
              </w:rPr>
            </w:pPr>
          </w:p>
        </w:tc>
      </w:tr>
    </w:tbl>
    <w:p w14:paraId="7B26F657" w14:textId="4F4165CB" w:rsidR="00FF454F" w:rsidRDefault="00FF454F" w:rsidP="00673952">
      <w:pPr>
        <w:pStyle w:val="Texteprformat"/>
        <w:ind w:left="720"/>
      </w:pPr>
    </w:p>
    <w:p w14:paraId="1AEAFC82" w14:textId="428F0C0C" w:rsidR="00FF454F" w:rsidRDefault="00FF454F">
      <w:pPr>
        <w:widowControl/>
        <w:suppressAutoHyphens w:val="0"/>
        <w:rPr>
          <w:rFonts w:ascii="Courier New" w:eastAsia="Courier New" w:hAnsi="Courier New" w:cs="Courier New"/>
          <w:sz w:val="20"/>
          <w:szCs w:val="20"/>
        </w:rPr>
      </w:pPr>
    </w:p>
    <w:p w14:paraId="22931EE8" w14:textId="77777777" w:rsidR="00706C6B" w:rsidRPr="001250CB" w:rsidRDefault="00706C6B" w:rsidP="00706C6B">
      <w:pPr>
        <w:pStyle w:val="Titre2"/>
      </w:pPr>
      <w:bookmarkStart w:id="39" w:name="_Toc68358236"/>
      <w:r w:rsidRPr="001250CB">
        <w:t>Application Web</w:t>
      </w:r>
      <w:bookmarkEnd w:id="39"/>
    </w:p>
    <w:p w14:paraId="2DA32878" w14:textId="1215F754" w:rsidR="00F32EA8" w:rsidRDefault="00F32EA8" w:rsidP="00706C6B">
      <w:pPr>
        <w:pStyle w:val="Corpsdetexte"/>
      </w:pPr>
      <w:r>
        <w:t xml:space="preserve">L’application sera mise en ligne sur un serveur web hébergé par </w:t>
      </w:r>
      <w:r w:rsidRPr="00F32EA8">
        <w:rPr>
          <w:b/>
          <w:bCs/>
        </w:rPr>
        <w:t>DigitalOcean</w:t>
      </w:r>
      <w:r>
        <w:rPr>
          <w:b/>
          <w:bCs/>
        </w:rPr>
        <w:t xml:space="preserve">. </w:t>
      </w:r>
      <w:r>
        <w:t>DigitalOcean proposent d’utiliser des « </w:t>
      </w:r>
      <w:r w:rsidRPr="00F32EA8">
        <w:rPr>
          <w:b/>
          <w:bCs/>
        </w:rPr>
        <w:t>Droplets</w:t>
      </w:r>
      <w:r>
        <w:t xml:space="preserve"> » : ce sont des machines virtuelles basées sur Linux permettant de créer, d’interagir et de monitorer le </w:t>
      </w:r>
      <w:r w:rsidRPr="00F32EA8">
        <w:rPr>
          <w:b/>
          <w:bCs/>
        </w:rPr>
        <w:t>serve</w:t>
      </w:r>
      <w:r w:rsidR="00113A1E">
        <w:rPr>
          <w:b/>
          <w:bCs/>
        </w:rPr>
        <w:t>u</w:t>
      </w:r>
      <w:r w:rsidRPr="00F32EA8">
        <w:rPr>
          <w:b/>
          <w:bCs/>
        </w:rPr>
        <w:t>r</w:t>
      </w:r>
      <w:r>
        <w:t xml:space="preserve"> mis à disposition. C’est un service </w:t>
      </w:r>
      <w:r w:rsidRPr="00F32EA8">
        <w:rPr>
          <w:b/>
          <w:bCs/>
        </w:rPr>
        <w:t>payant</w:t>
      </w:r>
      <w:r>
        <w:t xml:space="preserve"> dont OC PIZZA devra déterminer le plan approprié (avec nos recommandations) selon les usages et le trafic attendu. Ce plan pourra être aisément modifié en cas </w:t>
      </w:r>
      <w:r w:rsidRPr="00F32EA8">
        <w:rPr>
          <w:b/>
          <w:bCs/>
        </w:rPr>
        <w:t>d’évolutions</w:t>
      </w:r>
      <w:r>
        <w:t xml:space="preserve"> des besoins (des alertes peuvent être crées).</w:t>
      </w:r>
    </w:p>
    <w:p w14:paraId="41CB1EC3" w14:textId="705BBC35" w:rsidR="00113A1E" w:rsidRDefault="00F32EA8" w:rsidP="00706C6B">
      <w:pPr>
        <w:pStyle w:val="Corpsdetexte"/>
      </w:pPr>
      <w:r>
        <w:t xml:space="preserve">Il est possible de retrouver la </w:t>
      </w:r>
      <w:r w:rsidRPr="00F32EA8">
        <w:rPr>
          <w:b/>
          <w:bCs/>
        </w:rPr>
        <w:t>pile logicielle</w:t>
      </w:r>
      <w:r>
        <w:t xml:space="preserve"> au paragraphe 4.1.</w:t>
      </w:r>
    </w:p>
    <w:p w14:paraId="0A50385D" w14:textId="77777777" w:rsidR="00113A1E" w:rsidRDefault="00113A1E">
      <w:pPr>
        <w:widowControl/>
        <w:suppressAutoHyphens w:val="0"/>
      </w:pPr>
      <w:r>
        <w:br w:type="page"/>
      </w:r>
    </w:p>
    <w:p w14:paraId="7AEF6AC1" w14:textId="496B870F" w:rsidR="00706C6B" w:rsidRDefault="00706C6B" w:rsidP="00706C6B">
      <w:pPr>
        <w:pStyle w:val="Titre1"/>
      </w:pPr>
      <w:bookmarkStart w:id="40" w:name="_Toc68358237"/>
      <w:r w:rsidRPr="00F32EA8">
        <w:lastRenderedPageBreak/>
        <w:t>Points particuliers</w:t>
      </w:r>
      <w:bookmarkEnd w:id="40"/>
    </w:p>
    <w:p w14:paraId="70984313" w14:textId="77777777" w:rsidR="00A27A2F" w:rsidRDefault="00A27A2F" w:rsidP="009D12BF">
      <w:pPr>
        <w:pStyle w:val="Titre2"/>
      </w:pPr>
      <w:bookmarkStart w:id="41" w:name="_Toc68358238"/>
      <w:r>
        <w:t>Gestion des logs</w:t>
      </w:r>
      <w:bookmarkEnd w:id="41"/>
    </w:p>
    <w:p w14:paraId="6C14F630" w14:textId="05A7D0D7" w:rsidR="009D12BF" w:rsidRDefault="009D12BF" w:rsidP="009D12BF">
      <w:pPr>
        <w:pStyle w:val="Corpsdetexte"/>
      </w:pPr>
      <w:r>
        <w:t xml:space="preserve">Nous avons créé des </w:t>
      </w:r>
      <w:r w:rsidRPr="009D12BF">
        <w:rPr>
          <w:b/>
          <w:bCs/>
        </w:rPr>
        <w:t>logs</w:t>
      </w:r>
      <w:r>
        <w:t xml:space="preserve"> pouvant captés par l’application </w:t>
      </w:r>
      <w:proofErr w:type="spellStart"/>
      <w:r w:rsidRPr="00B36D02">
        <w:rPr>
          <w:b/>
          <w:bCs/>
        </w:rPr>
        <w:t>Sentry</w:t>
      </w:r>
      <w:proofErr w:type="spellEnd"/>
      <w:r>
        <w:t xml:space="preserve">. Cette plateforme de </w:t>
      </w:r>
      <w:r w:rsidRPr="00B36D02">
        <w:rPr>
          <w:b/>
          <w:bCs/>
        </w:rPr>
        <w:t>monitoring</w:t>
      </w:r>
      <w:r>
        <w:t xml:space="preserve"> permet de tracker les erreurs en temps réel. Des logs ont également étés créés au niveau « info » pour permettre de suivre l’exécution de certaines tâches (mise à jour hebdomadaire de la base de </w:t>
      </w:r>
      <w:proofErr w:type="gramStart"/>
      <w:r>
        <w:t>données )</w:t>
      </w:r>
      <w:proofErr w:type="gramEnd"/>
      <w:r>
        <w:t>.</w:t>
      </w:r>
    </w:p>
    <w:p w14:paraId="35724C84" w14:textId="6A828B7F" w:rsidR="009D12BF" w:rsidRDefault="009D12BF" w:rsidP="00A27A2F">
      <w:pPr>
        <w:pStyle w:val="Corpsdetexte"/>
      </w:pPr>
      <w:r>
        <w:t xml:space="preserve">Exemple de l’interface </w:t>
      </w:r>
      <w:proofErr w:type="spellStart"/>
      <w:r>
        <w:t>Sentry</w:t>
      </w:r>
      <w:proofErr w:type="spellEnd"/>
      <w:r>
        <w:t>, ci-dessous :</w:t>
      </w:r>
    </w:p>
    <w:p w14:paraId="46784632" w14:textId="2599A550" w:rsidR="00B40AB4" w:rsidRDefault="00B40AB4" w:rsidP="00A27A2F">
      <w:pPr>
        <w:pStyle w:val="Corpsdetexte"/>
      </w:pPr>
      <w:r w:rsidRPr="00B40AB4">
        <w:rPr>
          <w:noProof/>
        </w:rPr>
        <w:drawing>
          <wp:inline distT="0" distB="0" distL="0" distR="0" wp14:anchorId="1267BE17" wp14:editId="1C8E3DF4">
            <wp:extent cx="6120130" cy="30086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008630"/>
                    </a:xfrm>
                    <a:prstGeom prst="rect">
                      <a:avLst/>
                    </a:prstGeom>
                  </pic:spPr>
                </pic:pic>
              </a:graphicData>
            </a:graphic>
          </wp:inline>
        </w:drawing>
      </w:r>
    </w:p>
    <w:p w14:paraId="3D29330D" w14:textId="3E9F977B" w:rsidR="00605FD8" w:rsidRDefault="00605FD8">
      <w:pPr>
        <w:widowControl/>
        <w:suppressAutoHyphens w:val="0"/>
      </w:pPr>
      <w:r>
        <w:br w:type="page"/>
      </w:r>
    </w:p>
    <w:p w14:paraId="5504A923" w14:textId="18B697DF" w:rsidR="00B36D02" w:rsidRDefault="00B36D02" w:rsidP="00B36D02">
      <w:pPr>
        <w:pStyle w:val="Titre2"/>
      </w:pPr>
      <w:bookmarkStart w:id="42" w:name="_Toc68358239"/>
      <w:r>
        <w:lastRenderedPageBreak/>
        <w:t>Monitoring</w:t>
      </w:r>
      <w:bookmarkEnd w:id="42"/>
    </w:p>
    <w:p w14:paraId="7150BD4E" w14:textId="3D84250E" w:rsidR="00672C38" w:rsidRPr="003A57A4" w:rsidRDefault="00672C38" w:rsidP="00605FD8">
      <w:pPr>
        <w:pStyle w:val="Corpsdetexte"/>
        <w:rPr>
          <w:rFonts w:ascii="Courier New" w:hAnsi="Courier New" w:cs="Courier New"/>
          <w:sz w:val="20"/>
          <w:szCs w:val="20"/>
          <w:shd w:val="clear" w:color="auto" w:fill="DEEAF6" w:themeFill="accent5" w:themeFillTint="33"/>
        </w:rPr>
      </w:pPr>
      <w:bookmarkStart w:id="43" w:name="_Hlk68003281"/>
      <w:r w:rsidRPr="00672C38">
        <w:rPr>
          <w:b/>
          <w:bCs/>
        </w:rPr>
        <w:t>DigitalOcean</w:t>
      </w:r>
      <w:r>
        <w:t xml:space="preserve"> (cf. 5.2) intègre des outils de monitoring. </w:t>
      </w:r>
    </w:p>
    <w:p w14:paraId="35321421" w14:textId="0829A816" w:rsidR="00672C38" w:rsidRDefault="00672C38" w:rsidP="00672C38">
      <w:pPr>
        <w:pStyle w:val="Corpsdetexte"/>
      </w:pPr>
      <w:r w:rsidRPr="00672C38">
        <w:t>Cela donne accès à d</w:t>
      </w:r>
      <w:r>
        <w:t xml:space="preserve">es </w:t>
      </w:r>
      <w:r w:rsidRPr="00672C38">
        <w:rPr>
          <w:b/>
          <w:bCs/>
        </w:rPr>
        <w:t>graphiques</w:t>
      </w:r>
      <w:r>
        <w:t xml:space="preserve"> permettant de suivre l’état du serveur : Disk Usage, CPU usage, </w:t>
      </w:r>
      <w:proofErr w:type="spellStart"/>
      <w:r>
        <w:t>Bandwidth</w:t>
      </w:r>
      <w:proofErr w:type="spellEnd"/>
      <w:r>
        <w:t>, Memory, etc…</w:t>
      </w:r>
    </w:p>
    <w:p w14:paraId="41221C39" w14:textId="17FB5CE5" w:rsidR="002F2CC5" w:rsidRDefault="002F2CC5" w:rsidP="002F2CC5">
      <w:pPr>
        <w:pStyle w:val="Corpsdetexte"/>
        <w:jc w:val="center"/>
      </w:pPr>
      <w:r w:rsidRPr="002F2CC5">
        <w:rPr>
          <w:noProof/>
        </w:rPr>
        <w:drawing>
          <wp:inline distT="0" distB="0" distL="0" distR="0" wp14:anchorId="212779F6" wp14:editId="4891777B">
            <wp:extent cx="5943600" cy="4277937"/>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0975" cy="4326431"/>
                    </a:xfrm>
                    <a:prstGeom prst="rect">
                      <a:avLst/>
                    </a:prstGeom>
                  </pic:spPr>
                </pic:pic>
              </a:graphicData>
            </a:graphic>
          </wp:inline>
        </w:drawing>
      </w:r>
    </w:p>
    <w:p w14:paraId="1B7E565D" w14:textId="58C3EADA" w:rsidR="002F2CC5" w:rsidRDefault="00672C38" w:rsidP="002F2CC5">
      <w:pPr>
        <w:pStyle w:val="Corpsdetexte"/>
      </w:pPr>
      <w:r>
        <w:t>Dans la rubrique « Monitoring » il est également possible de créer des alertes sur ces mêmes critères, avec « </w:t>
      </w:r>
      <w:proofErr w:type="spellStart"/>
      <w:r>
        <w:t>alert</w:t>
      </w:r>
      <w:proofErr w:type="spellEnd"/>
      <w:r>
        <w:t xml:space="preserve"> </w:t>
      </w:r>
      <w:proofErr w:type="spellStart"/>
      <w:r>
        <w:t>policies</w:t>
      </w:r>
      <w:proofErr w:type="spellEnd"/>
      <w:r>
        <w:t> ». Les alertes seront transmises à l’adresse mail de référence.</w:t>
      </w:r>
      <w:bookmarkEnd w:id="43"/>
      <w:r w:rsidR="002F2CC5">
        <w:br w:type="page"/>
      </w:r>
    </w:p>
    <w:p w14:paraId="6A2102D1" w14:textId="559FDFFD" w:rsidR="00706C6B" w:rsidRDefault="00706C6B" w:rsidP="00706C6B">
      <w:pPr>
        <w:pStyle w:val="Titre2"/>
      </w:pPr>
      <w:bookmarkStart w:id="44" w:name="__RefHeading__7193_1280642937"/>
      <w:bookmarkStart w:id="45" w:name="_Toc68358240"/>
      <w:bookmarkEnd w:id="44"/>
      <w:r>
        <w:lastRenderedPageBreak/>
        <w:t>Ressources</w:t>
      </w:r>
      <w:bookmarkEnd w:id="45"/>
    </w:p>
    <w:p w14:paraId="0F75EE03" w14:textId="7DB3C211" w:rsidR="00706C6B" w:rsidRDefault="00F93F29" w:rsidP="00706C6B">
      <w:pPr>
        <w:pStyle w:val="Corpsdetexte"/>
      </w:pPr>
      <w:r>
        <w:t>Il s’agit des éléments que doit fournir la société OC PIZZA pour que nous puissions développer la solution</w:t>
      </w:r>
      <w:r w:rsidR="00066A5F">
        <w:t xml:space="preserve"> informatique.</w:t>
      </w:r>
    </w:p>
    <w:p w14:paraId="5A15B114" w14:textId="133AA9A9" w:rsidR="00F93F29" w:rsidRDefault="00F93F29" w:rsidP="00F93F29">
      <w:pPr>
        <w:pStyle w:val="Titre3"/>
      </w:pPr>
      <w:bookmarkStart w:id="46" w:name="_Toc68358241"/>
      <w:r>
        <w:t>Charte graphique</w:t>
      </w:r>
      <w:bookmarkEnd w:id="46"/>
    </w:p>
    <w:p w14:paraId="4C8B8678" w14:textId="7EA3A66E" w:rsidR="00F93F29" w:rsidRDefault="00F93F29" w:rsidP="00F93F29">
      <w:pPr>
        <w:pStyle w:val="Corpsdetexte"/>
      </w:pPr>
      <w:r>
        <w:t>Il convient à l’entreprise OC PIZZA de nous faire parvenir une charte graphique permettant de définir l’ambiance souhaitée pour le site. Soit par des consignes précises, soit par des lignes directrices que nous adapterons nous aurons besoin de définir : les couleurs, les icones, les polices, les logos, les éléments responsifs, éventuellement des images ou photographies libres de droits ou dont les droits ont étés acquis</w:t>
      </w:r>
      <w:r w:rsidR="00066A5F">
        <w:t>.</w:t>
      </w:r>
    </w:p>
    <w:p w14:paraId="69351472" w14:textId="32D4BE23" w:rsidR="00066A5F" w:rsidRDefault="00066A5F" w:rsidP="00066A5F">
      <w:pPr>
        <w:pStyle w:val="Titre3"/>
      </w:pPr>
      <w:bookmarkStart w:id="47" w:name="_Toc68358242"/>
      <w:r>
        <w:t>Maquettes</w:t>
      </w:r>
      <w:bookmarkEnd w:id="47"/>
    </w:p>
    <w:p w14:paraId="268F090D" w14:textId="790AC444" w:rsidR="00066A5F" w:rsidRPr="00066A5F" w:rsidRDefault="00066A5F" w:rsidP="00066A5F">
      <w:pPr>
        <w:pStyle w:val="Corpsdetexte"/>
      </w:pPr>
      <w:r>
        <w:t>Il convient à l’entreprise OC PIZZA de nous faire parvenir des maquettes illustrant au moins à l’état d’ébauche de premières idées de dispositions de mise en pages du site.</w:t>
      </w:r>
    </w:p>
    <w:p w14:paraId="30D4A7C6" w14:textId="77777777" w:rsidR="00066A5F" w:rsidRDefault="00066A5F" w:rsidP="00F93F29">
      <w:pPr>
        <w:pStyle w:val="Corpsdetexte"/>
      </w:pPr>
    </w:p>
    <w:p w14:paraId="6992C391" w14:textId="5677B8A6" w:rsidR="00F93F29" w:rsidRDefault="00F93F29" w:rsidP="00F93F29">
      <w:pPr>
        <w:pStyle w:val="Titre3"/>
      </w:pPr>
      <w:bookmarkStart w:id="48" w:name="_Toc68358243"/>
      <w:r>
        <w:t>Base de données de développement</w:t>
      </w:r>
      <w:r w:rsidR="00066A5F">
        <w:t xml:space="preserve"> et finale.</w:t>
      </w:r>
      <w:bookmarkEnd w:id="48"/>
    </w:p>
    <w:p w14:paraId="0DE48A8B" w14:textId="7E3547EB" w:rsidR="00F93F29" w:rsidRPr="00F93F29" w:rsidRDefault="00F93F29" w:rsidP="00F93F29">
      <w:pPr>
        <w:pStyle w:val="Corpsdetexte"/>
      </w:pPr>
      <w:r>
        <w:t xml:space="preserve">Il convient à l’entreprise OC PIZZA de nous mettre à disposition un jeu de données nous permettant de </w:t>
      </w:r>
      <w:r w:rsidR="00066A5F">
        <w:t>développer les modèles des bases de données et de les tester</w:t>
      </w:r>
      <w:r w:rsidR="00113A1E">
        <w:t xml:space="preserve"> (adresses des restaurants, informations sur les employés, etc…)</w:t>
      </w:r>
      <w:r w:rsidR="00066A5F">
        <w:t>. A terme, les données complètes devront nous être fournies avant la mise en production de la solution informatique.</w:t>
      </w:r>
    </w:p>
    <w:p w14:paraId="3A3893A6" w14:textId="468B7913" w:rsidR="00706C6B" w:rsidRDefault="00706C6B" w:rsidP="00706C6B">
      <w:pPr>
        <w:pStyle w:val="Titre2"/>
      </w:pPr>
      <w:bookmarkStart w:id="49" w:name="_Toc68358244"/>
      <w:r>
        <w:t>Environnement de développement</w:t>
      </w:r>
      <w:bookmarkEnd w:id="49"/>
    </w:p>
    <w:p w14:paraId="278527BD" w14:textId="6FBE05AA" w:rsidR="00706C6B" w:rsidRDefault="00066A5F" w:rsidP="00706C6B">
      <w:pPr>
        <w:pStyle w:val="Corpsdetexte"/>
      </w:pPr>
      <w:r>
        <w:t xml:space="preserve">L’environnement de développement choisit par IT Consulting &amp; </w:t>
      </w:r>
      <w:proofErr w:type="spellStart"/>
      <w:r>
        <w:t>Development</w:t>
      </w:r>
      <w:proofErr w:type="spellEnd"/>
      <w:r>
        <w:t xml:space="preserve"> est l’IDE (</w:t>
      </w:r>
      <w:r w:rsidRPr="00066A5F">
        <w:t>environnement de développement intégré</w:t>
      </w:r>
      <w:r>
        <w:t xml:space="preserve">) </w:t>
      </w:r>
      <w:r w:rsidRPr="00066A5F">
        <w:rPr>
          <w:b/>
          <w:bCs/>
        </w:rPr>
        <w:t>Visual Studio Code</w:t>
      </w:r>
      <w:r>
        <w:t xml:space="preserve"> (v.1.54).</w:t>
      </w:r>
    </w:p>
    <w:p w14:paraId="67EC34C7" w14:textId="696FD19B" w:rsidR="00672C38" w:rsidRDefault="00672C38" w:rsidP="00706C6B">
      <w:pPr>
        <w:pStyle w:val="Corpsdetexte"/>
      </w:pPr>
      <w:r>
        <w:t>Il est recommandé d’utiliser un environnement virtuel</w:t>
      </w:r>
      <w:r w:rsidR="00647921">
        <w:t xml:space="preserve"> à l’aide de </w:t>
      </w:r>
      <w:proofErr w:type="spellStart"/>
      <w:r w:rsidR="00647921" w:rsidRPr="00647921">
        <w:rPr>
          <w:b/>
          <w:bCs/>
        </w:rPr>
        <w:t>pipenv</w:t>
      </w:r>
      <w:proofErr w:type="spellEnd"/>
      <w:r w:rsidR="00647921">
        <w:t> ; création et activation :</w:t>
      </w:r>
    </w:p>
    <w:p w14:paraId="290BDACE" w14:textId="42A21CDE" w:rsidR="00672C38" w:rsidRPr="007D7FC5" w:rsidRDefault="00647921" w:rsidP="00647921">
      <w:pPr>
        <w:pStyle w:val="Corpsdetexte"/>
        <w:ind w:left="576"/>
        <w:jc w:val="left"/>
        <w:rPr>
          <w:rFonts w:ascii="Courier New" w:hAnsi="Courier New" w:cs="Courier New"/>
          <w:sz w:val="20"/>
          <w:szCs w:val="20"/>
          <w:shd w:val="clear" w:color="auto" w:fill="DEEAF6" w:themeFill="accent5" w:themeFillTint="33"/>
        </w:rPr>
      </w:pPr>
      <w:proofErr w:type="spellStart"/>
      <w:proofErr w:type="gramStart"/>
      <w:r w:rsidRPr="007D7FC5">
        <w:rPr>
          <w:rFonts w:ascii="Courier New" w:hAnsi="Courier New" w:cs="Courier New"/>
          <w:sz w:val="20"/>
          <w:szCs w:val="20"/>
          <w:shd w:val="clear" w:color="auto" w:fill="DEEAF6" w:themeFill="accent5" w:themeFillTint="33"/>
        </w:rPr>
        <w:t>pipenv</w:t>
      </w:r>
      <w:proofErr w:type="spellEnd"/>
      <w:proofErr w:type="gramEnd"/>
      <w:r w:rsidRPr="007D7FC5">
        <w:rPr>
          <w:rFonts w:ascii="Courier New" w:hAnsi="Courier New" w:cs="Courier New"/>
          <w:sz w:val="20"/>
          <w:szCs w:val="20"/>
          <w:shd w:val="clear" w:color="auto" w:fill="DEEAF6" w:themeFill="accent5" w:themeFillTint="33"/>
        </w:rPr>
        <w:t xml:space="preserve"> </w:t>
      </w:r>
      <w:proofErr w:type="spellStart"/>
      <w:r w:rsidRPr="007D7FC5">
        <w:rPr>
          <w:rFonts w:ascii="Courier New" w:hAnsi="Courier New" w:cs="Courier New"/>
          <w:sz w:val="20"/>
          <w:szCs w:val="20"/>
          <w:shd w:val="clear" w:color="auto" w:fill="DEEAF6" w:themeFill="accent5" w:themeFillTint="33"/>
        </w:rPr>
        <w:t>install</w:t>
      </w:r>
      <w:proofErr w:type="spellEnd"/>
    </w:p>
    <w:p w14:paraId="603A4C49" w14:textId="45677374" w:rsidR="00647921" w:rsidRPr="007D7FC5" w:rsidRDefault="00647921" w:rsidP="00647921">
      <w:pPr>
        <w:pStyle w:val="Corpsdetexte"/>
        <w:ind w:left="576"/>
        <w:jc w:val="left"/>
        <w:rPr>
          <w:rFonts w:ascii="Courier New" w:hAnsi="Courier New" w:cs="Courier New"/>
          <w:sz w:val="20"/>
          <w:szCs w:val="20"/>
          <w:shd w:val="clear" w:color="auto" w:fill="DEEAF6" w:themeFill="accent5" w:themeFillTint="33"/>
        </w:rPr>
      </w:pPr>
      <w:proofErr w:type="spellStart"/>
      <w:proofErr w:type="gramStart"/>
      <w:r w:rsidRPr="007D7FC5">
        <w:rPr>
          <w:rFonts w:ascii="Courier New" w:hAnsi="Courier New" w:cs="Courier New"/>
          <w:sz w:val="20"/>
          <w:szCs w:val="20"/>
          <w:shd w:val="clear" w:color="auto" w:fill="DEEAF6" w:themeFill="accent5" w:themeFillTint="33"/>
        </w:rPr>
        <w:t>pipenv</w:t>
      </w:r>
      <w:proofErr w:type="spellEnd"/>
      <w:proofErr w:type="gramEnd"/>
      <w:r w:rsidRPr="007D7FC5">
        <w:rPr>
          <w:rFonts w:ascii="Courier New" w:hAnsi="Courier New" w:cs="Courier New"/>
          <w:sz w:val="20"/>
          <w:szCs w:val="20"/>
          <w:shd w:val="clear" w:color="auto" w:fill="DEEAF6" w:themeFill="accent5" w:themeFillTint="33"/>
        </w:rPr>
        <w:t xml:space="preserve"> </w:t>
      </w:r>
      <w:proofErr w:type="spellStart"/>
      <w:r w:rsidRPr="007D7FC5">
        <w:rPr>
          <w:rFonts w:ascii="Courier New" w:hAnsi="Courier New" w:cs="Courier New"/>
          <w:sz w:val="20"/>
          <w:szCs w:val="20"/>
          <w:shd w:val="clear" w:color="auto" w:fill="DEEAF6" w:themeFill="accent5" w:themeFillTint="33"/>
        </w:rPr>
        <w:t>shell</w:t>
      </w:r>
      <w:proofErr w:type="spellEnd"/>
    </w:p>
    <w:p w14:paraId="2CC4F2B9" w14:textId="12BCC6B0" w:rsidR="00647921" w:rsidRPr="00647921" w:rsidRDefault="00647921" w:rsidP="00647921">
      <w:pPr>
        <w:pStyle w:val="Corpsdetexte"/>
      </w:pPr>
      <w:proofErr w:type="spellStart"/>
      <w:r w:rsidRPr="00647921">
        <w:t>P</w:t>
      </w:r>
      <w:r>
        <w:t>ipenv</w:t>
      </w:r>
      <w:proofErr w:type="spellEnd"/>
      <w:r>
        <w:t xml:space="preserve"> ne produit pas de requirements.txt, mais des fichiers </w:t>
      </w:r>
      <w:proofErr w:type="spellStart"/>
      <w:r>
        <w:t>Pipfiles</w:t>
      </w:r>
      <w:proofErr w:type="spellEnd"/>
      <w:r>
        <w:t xml:space="preserve"> et </w:t>
      </w:r>
      <w:proofErr w:type="spellStart"/>
      <w:r>
        <w:t>Pipfile.lock</w:t>
      </w:r>
      <w:proofErr w:type="spellEnd"/>
      <w:r>
        <w:t>.</w:t>
      </w:r>
    </w:p>
    <w:p w14:paraId="3A524EBC" w14:textId="5FF60192" w:rsidR="00706C6B" w:rsidRDefault="00706C6B" w:rsidP="00706C6B">
      <w:pPr>
        <w:pStyle w:val="Titre2"/>
      </w:pPr>
      <w:bookmarkStart w:id="50" w:name="_Toc68358245"/>
      <w:r>
        <w:t>Procédure de packaging / livraison</w:t>
      </w:r>
      <w:bookmarkEnd w:id="50"/>
    </w:p>
    <w:p w14:paraId="63C18403" w14:textId="03EEF74C" w:rsidR="00A27A2F" w:rsidRDefault="00487EF6" w:rsidP="004F734B">
      <w:pPr>
        <w:pStyle w:val="Corpsdetexte"/>
      </w:pPr>
      <w:r>
        <w:t>Il est possible d’accéder à l’application livrée en se rendant à l’adresse suivante :</w:t>
      </w:r>
    </w:p>
    <w:p w14:paraId="2485F4CC" w14:textId="77777777" w:rsidR="00487EF6" w:rsidRPr="005C062B" w:rsidRDefault="00487EF6" w:rsidP="00487EF6">
      <w:pPr>
        <w:pStyle w:val="Corpsdetexte"/>
        <w:ind w:left="432"/>
        <w:rPr>
          <w:i/>
          <w:iCs/>
        </w:rPr>
      </w:pPr>
      <w:r>
        <w:rPr>
          <w:i/>
          <w:iCs/>
        </w:rPr>
        <w:t>www.</w:t>
      </w:r>
      <w:r w:rsidRPr="005C062B">
        <w:rPr>
          <w:i/>
          <w:iCs/>
        </w:rPr>
        <w:t>ocpizza.rol1.fr</w:t>
      </w:r>
    </w:p>
    <w:p w14:paraId="4482452C" w14:textId="62D36B20" w:rsidR="002F2CC5" w:rsidRDefault="00647921" w:rsidP="004F734B">
      <w:pPr>
        <w:pStyle w:val="Corpsdetexte"/>
      </w:pPr>
      <w:r>
        <w:t xml:space="preserve">Les informations nécessaires à l’installation et l’utilisation de l’application sont disponibles dans le </w:t>
      </w:r>
      <w:r w:rsidRPr="00647921">
        <w:rPr>
          <w:b/>
          <w:bCs/>
        </w:rPr>
        <w:t>dossier</w:t>
      </w:r>
      <w:r>
        <w:t xml:space="preserve"> </w:t>
      </w:r>
      <w:r w:rsidRPr="00647921">
        <w:rPr>
          <w:b/>
          <w:bCs/>
        </w:rPr>
        <w:t>d’exploitation</w:t>
      </w:r>
      <w:r>
        <w:t xml:space="preserve"> fournis au moment de la livraison.</w:t>
      </w:r>
    </w:p>
    <w:p w14:paraId="03F1EB2E" w14:textId="77777777" w:rsidR="002F2CC5" w:rsidRDefault="002F2CC5">
      <w:pPr>
        <w:widowControl/>
        <w:suppressAutoHyphens w:val="0"/>
      </w:pPr>
      <w:r>
        <w:br w:type="page"/>
      </w:r>
    </w:p>
    <w:p w14:paraId="3D5B3720" w14:textId="1AADB21B" w:rsidR="000F0279" w:rsidRPr="00D002D3" w:rsidRDefault="00B3229A" w:rsidP="0074782D">
      <w:pPr>
        <w:pStyle w:val="Titre1"/>
      </w:pPr>
      <w:bookmarkStart w:id="51" w:name="_Toc43144593"/>
      <w:bookmarkStart w:id="52" w:name="_Toc68358246"/>
      <w:r w:rsidRPr="00D002D3">
        <w:lastRenderedPageBreak/>
        <w:t>Glossaire</w:t>
      </w:r>
      <w:bookmarkEnd w:id="51"/>
      <w:bookmarkEnd w:id="52"/>
    </w:p>
    <w:tbl>
      <w:tblPr>
        <w:tblStyle w:val="TableauGrille5Fonc-Accentuation5"/>
        <w:tblW w:w="0" w:type="auto"/>
        <w:tblLook w:val="0400" w:firstRow="0" w:lastRow="0" w:firstColumn="0" w:lastColumn="0" w:noHBand="0" w:noVBand="1"/>
      </w:tblPr>
      <w:tblGrid>
        <w:gridCol w:w="1328"/>
        <w:gridCol w:w="8300"/>
      </w:tblGrid>
      <w:tr w:rsidR="003277E7" w14:paraId="6405DE74"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2EEE885F" w14:textId="738D938A" w:rsidR="003277E7" w:rsidRPr="000D4366" w:rsidRDefault="003277E7" w:rsidP="000D4366">
            <w:pPr>
              <w:jc w:val="right"/>
            </w:pPr>
            <w:r>
              <w:t>AI</w:t>
            </w:r>
          </w:p>
        </w:tc>
        <w:tc>
          <w:tcPr>
            <w:tcW w:w="8357" w:type="dxa"/>
          </w:tcPr>
          <w:p w14:paraId="0FF27882" w14:textId="42ABC169" w:rsidR="003277E7" w:rsidRPr="000D4366" w:rsidRDefault="003277E7" w:rsidP="000D4366">
            <w:r>
              <w:t xml:space="preserve">« Auto </w:t>
            </w:r>
            <w:proofErr w:type="spellStart"/>
            <w:r>
              <w:t>Incremental</w:t>
            </w:r>
            <w:proofErr w:type="spellEnd"/>
            <w:r>
              <w:t> » : attribut auto-incrémenté d’une table SQL.</w:t>
            </w:r>
          </w:p>
        </w:tc>
      </w:tr>
      <w:tr w:rsidR="000D4366" w14:paraId="2E500C0E" w14:textId="77777777" w:rsidTr="003E0654">
        <w:tc>
          <w:tcPr>
            <w:tcW w:w="1271" w:type="dxa"/>
          </w:tcPr>
          <w:p w14:paraId="32EA525E" w14:textId="77777777" w:rsidR="000D4366" w:rsidRPr="000D4366" w:rsidRDefault="000D4366" w:rsidP="000D4366">
            <w:pPr>
              <w:jc w:val="right"/>
            </w:pPr>
            <w:r w:rsidRPr="000D4366">
              <w:t>BDD</w:t>
            </w:r>
          </w:p>
        </w:tc>
        <w:tc>
          <w:tcPr>
            <w:tcW w:w="8357" w:type="dxa"/>
          </w:tcPr>
          <w:p w14:paraId="1A89AA1E" w14:textId="587A2455" w:rsidR="000D4366" w:rsidRPr="000D4366" w:rsidRDefault="000D4366" w:rsidP="000D4366">
            <w:r w:rsidRPr="000D4366">
              <w:t>Base De Données</w:t>
            </w:r>
          </w:p>
        </w:tc>
      </w:tr>
      <w:tr w:rsidR="00327F04" w14:paraId="72CC8371"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7C6576F4" w14:textId="3F8CC1E2" w:rsidR="00327F04" w:rsidRPr="000D4366" w:rsidRDefault="00327F04" w:rsidP="000D4366">
            <w:pPr>
              <w:jc w:val="right"/>
            </w:pPr>
            <w:r>
              <w:t>CI</w:t>
            </w:r>
          </w:p>
        </w:tc>
        <w:tc>
          <w:tcPr>
            <w:tcW w:w="8357" w:type="dxa"/>
          </w:tcPr>
          <w:p w14:paraId="5B915DE8" w14:textId="7CCA546A" w:rsidR="00327F04" w:rsidRPr="000D4366" w:rsidRDefault="00327F04" w:rsidP="000D4366">
            <w:r>
              <w:t>Intégration continue</w:t>
            </w:r>
          </w:p>
        </w:tc>
      </w:tr>
      <w:tr w:rsidR="00846535" w14:paraId="40677817" w14:textId="77777777" w:rsidTr="003E0654">
        <w:tc>
          <w:tcPr>
            <w:tcW w:w="1271" w:type="dxa"/>
          </w:tcPr>
          <w:p w14:paraId="73DE40CC" w14:textId="790AA491" w:rsidR="00846535" w:rsidRDefault="00846535" w:rsidP="000D4366">
            <w:pPr>
              <w:jc w:val="right"/>
            </w:pPr>
            <w:r>
              <w:t>Composant</w:t>
            </w:r>
          </w:p>
        </w:tc>
        <w:tc>
          <w:tcPr>
            <w:tcW w:w="8357" w:type="dxa"/>
          </w:tcPr>
          <w:p w14:paraId="3068D2B0" w14:textId="26EE3CD3" w:rsidR="00846535" w:rsidRPr="000D4366" w:rsidRDefault="00846535" w:rsidP="000D4366">
            <w:r>
              <w:t>Un composant UML est une unité autonome fournissant un service précis. Sa vocation est d’être réutilisable</w:t>
            </w:r>
          </w:p>
        </w:tc>
      </w:tr>
      <w:tr w:rsidR="000D4366" w14:paraId="057749AE"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4FEB2FAE" w14:textId="54C0EAF3" w:rsidR="000D4366" w:rsidRPr="000D4366" w:rsidRDefault="00D8365F" w:rsidP="000D4366">
            <w:pPr>
              <w:jc w:val="right"/>
            </w:pPr>
            <w:r>
              <w:t>Employés</w:t>
            </w:r>
          </w:p>
        </w:tc>
        <w:tc>
          <w:tcPr>
            <w:tcW w:w="8357" w:type="dxa"/>
          </w:tcPr>
          <w:p w14:paraId="31FB018D" w14:textId="3F95112E" w:rsidR="000D4366" w:rsidRPr="000D4366" w:rsidRDefault="000D4366" w:rsidP="000D4366">
            <w:r w:rsidRPr="000D4366">
              <w:t xml:space="preserve">Désigne </w:t>
            </w:r>
            <w:r w:rsidR="00D8365F">
              <w:t>généralement</w:t>
            </w:r>
            <w:r w:rsidRPr="000D4366">
              <w:t xml:space="preserve"> à la fois, les employés, les responsables de points de vente et la direction du groupe.</w:t>
            </w:r>
          </w:p>
        </w:tc>
      </w:tr>
      <w:tr w:rsidR="00D8365F" w:rsidRPr="00AB51D1" w14:paraId="2DD90D52" w14:textId="77777777" w:rsidTr="003E0654">
        <w:tc>
          <w:tcPr>
            <w:tcW w:w="1271" w:type="dxa"/>
          </w:tcPr>
          <w:p w14:paraId="6A9D9DFA" w14:textId="1E746A0F" w:rsidR="00D8365F" w:rsidRDefault="00D8365F" w:rsidP="000D4366">
            <w:pPr>
              <w:jc w:val="right"/>
            </w:pPr>
            <w:r>
              <w:t>FK</w:t>
            </w:r>
          </w:p>
        </w:tc>
        <w:tc>
          <w:tcPr>
            <w:tcW w:w="8357" w:type="dxa"/>
          </w:tcPr>
          <w:p w14:paraId="3BC27396" w14:textId="50005C53" w:rsidR="00D8365F" w:rsidRPr="00D8365F" w:rsidRDefault="00D8365F" w:rsidP="000D4366">
            <w:pPr>
              <w:rPr>
                <w:lang w:val="en-US"/>
              </w:rPr>
            </w:pPr>
            <w:r w:rsidRPr="00D8365F">
              <w:rPr>
                <w:lang w:val="en-US"/>
              </w:rPr>
              <w:t>« </w:t>
            </w:r>
            <w:r>
              <w:rPr>
                <w:lang w:val="en-US"/>
              </w:rPr>
              <w:t>Foreign</w:t>
            </w:r>
            <w:r w:rsidRPr="00D8365F">
              <w:rPr>
                <w:lang w:val="en-US"/>
              </w:rPr>
              <w:t xml:space="preserve"> Key </w:t>
            </w:r>
            <w:proofErr w:type="gramStart"/>
            <w:r w:rsidRPr="00D8365F">
              <w:rPr>
                <w:lang w:val="en-US"/>
              </w:rPr>
              <w:t>» :</w:t>
            </w:r>
            <w:proofErr w:type="gramEnd"/>
            <w:r w:rsidRPr="00D8365F">
              <w:rPr>
                <w:lang w:val="en-US"/>
              </w:rPr>
              <w:t xml:space="preserve"> clef </w:t>
            </w:r>
            <w:proofErr w:type="spellStart"/>
            <w:r>
              <w:rPr>
                <w:lang w:val="en-US"/>
              </w:rPr>
              <w:t>secondaire</w:t>
            </w:r>
            <w:proofErr w:type="spellEnd"/>
            <w:r w:rsidRPr="00D8365F">
              <w:rPr>
                <w:lang w:val="en-US"/>
              </w:rPr>
              <w:t xml:space="preserve"> </w:t>
            </w:r>
            <w:proofErr w:type="spellStart"/>
            <w:r w:rsidRPr="00D8365F">
              <w:rPr>
                <w:lang w:val="en-US"/>
              </w:rPr>
              <w:t>d</w:t>
            </w:r>
            <w:r>
              <w:rPr>
                <w:lang w:val="en-US"/>
              </w:rPr>
              <w:t>’une</w:t>
            </w:r>
            <w:proofErr w:type="spellEnd"/>
            <w:r>
              <w:rPr>
                <w:lang w:val="en-US"/>
              </w:rPr>
              <w:t xml:space="preserve"> table SQL.</w:t>
            </w:r>
          </w:p>
        </w:tc>
      </w:tr>
      <w:tr w:rsidR="00846535" w:rsidRPr="00846535" w14:paraId="331CB23D"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736F060C" w14:textId="5169BF96" w:rsidR="00846535" w:rsidRDefault="00846535" w:rsidP="000D4366">
            <w:pPr>
              <w:jc w:val="right"/>
            </w:pPr>
            <w:r>
              <w:t>Framework</w:t>
            </w:r>
          </w:p>
        </w:tc>
        <w:tc>
          <w:tcPr>
            <w:tcW w:w="8357" w:type="dxa"/>
          </w:tcPr>
          <w:p w14:paraId="0547EB5B" w14:textId="78ACC37C" w:rsidR="00846535" w:rsidRPr="00846535" w:rsidRDefault="00846535" w:rsidP="000D4366">
            <w:r>
              <w:t>D</w:t>
            </w:r>
            <w:r w:rsidRPr="00846535">
              <w:t>ésigne un ensemble cohérent de composants logiciels structurels, qui sert à créer les fondations ainsi que les grandes lignes de tout ou d’une partie d'un logiciel</w:t>
            </w:r>
            <w:r>
              <w:t>.</w:t>
            </w:r>
          </w:p>
        </w:tc>
      </w:tr>
      <w:tr w:rsidR="00D8365F" w:rsidRPr="00AB51D1" w14:paraId="24957B4A" w14:textId="77777777" w:rsidTr="003E0654">
        <w:tc>
          <w:tcPr>
            <w:tcW w:w="1271" w:type="dxa"/>
          </w:tcPr>
          <w:p w14:paraId="5CCC7BBB" w14:textId="59769B96" w:rsidR="00D8365F" w:rsidRPr="000D4366" w:rsidRDefault="00D8365F" w:rsidP="000D4366">
            <w:pPr>
              <w:jc w:val="right"/>
            </w:pPr>
            <w:r>
              <w:t>PK</w:t>
            </w:r>
          </w:p>
        </w:tc>
        <w:tc>
          <w:tcPr>
            <w:tcW w:w="8357" w:type="dxa"/>
          </w:tcPr>
          <w:p w14:paraId="2BB39CDC" w14:textId="6F3EEE32" w:rsidR="00D8365F" w:rsidRPr="00D8365F" w:rsidRDefault="00D8365F" w:rsidP="000D4366">
            <w:pPr>
              <w:rPr>
                <w:lang w:val="en-US"/>
              </w:rPr>
            </w:pPr>
            <w:r w:rsidRPr="00D8365F">
              <w:rPr>
                <w:lang w:val="en-US"/>
              </w:rPr>
              <w:t>« Primary Key </w:t>
            </w:r>
            <w:proofErr w:type="gramStart"/>
            <w:r w:rsidRPr="00D8365F">
              <w:rPr>
                <w:lang w:val="en-US"/>
              </w:rPr>
              <w:t>» :</w:t>
            </w:r>
            <w:proofErr w:type="gramEnd"/>
            <w:r w:rsidRPr="00D8365F">
              <w:rPr>
                <w:lang w:val="en-US"/>
              </w:rPr>
              <w:t xml:space="preserve"> clef </w:t>
            </w:r>
            <w:proofErr w:type="spellStart"/>
            <w:r w:rsidRPr="00D8365F">
              <w:rPr>
                <w:lang w:val="en-US"/>
              </w:rPr>
              <w:t>primaire</w:t>
            </w:r>
            <w:proofErr w:type="spellEnd"/>
            <w:r w:rsidRPr="00D8365F">
              <w:rPr>
                <w:lang w:val="en-US"/>
              </w:rPr>
              <w:t xml:space="preserve"> </w:t>
            </w:r>
            <w:proofErr w:type="spellStart"/>
            <w:r w:rsidRPr="00D8365F">
              <w:rPr>
                <w:lang w:val="en-US"/>
              </w:rPr>
              <w:t>d</w:t>
            </w:r>
            <w:r>
              <w:rPr>
                <w:lang w:val="en-US"/>
              </w:rPr>
              <w:t>’une</w:t>
            </w:r>
            <w:proofErr w:type="spellEnd"/>
            <w:r>
              <w:rPr>
                <w:lang w:val="en-US"/>
              </w:rPr>
              <w:t xml:space="preserve"> table SQL.</w:t>
            </w:r>
          </w:p>
        </w:tc>
      </w:tr>
      <w:tr w:rsidR="000D4366" w14:paraId="584A4D4D"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2FB20DC8" w14:textId="77777777" w:rsidR="000D4366" w:rsidRPr="000D4366" w:rsidRDefault="000D4366" w:rsidP="000D4366">
            <w:pPr>
              <w:jc w:val="right"/>
            </w:pPr>
            <w:r w:rsidRPr="000D4366">
              <w:t>Pizzaïolo</w:t>
            </w:r>
          </w:p>
        </w:tc>
        <w:tc>
          <w:tcPr>
            <w:tcW w:w="8357" w:type="dxa"/>
          </w:tcPr>
          <w:p w14:paraId="6D25A57B" w14:textId="6E8CA13B" w:rsidR="000D4366" w:rsidRPr="000D4366" w:rsidRDefault="000D4366" w:rsidP="000D4366">
            <w:r w:rsidRPr="000D4366">
              <w:t>Préparateur de pizza</w:t>
            </w:r>
          </w:p>
        </w:tc>
      </w:tr>
    </w:tbl>
    <w:p w14:paraId="7A7B374B" w14:textId="77777777" w:rsidR="000D4366" w:rsidRPr="009A17BC" w:rsidRDefault="000D4366" w:rsidP="000D4366">
      <w:pPr>
        <w:rPr>
          <w:lang w:val="en-US"/>
        </w:rPr>
      </w:pPr>
    </w:p>
    <w:sectPr w:rsidR="000D4366" w:rsidRPr="009A17BC" w:rsidSect="003532ED">
      <w:headerReference w:type="default" r:id="rId51"/>
      <w:pgSz w:w="11906" w:h="16838"/>
      <w:pgMar w:top="1418" w:right="1134" w:bottom="1418" w:left="1134" w:header="1134" w:footer="28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63D7E" w14:textId="77777777" w:rsidR="00F6597A" w:rsidRDefault="00F6597A">
      <w:r>
        <w:separator/>
      </w:r>
    </w:p>
  </w:endnote>
  <w:endnote w:type="continuationSeparator" w:id="0">
    <w:p w14:paraId="464E1E39" w14:textId="77777777" w:rsidR="00F6597A" w:rsidRDefault="00F65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Han Sans CN Regular">
    <w:altName w:val="Calibri"/>
    <w:charset w:val="01"/>
    <w:family w:val="auto"/>
    <w:pitch w:val="variable"/>
  </w:font>
  <w:font w:name="Lohit Devanagari">
    <w:altName w:val="Calibri"/>
    <w:charset w:val="01"/>
    <w:family w:val="auto"/>
    <w:pitch w:val="variable"/>
  </w:font>
  <w:font w:name="Helvetica 55 Roman">
    <w:charset w:val="01"/>
    <w:family w:val="swiss"/>
    <w:pitch w:val="variable"/>
  </w:font>
  <w:font w:name="Harabara">
    <w:charset w:val="01"/>
    <w:family w:val="swiss"/>
    <w:pitch w:val="variable"/>
  </w:font>
  <w:font w:name="Droid Sans">
    <w:altName w:val="Calibri"/>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 Sans">
    <w:altName w:val="Cambria"/>
    <w:charset w:val="01"/>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Condensed Light">
    <w:altName w:val="Calib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57" w:type="dxa"/>
        <w:right w:w="57" w:type="dxa"/>
      </w:tblCellMar>
      <w:tblLook w:val="0000" w:firstRow="0" w:lastRow="0" w:firstColumn="0" w:lastColumn="0" w:noHBand="0" w:noVBand="0"/>
    </w:tblPr>
    <w:tblGrid>
      <w:gridCol w:w="2694"/>
      <w:gridCol w:w="6944"/>
    </w:tblGrid>
    <w:tr w:rsidR="00AB51D1" w14:paraId="437917D6" w14:textId="77777777" w:rsidTr="001250CB">
      <w:trPr>
        <w:trHeight w:val="112"/>
        <w:jc w:val="center"/>
      </w:trPr>
      <w:tc>
        <w:tcPr>
          <w:tcW w:w="2694" w:type="dxa"/>
          <w:shd w:val="clear" w:color="auto" w:fill="E6E6E6"/>
        </w:tcPr>
        <w:p w14:paraId="24868EF4" w14:textId="77777777" w:rsidR="00AB51D1" w:rsidRPr="00617D78" w:rsidRDefault="00AB51D1" w:rsidP="00A9640E">
          <w:pPr>
            <w:rPr>
              <w:b/>
              <w:color w:val="363636"/>
              <w:sz w:val="20"/>
              <w:szCs w:val="20"/>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 xml:space="preserve">IT Consulting &amp; </w:t>
          </w:r>
          <w:proofErr w:type="spellStart"/>
          <w:r>
            <w:rPr>
              <w:b/>
              <w:color w:val="363636"/>
              <w:sz w:val="20"/>
              <w:szCs w:val="20"/>
            </w:rPr>
            <w:t>Development</w:t>
          </w:r>
          <w:proofErr w:type="spellEnd"/>
          <w:r>
            <w:rPr>
              <w:b/>
              <w:color w:val="363636"/>
              <w:sz w:val="20"/>
              <w:szCs w:val="20"/>
            </w:rPr>
            <w:fldChar w:fldCharType="end"/>
          </w:r>
        </w:p>
      </w:tc>
      <w:tc>
        <w:tcPr>
          <w:tcW w:w="6944" w:type="dxa"/>
          <w:shd w:val="clear" w:color="auto" w:fill="E6E6E6"/>
        </w:tcPr>
        <w:p w14:paraId="5926E056" w14:textId="77777777" w:rsidR="00AB51D1" w:rsidRDefault="00AB51D1" w:rsidP="00A9640E">
          <w:r>
            <w:rPr>
              <w:rFonts w:ascii="Open Sans Condensed Light" w:hAnsi="Open Sans Condensed Light"/>
              <w:color w:val="363636"/>
              <w:sz w:val="18"/>
              <w:szCs w:val="18"/>
            </w:rPr>
            <w:t xml:space="preserve">1 rue de Paris – 33000 BORDEAUX – 01.02.03.04.05 – </w:t>
          </w:r>
          <w:hyperlink r:id="rId1" w:history="1">
            <w:r w:rsidRPr="00074759">
              <w:rPr>
                <w:rStyle w:val="Lienhypertexte"/>
                <w:rFonts w:ascii="Open Sans Condensed Light" w:hAnsi="Open Sans Condensed Light"/>
                <w:sz w:val="18"/>
                <w:szCs w:val="18"/>
              </w:rPr>
              <w:t>email@hébergeur.com</w:t>
            </w:r>
          </w:hyperlink>
        </w:p>
      </w:tc>
    </w:tr>
    <w:tr w:rsidR="00AB51D1" w14:paraId="53B446D1" w14:textId="77777777" w:rsidTr="001250CB">
      <w:trPr>
        <w:trHeight w:val="182"/>
        <w:jc w:val="center"/>
      </w:trPr>
      <w:tc>
        <w:tcPr>
          <w:tcW w:w="2694" w:type="dxa"/>
          <w:shd w:val="clear" w:color="auto" w:fill="E6E6E6"/>
        </w:tcPr>
        <w:p w14:paraId="1794495B" w14:textId="77777777" w:rsidR="00AB51D1" w:rsidRDefault="00AB51D1" w:rsidP="00A9640E"/>
      </w:tc>
      <w:tc>
        <w:tcPr>
          <w:tcW w:w="6944" w:type="dxa"/>
          <w:shd w:val="clear" w:color="auto" w:fill="E6E6E6"/>
        </w:tcPr>
        <w:p w14:paraId="2ECEEF04" w14:textId="77777777" w:rsidR="00AB51D1" w:rsidRDefault="00AB51D1" w:rsidP="00A9640E">
          <w:r>
            <w:rPr>
              <w:rFonts w:ascii="Open Sans Condensed Light" w:hAnsi="Open Sans Condensed Light"/>
              <w:color w:val="363636"/>
              <w:sz w:val="18"/>
              <w:szCs w:val="18"/>
            </w:rPr>
            <w:t>S.A.R.L. au capital de 1 000,00 € enregistrée au RCS – SIREN 999 999 999 –APE : 6202A</w:t>
          </w:r>
        </w:p>
      </w:tc>
    </w:tr>
  </w:tbl>
  <w:p w14:paraId="610ED509" w14:textId="5496239D" w:rsidR="00AB51D1" w:rsidRDefault="00AB51D1" w:rsidP="00004A26">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54CFE" w14:textId="20BCD31F" w:rsidR="00AB51D1" w:rsidRDefault="00AB51D1">
    <w:pPr>
      <w:pStyle w:val="Pieddepage"/>
    </w:pPr>
  </w:p>
  <w:p w14:paraId="4B9653AF" w14:textId="77777777" w:rsidR="00AB51D1" w:rsidRDefault="00AB51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45C73" w14:textId="77777777" w:rsidR="00F6597A" w:rsidRDefault="00F6597A">
      <w:r>
        <w:separator/>
      </w:r>
    </w:p>
  </w:footnote>
  <w:footnote w:type="continuationSeparator" w:id="0">
    <w:p w14:paraId="59DEACFF" w14:textId="77777777" w:rsidR="00F6597A" w:rsidRDefault="00F659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AB51D1" w14:paraId="1C666D2D" w14:textId="77777777">
      <w:tc>
        <w:tcPr>
          <w:tcW w:w="4818" w:type="dxa"/>
          <w:shd w:val="clear" w:color="auto" w:fill="auto"/>
        </w:tcPr>
        <w:p w14:paraId="76B89B05" w14:textId="580F6A17" w:rsidR="00AB51D1" w:rsidRDefault="00AB51D1"/>
      </w:tc>
      <w:tc>
        <w:tcPr>
          <w:tcW w:w="4820" w:type="dxa"/>
          <w:shd w:val="clear" w:color="auto" w:fill="auto"/>
        </w:tcPr>
        <w:p w14:paraId="231FF77E" w14:textId="6B3DA9BD" w:rsidR="00AB51D1" w:rsidRDefault="00AB51D1">
          <w:pPr>
            <w:pStyle w:val="Contenudecadre"/>
            <w:jc w:val="right"/>
          </w:pPr>
          <w:r>
            <w:rPr>
              <w:noProof/>
            </w:rPr>
            <w:drawing>
              <wp:anchor distT="0" distB="0" distL="114300" distR="114300" simplePos="0" relativeHeight="251660288" behindDoc="0" locked="0" layoutInCell="1" allowOverlap="1" wp14:anchorId="74CA9AA6" wp14:editId="3D990AEB">
                <wp:simplePos x="0" y="0"/>
                <wp:positionH relativeFrom="column">
                  <wp:posOffset>1616075</wp:posOffset>
                </wp:positionH>
                <wp:positionV relativeFrom="paragraph">
                  <wp:posOffset>-267970</wp:posOffset>
                </wp:positionV>
                <wp:extent cx="1370965" cy="604520"/>
                <wp:effectExtent l="0" t="0" r="635" b="508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1">
                          <a:extLst>
                            <a:ext uri="{28A0092B-C50C-407E-A947-70E740481C1C}">
                              <a14:useLocalDpi xmlns:a14="http://schemas.microsoft.com/office/drawing/2010/main" val="0"/>
                            </a:ext>
                          </a:extLst>
                        </a:blip>
                        <a:stretch>
                          <a:fillRect/>
                        </a:stretch>
                      </pic:blipFill>
                      <pic:spPr>
                        <a:xfrm>
                          <a:off x="0" y="0"/>
                          <a:ext cx="1370965" cy="6045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BB5783B" wp14:editId="03A1AA6A">
                <wp:simplePos x="0" y="0"/>
                <wp:positionH relativeFrom="column">
                  <wp:posOffset>-3058160</wp:posOffset>
                </wp:positionH>
                <wp:positionV relativeFrom="paragraph">
                  <wp:posOffset>-146872</wp:posOffset>
                </wp:positionV>
                <wp:extent cx="1377950" cy="359410"/>
                <wp:effectExtent l="0" t="0" r="0" b="254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2">
                          <a:extLst>
                            <a:ext uri="{28A0092B-C50C-407E-A947-70E740481C1C}">
                              <a14:useLocalDpi xmlns:a14="http://schemas.microsoft.com/office/drawing/2010/main" val="0"/>
                            </a:ext>
                          </a:extLst>
                        </a:blip>
                        <a:stretch>
                          <a:fillRect/>
                        </a:stretch>
                      </pic:blipFill>
                      <pic:spPr>
                        <a:xfrm>
                          <a:off x="0" y="0"/>
                          <a:ext cx="1377950" cy="359410"/>
                        </a:xfrm>
                        <a:prstGeom prst="rect">
                          <a:avLst/>
                        </a:prstGeom>
                        <a:effectLst/>
                      </pic:spPr>
                    </pic:pic>
                  </a:graphicData>
                </a:graphic>
                <wp14:sizeRelH relativeFrom="page">
                  <wp14:pctWidth>0</wp14:pctWidth>
                </wp14:sizeRelH>
                <wp14:sizeRelV relativeFrom="page">
                  <wp14:pctHeight>0</wp14:pctHeight>
                </wp14:sizeRelV>
              </wp:anchor>
            </w:drawing>
          </w:r>
        </w:p>
      </w:tc>
    </w:tr>
  </w:tbl>
  <w:p w14:paraId="20770701" w14:textId="784C867F" w:rsidR="00AB51D1" w:rsidRDefault="00AB51D1" w:rsidP="00477CB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AB51D1" w14:paraId="6C130B59" w14:textId="77777777" w:rsidTr="00A95999">
      <w:tc>
        <w:tcPr>
          <w:tcW w:w="4818" w:type="dxa"/>
          <w:shd w:val="clear" w:color="auto" w:fill="auto"/>
        </w:tcPr>
        <w:p w14:paraId="10F84091" w14:textId="77777777" w:rsidR="00AB51D1" w:rsidRDefault="00AB51D1" w:rsidP="00477CB7"/>
      </w:tc>
      <w:tc>
        <w:tcPr>
          <w:tcW w:w="4820" w:type="dxa"/>
          <w:shd w:val="clear" w:color="auto" w:fill="auto"/>
          <w:vAlign w:val="center"/>
        </w:tcPr>
        <w:p w14:paraId="1ED1A77C" w14:textId="77777777" w:rsidR="00AB51D1" w:rsidRDefault="00AB51D1" w:rsidP="00A95999">
          <w:pPr>
            <w:pStyle w:val="Contenudecadre"/>
            <w:jc w:val="left"/>
          </w:pPr>
          <w:r>
            <w:rPr>
              <w:noProof/>
            </w:rPr>
            <w:drawing>
              <wp:anchor distT="0" distB="0" distL="114300" distR="114300" simplePos="0" relativeHeight="251689984" behindDoc="0" locked="0" layoutInCell="1" allowOverlap="1" wp14:anchorId="7438F1EC" wp14:editId="47A5F281">
                <wp:simplePos x="0" y="0"/>
                <wp:positionH relativeFrom="column">
                  <wp:posOffset>1616075</wp:posOffset>
                </wp:positionH>
                <wp:positionV relativeFrom="paragraph">
                  <wp:posOffset>-267970</wp:posOffset>
                </wp:positionV>
                <wp:extent cx="1370965" cy="604520"/>
                <wp:effectExtent l="0" t="0" r="635" b="508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1">
                          <a:extLst>
                            <a:ext uri="{28A0092B-C50C-407E-A947-70E740481C1C}">
                              <a14:useLocalDpi xmlns:a14="http://schemas.microsoft.com/office/drawing/2010/main" val="0"/>
                            </a:ext>
                          </a:extLst>
                        </a:blip>
                        <a:stretch>
                          <a:fillRect/>
                        </a:stretch>
                      </pic:blipFill>
                      <pic:spPr>
                        <a:xfrm>
                          <a:off x="0" y="0"/>
                          <a:ext cx="1370965" cy="6045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44551DCC" wp14:editId="1064FA46">
                <wp:simplePos x="0" y="0"/>
                <wp:positionH relativeFrom="column">
                  <wp:posOffset>-3058160</wp:posOffset>
                </wp:positionH>
                <wp:positionV relativeFrom="paragraph">
                  <wp:posOffset>-146872</wp:posOffset>
                </wp:positionV>
                <wp:extent cx="1377950" cy="359410"/>
                <wp:effectExtent l="0" t="0" r="0" b="254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2">
                          <a:extLst>
                            <a:ext uri="{28A0092B-C50C-407E-A947-70E740481C1C}">
                              <a14:useLocalDpi xmlns:a14="http://schemas.microsoft.com/office/drawing/2010/main" val="0"/>
                            </a:ext>
                          </a:extLst>
                        </a:blip>
                        <a:stretch>
                          <a:fillRect/>
                        </a:stretch>
                      </pic:blipFill>
                      <pic:spPr>
                        <a:xfrm>
                          <a:off x="0" y="0"/>
                          <a:ext cx="1377950" cy="359410"/>
                        </a:xfrm>
                        <a:prstGeom prst="rect">
                          <a:avLst/>
                        </a:prstGeom>
                        <a:effectLst/>
                      </pic:spPr>
                    </pic:pic>
                  </a:graphicData>
                </a:graphic>
                <wp14:sizeRelH relativeFrom="page">
                  <wp14:pctWidth>0</wp14:pctWidth>
                </wp14:sizeRelH>
                <wp14:sizeRelV relativeFrom="page">
                  <wp14:pctHeight>0</wp14:pctHeight>
                </wp14:sizeRelV>
              </wp:anchor>
            </w:drawing>
          </w:r>
        </w:p>
      </w:tc>
    </w:tr>
  </w:tbl>
  <w:p w14:paraId="31A7443A" w14:textId="77777777" w:rsidR="00AB51D1" w:rsidRPr="00477CB7" w:rsidRDefault="00AB51D1" w:rsidP="00477CB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AB51D1" w14:paraId="4FDEAC0C" w14:textId="77777777">
      <w:tc>
        <w:tcPr>
          <w:tcW w:w="4818" w:type="dxa"/>
          <w:shd w:val="clear" w:color="auto" w:fill="auto"/>
        </w:tcPr>
        <w:p w14:paraId="590A4DB2" w14:textId="77777777" w:rsidR="00AB51D1" w:rsidRDefault="00AB51D1">
          <w:r>
            <w:rPr>
              <w:noProof/>
            </w:rPr>
            <w:drawing>
              <wp:anchor distT="0" distB="0" distL="114300" distR="114300" simplePos="0" relativeHeight="251688960" behindDoc="0" locked="0" layoutInCell="1" allowOverlap="1" wp14:anchorId="0CE1F6C5" wp14:editId="53C4A4E7">
                <wp:simplePos x="0" y="0"/>
                <wp:positionH relativeFrom="column">
                  <wp:posOffset>1270</wp:posOffset>
                </wp:positionH>
                <wp:positionV relativeFrom="paragraph">
                  <wp:posOffset>-25400</wp:posOffset>
                </wp:positionV>
                <wp:extent cx="1378424" cy="359466"/>
                <wp:effectExtent l="0" t="0" r="0" b="254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7B539095" w14:textId="77777777" w:rsidR="00AB51D1" w:rsidRDefault="00AB51D1">
          <w:pPr>
            <w:pStyle w:val="Contenudecadre"/>
            <w:jc w:val="right"/>
          </w:pPr>
        </w:p>
      </w:tc>
    </w:tr>
  </w:tbl>
  <w:p w14:paraId="2C7B3562" w14:textId="77777777" w:rsidR="00AB51D1" w:rsidRDefault="00AB51D1">
    <w:pPr>
      <w:pStyle w:val="En-tte"/>
    </w:pPr>
    <w:r>
      <w:rPr>
        <w:noProof/>
      </w:rPr>
      <w:drawing>
        <wp:anchor distT="0" distB="0" distL="114300" distR="114300" simplePos="0" relativeHeight="251687936" behindDoc="0" locked="0" layoutInCell="1" allowOverlap="1" wp14:anchorId="39F71ABE" wp14:editId="57C9C948">
          <wp:simplePos x="0" y="0"/>
          <wp:positionH relativeFrom="column">
            <wp:posOffset>7576019</wp:posOffset>
          </wp:positionH>
          <wp:positionV relativeFrom="paragraph">
            <wp:posOffset>-443865</wp:posOffset>
          </wp:positionV>
          <wp:extent cx="1371126" cy="604926"/>
          <wp:effectExtent l="0" t="0" r="635" b="508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AB51D1" w14:paraId="34951623" w14:textId="77777777">
      <w:tc>
        <w:tcPr>
          <w:tcW w:w="4818" w:type="dxa"/>
          <w:shd w:val="clear" w:color="auto" w:fill="auto"/>
        </w:tcPr>
        <w:p w14:paraId="6ACACE9F" w14:textId="77777777" w:rsidR="00AB51D1" w:rsidRDefault="00AB51D1">
          <w:r>
            <w:rPr>
              <w:noProof/>
            </w:rPr>
            <w:drawing>
              <wp:anchor distT="0" distB="0" distL="114300" distR="114300" simplePos="0" relativeHeight="251673600" behindDoc="0" locked="0" layoutInCell="1" allowOverlap="1" wp14:anchorId="615DE79E" wp14:editId="6A8B71B6">
                <wp:simplePos x="0" y="0"/>
                <wp:positionH relativeFrom="column">
                  <wp:posOffset>1270</wp:posOffset>
                </wp:positionH>
                <wp:positionV relativeFrom="paragraph">
                  <wp:posOffset>-25400</wp:posOffset>
                </wp:positionV>
                <wp:extent cx="1378424" cy="359466"/>
                <wp:effectExtent l="0" t="0" r="0" b="254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0165AC71" w14:textId="77777777" w:rsidR="00AB51D1" w:rsidRDefault="00AB51D1">
          <w:pPr>
            <w:pStyle w:val="Contenudecadre"/>
            <w:jc w:val="right"/>
          </w:pPr>
          <w:r>
            <w:rPr>
              <w:noProof/>
            </w:rPr>
            <w:drawing>
              <wp:anchor distT="0" distB="0" distL="114300" distR="114300" simplePos="0" relativeHeight="251672576" behindDoc="0" locked="0" layoutInCell="1" allowOverlap="1" wp14:anchorId="029640BE" wp14:editId="593E6288">
                <wp:simplePos x="0" y="0"/>
                <wp:positionH relativeFrom="column">
                  <wp:posOffset>1616075</wp:posOffset>
                </wp:positionH>
                <wp:positionV relativeFrom="paragraph">
                  <wp:posOffset>-146685</wp:posOffset>
                </wp:positionV>
                <wp:extent cx="1371126" cy="604926"/>
                <wp:effectExtent l="0" t="0" r="635" b="508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tc>
    </w:tr>
  </w:tbl>
  <w:p w14:paraId="567F0133" w14:textId="77777777" w:rsidR="00AB51D1" w:rsidRDefault="00AB51D1">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AB51D1" w14:paraId="267B5BE0" w14:textId="77777777">
      <w:tc>
        <w:tcPr>
          <w:tcW w:w="4818" w:type="dxa"/>
          <w:shd w:val="clear" w:color="auto" w:fill="auto"/>
        </w:tcPr>
        <w:p w14:paraId="3EF3B861" w14:textId="3C771670" w:rsidR="00AB51D1" w:rsidRDefault="00AB51D1"/>
      </w:tc>
      <w:tc>
        <w:tcPr>
          <w:tcW w:w="4820" w:type="dxa"/>
          <w:shd w:val="clear" w:color="auto" w:fill="auto"/>
        </w:tcPr>
        <w:p w14:paraId="26F52AE5" w14:textId="450D8A59" w:rsidR="00AB51D1" w:rsidRDefault="00AB51D1">
          <w:pPr>
            <w:pStyle w:val="Contenudecadre"/>
            <w:jc w:val="right"/>
          </w:pPr>
        </w:p>
      </w:tc>
    </w:tr>
  </w:tbl>
  <w:p w14:paraId="65805B31" w14:textId="3FA4AA7E" w:rsidR="00AB51D1" w:rsidRDefault="00AB51D1" w:rsidP="004C0CAB">
    <w:pPr>
      <w:pStyle w:val="En-tte"/>
      <w:ind w:right="124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AB51D1" w14:paraId="1F13CA11" w14:textId="77777777">
      <w:tc>
        <w:tcPr>
          <w:tcW w:w="4818" w:type="dxa"/>
          <w:shd w:val="clear" w:color="auto" w:fill="auto"/>
        </w:tcPr>
        <w:p w14:paraId="74AC7C7D" w14:textId="77777777" w:rsidR="00AB51D1" w:rsidRDefault="00AB51D1">
          <w:r>
            <w:rPr>
              <w:noProof/>
            </w:rPr>
            <w:drawing>
              <wp:anchor distT="0" distB="0" distL="114300" distR="114300" simplePos="0" relativeHeight="251694080" behindDoc="0" locked="0" layoutInCell="1" allowOverlap="1" wp14:anchorId="31BC3111" wp14:editId="1BB31E30">
                <wp:simplePos x="0" y="0"/>
                <wp:positionH relativeFrom="column">
                  <wp:posOffset>1270</wp:posOffset>
                </wp:positionH>
                <wp:positionV relativeFrom="paragraph">
                  <wp:posOffset>-25400</wp:posOffset>
                </wp:positionV>
                <wp:extent cx="1378424" cy="359466"/>
                <wp:effectExtent l="0" t="0" r="0" b="254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1830B170" w14:textId="77777777" w:rsidR="00AB51D1" w:rsidRDefault="00AB51D1">
          <w:pPr>
            <w:pStyle w:val="Contenudecadre"/>
            <w:jc w:val="right"/>
          </w:pPr>
          <w:r>
            <w:rPr>
              <w:noProof/>
            </w:rPr>
            <w:drawing>
              <wp:anchor distT="0" distB="0" distL="114300" distR="114300" simplePos="0" relativeHeight="251693056" behindDoc="0" locked="0" layoutInCell="1" allowOverlap="1" wp14:anchorId="4199D614" wp14:editId="45B69169">
                <wp:simplePos x="0" y="0"/>
                <wp:positionH relativeFrom="column">
                  <wp:posOffset>1616075</wp:posOffset>
                </wp:positionH>
                <wp:positionV relativeFrom="paragraph">
                  <wp:posOffset>-146685</wp:posOffset>
                </wp:positionV>
                <wp:extent cx="1371126" cy="604926"/>
                <wp:effectExtent l="0" t="0" r="635" b="508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tc>
    </w:tr>
  </w:tbl>
  <w:p w14:paraId="553BA060" w14:textId="77777777" w:rsidR="00AB51D1" w:rsidRDefault="00AB51D1">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AB51D1" w14:paraId="73BF2BC3" w14:textId="77777777">
      <w:tc>
        <w:tcPr>
          <w:tcW w:w="4818" w:type="dxa"/>
          <w:shd w:val="clear" w:color="auto" w:fill="auto"/>
        </w:tcPr>
        <w:p w14:paraId="53EABBDA" w14:textId="26DFCBEC" w:rsidR="00AB51D1" w:rsidRDefault="00AB51D1"/>
      </w:tc>
      <w:tc>
        <w:tcPr>
          <w:tcW w:w="4820" w:type="dxa"/>
          <w:shd w:val="clear" w:color="auto" w:fill="auto"/>
        </w:tcPr>
        <w:p w14:paraId="6F35886A" w14:textId="77777777" w:rsidR="00AB51D1" w:rsidRDefault="00AB51D1">
          <w:pPr>
            <w:pStyle w:val="Contenudecadre"/>
            <w:jc w:val="right"/>
          </w:pPr>
        </w:p>
      </w:tc>
    </w:tr>
  </w:tbl>
  <w:p w14:paraId="07FECF5B" w14:textId="729EE1BE" w:rsidR="00AB51D1" w:rsidRDefault="00AB51D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AB51D1" w14:paraId="588757F9" w14:textId="77777777">
      <w:tc>
        <w:tcPr>
          <w:tcW w:w="4818" w:type="dxa"/>
          <w:shd w:val="clear" w:color="auto" w:fill="auto"/>
        </w:tcPr>
        <w:p w14:paraId="2B70E5E8" w14:textId="77777777" w:rsidR="00AB51D1" w:rsidRDefault="00AB51D1">
          <w:r>
            <w:rPr>
              <w:noProof/>
            </w:rPr>
            <w:drawing>
              <wp:anchor distT="0" distB="0" distL="114300" distR="114300" simplePos="0" relativeHeight="251685888" behindDoc="0" locked="0" layoutInCell="1" allowOverlap="1" wp14:anchorId="465EF705" wp14:editId="443760A5">
                <wp:simplePos x="0" y="0"/>
                <wp:positionH relativeFrom="column">
                  <wp:posOffset>1270</wp:posOffset>
                </wp:positionH>
                <wp:positionV relativeFrom="paragraph">
                  <wp:posOffset>-25400</wp:posOffset>
                </wp:positionV>
                <wp:extent cx="1378424" cy="359466"/>
                <wp:effectExtent l="0" t="0" r="0" b="254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2530B473" w14:textId="77777777" w:rsidR="00AB51D1" w:rsidRDefault="00AB51D1">
          <w:pPr>
            <w:pStyle w:val="Contenudecadre"/>
            <w:jc w:val="right"/>
          </w:pPr>
          <w:r>
            <w:rPr>
              <w:noProof/>
            </w:rPr>
            <w:drawing>
              <wp:anchor distT="0" distB="0" distL="114300" distR="114300" simplePos="0" relativeHeight="251684864" behindDoc="0" locked="0" layoutInCell="1" allowOverlap="1" wp14:anchorId="1B836E03" wp14:editId="1C203B4A">
                <wp:simplePos x="0" y="0"/>
                <wp:positionH relativeFrom="column">
                  <wp:posOffset>1616075</wp:posOffset>
                </wp:positionH>
                <wp:positionV relativeFrom="paragraph">
                  <wp:posOffset>-146685</wp:posOffset>
                </wp:positionV>
                <wp:extent cx="1371126" cy="604926"/>
                <wp:effectExtent l="0" t="0" r="635" b="508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tc>
    </w:tr>
  </w:tbl>
  <w:p w14:paraId="5B46CE23" w14:textId="77777777" w:rsidR="00AB51D1" w:rsidRDefault="00AB51D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71EF47A"/>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15:restartNumberingAfterBreak="0">
    <w:nsid w:val="03C26BB5"/>
    <w:multiLevelType w:val="hybridMultilevel"/>
    <w:tmpl w:val="789201E0"/>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864D7"/>
    <w:multiLevelType w:val="hybridMultilevel"/>
    <w:tmpl w:val="99A277D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23568A"/>
    <w:multiLevelType w:val="hybridMultilevel"/>
    <w:tmpl w:val="469AD0D0"/>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75208C"/>
    <w:multiLevelType w:val="hybridMultilevel"/>
    <w:tmpl w:val="CA5E1264"/>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D80E7D"/>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385C5A0A"/>
    <w:multiLevelType w:val="hybridMultilevel"/>
    <w:tmpl w:val="FB98B9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3A07A9"/>
    <w:multiLevelType w:val="hybridMultilevel"/>
    <w:tmpl w:val="388E16A8"/>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94AF6"/>
    <w:multiLevelType w:val="hybridMultilevel"/>
    <w:tmpl w:val="7A800FAA"/>
    <w:lvl w:ilvl="0" w:tplc="599C1F92">
      <w:start w:val="1"/>
      <w:numFmt w:val="bullet"/>
      <w:lvlText w:val="-"/>
      <w:lvlJc w:val="left"/>
      <w:pPr>
        <w:ind w:left="720" w:hanging="360"/>
      </w:pPr>
      <w:rPr>
        <w:rFonts w:ascii="Calibri" w:eastAsia="Source Han Sans CN Regular"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A94684"/>
    <w:multiLevelType w:val="hybridMultilevel"/>
    <w:tmpl w:val="18F0EDE4"/>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45711E"/>
    <w:multiLevelType w:val="hybridMultilevel"/>
    <w:tmpl w:val="B63EEA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6E1D1E"/>
    <w:multiLevelType w:val="hybridMultilevel"/>
    <w:tmpl w:val="88B2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E4635E"/>
    <w:multiLevelType w:val="hybridMultilevel"/>
    <w:tmpl w:val="C1AEBA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4792197"/>
    <w:multiLevelType w:val="hybridMultilevel"/>
    <w:tmpl w:val="C5D2800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5BD1BFB"/>
    <w:multiLevelType w:val="hybridMultilevel"/>
    <w:tmpl w:val="CE007910"/>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BD62F5"/>
    <w:multiLevelType w:val="hybridMultilevel"/>
    <w:tmpl w:val="4C689C1C"/>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8D15A5"/>
    <w:multiLevelType w:val="hybridMultilevel"/>
    <w:tmpl w:val="91B0B96E"/>
    <w:lvl w:ilvl="0" w:tplc="639E18B0">
      <w:start w:val="1"/>
      <w:numFmt w:val="bullet"/>
      <w:lvlText w:val="-"/>
      <w:lvlJc w:val="left"/>
      <w:pPr>
        <w:ind w:left="936" w:hanging="360"/>
      </w:pPr>
      <w:rPr>
        <w:rFonts w:ascii="Calibri" w:eastAsia="Source Han Sans CN Regular" w:hAnsi="Calibri"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1" w15:restartNumberingAfterBreak="0">
    <w:nsid w:val="7EFC4D7C"/>
    <w:multiLevelType w:val="hybridMultilevel"/>
    <w:tmpl w:val="500C434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4"/>
  </w:num>
  <w:num w:numId="6">
    <w:abstractNumId w:val="17"/>
  </w:num>
  <w:num w:numId="7">
    <w:abstractNumId w:val="16"/>
  </w:num>
  <w:num w:numId="8">
    <w:abstractNumId w:val="10"/>
  </w:num>
  <w:num w:numId="9">
    <w:abstractNumId w:val="2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4"/>
  </w:num>
  <w:num w:numId="13">
    <w:abstractNumId w:val="20"/>
  </w:num>
  <w:num w:numId="14">
    <w:abstractNumId w:val="12"/>
  </w:num>
  <w:num w:numId="15">
    <w:abstractNumId w:val="18"/>
  </w:num>
  <w:num w:numId="16">
    <w:abstractNumId w:val="11"/>
  </w:num>
  <w:num w:numId="17">
    <w:abstractNumId w:val="8"/>
  </w:num>
  <w:num w:numId="18">
    <w:abstractNumId w:val="5"/>
  </w:num>
  <w:num w:numId="19">
    <w:abstractNumId w:val="19"/>
  </w:num>
  <w:num w:numId="20">
    <w:abstractNumId w:val="13"/>
  </w:num>
  <w:num w:numId="21">
    <w:abstractNumId w:val="7"/>
  </w:num>
  <w:num w:numId="22">
    <w:abstractNumId w:val="15"/>
  </w:num>
  <w:num w:numId="23">
    <w:abstractNumId w:val="3"/>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2"/>
    <w:lvlOverride w:ilvl="0"/>
    <w:lvlOverride w:ilvl="1"/>
    <w:lvlOverride w:ilvl="2"/>
    <w:lvlOverride w:ilvl="3"/>
    <w:lvlOverride w:ilvl="4"/>
    <w:lvlOverride w:ilvl="5"/>
    <w:lvlOverride w:ilvl="6"/>
    <w:lvlOverride w:ilvl="7"/>
    <w:lvlOverride w:ilv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TableauGrille5Fonc-Accentuation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C1"/>
    <w:rsid w:val="00002AD7"/>
    <w:rsid w:val="00003854"/>
    <w:rsid w:val="0000465A"/>
    <w:rsid w:val="00004A26"/>
    <w:rsid w:val="00004F3E"/>
    <w:rsid w:val="000070CB"/>
    <w:rsid w:val="00010D90"/>
    <w:rsid w:val="00013EF8"/>
    <w:rsid w:val="00016FAD"/>
    <w:rsid w:val="00017A56"/>
    <w:rsid w:val="00022941"/>
    <w:rsid w:val="00022AAB"/>
    <w:rsid w:val="000244E3"/>
    <w:rsid w:val="000257B8"/>
    <w:rsid w:val="00025833"/>
    <w:rsid w:val="00025FAF"/>
    <w:rsid w:val="00027094"/>
    <w:rsid w:val="00027660"/>
    <w:rsid w:val="00031949"/>
    <w:rsid w:val="000322AE"/>
    <w:rsid w:val="00037105"/>
    <w:rsid w:val="00037FB1"/>
    <w:rsid w:val="00041E5B"/>
    <w:rsid w:val="00041FB3"/>
    <w:rsid w:val="00042E3A"/>
    <w:rsid w:val="000433A4"/>
    <w:rsid w:val="00043A3A"/>
    <w:rsid w:val="000444BD"/>
    <w:rsid w:val="0004494B"/>
    <w:rsid w:val="00045961"/>
    <w:rsid w:val="00046FEE"/>
    <w:rsid w:val="0005089E"/>
    <w:rsid w:val="0005113E"/>
    <w:rsid w:val="00052323"/>
    <w:rsid w:val="00052531"/>
    <w:rsid w:val="000527BA"/>
    <w:rsid w:val="00052FE9"/>
    <w:rsid w:val="00055BB9"/>
    <w:rsid w:val="00056DE4"/>
    <w:rsid w:val="000603BC"/>
    <w:rsid w:val="000608B3"/>
    <w:rsid w:val="00064BD8"/>
    <w:rsid w:val="000660D6"/>
    <w:rsid w:val="00066A5F"/>
    <w:rsid w:val="0006706A"/>
    <w:rsid w:val="00070947"/>
    <w:rsid w:val="000722C1"/>
    <w:rsid w:val="00080228"/>
    <w:rsid w:val="0008504E"/>
    <w:rsid w:val="00086A29"/>
    <w:rsid w:val="00087A1B"/>
    <w:rsid w:val="00087AE6"/>
    <w:rsid w:val="00094497"/>
    <w:rsid w:val="00094840"/>
    <w:rsid w:val="00097204"/>
    <w:rsid w:val="000A457B"/>
    <w:rsid w:val="000A586D"/>
    <w:rsid w:val="000A64BD"/>
    <w:rsid w:val="000A7E21"/>
    <w:rsid w:val="000B16FC"/>
    <w:rsid w:val="000B43A5"/>
    <w:rsid w:val="000B50B4"/>
    <w:rsid w:val="000B568B"/>
    <w:rsid w:val="000C0B24"/>
    <w:rsid w:val="000C37E9"/>
    <w:rsid w:val="000D4366"/>
    <w:rsid w:val="000D6480"/>
    <w:rsid w:val="000E078E"/>
    <w:rsid w:val="000E0B72"/>
    <w:rsid w:val="000E0DC3"/>
    <w:rsid w:val="000E53D7"/>
    <w:rsid w:val="000E6E26"/>
    <w:rsid w:val="000E6ED9"/>
    <w:rsid w:val="000E7253"/>
    <w:rsid w:val="000E7C58"/>
    <w:rsid w:val="000F0279"/>
    <w:rsid w:val="000F183D"/>
    <w:rsid w:val="000F778D"/>
    <w:rsid w:val="0010032F"/>
    <w:rsid w:val="00100484"/>
    <w:rsid w:val="00103789"/>
    <w:rsid w:val="00104D22"/>
    <w:rsid w:val="00106293"/>
    <w:rsid w:val="0010787A"/>
    <w:rsid w:val="001114EA"/>
    <w:rsid w:val="00113A1E"/>
    <w:rsid w:val="001141D8"/>
    <w:rsid w:val="001144AE"/>
    <w:rsid w:val="0011736B"/>
    <w:rsid w:val="00117E04"/>
    <w:rsid w:val="001212D2"/>
    <w:rsid w:val="00122332"/>
    <w:rsid w:val="001227D0"/>
    <w:rsid w:val="00122A40"/>
    <w:rsid w:val="00123063"/>
    <w:rsid w:val="001250CB"/>
    <w:rsid w:val="001259BA"/>
    <w:rsid w:val="0012778E"/>
    <w:rsid w:val="001315C1"/>
    <w:rsid w:val="00131D8C"/>
    <w:rsid w:val="00134730"/>
    <w:rsid w:val="00134A88"/>
    <w:rsid w:val="00136BAA"/>
    <w:rsid w:val="00141088"/>
    <w:rsid w:val="001423E9"/>
    <w:rsid w:val="001424D4"/>
    <w:rsid w:val="00143E89"/>
    <w:rsid w:val="00143FA9"/>
    <w:rsid w:val="001455DA"/>
    <w:rsid w:val="0014601A"/>
    <w:rsid w:val="00150D5B"/>
    <w:rsid w:val="001512CC"/>
    <w:rsid w:val="00151837"/>
    <w:rsid w:val="00153163"/>
    <w:rsid w:val="0015319F"/>
    <w:rsid w:val="00156100"/>
    <w:rsid w:val="00161E70"/>
    <w:rsid w:val="001627DF"/>
    <w:rsid w:val="00163E31"/>
    <w:rsid w:val="0016407F"/>
    <w:rsid w:val="00165D4F"/>
    <w:rsid w:val="001668F9"/>
    <w:rsid w:val="00166D90"/>
    <w:rsid w:val="00170F0C"/>
    <w:rsid w:val="00172911"/>
    <w:rsid w:val="00174751"/>
    <w:rsid w:val="001747C8"/>
    <w:rsid w:val="00174F18"/>
    <w:rsid w:val="00175506"/>
    <w:rsid w:val="00180A9F"/>
    <w:rsid w:val="00181EE5"/>
    <w:rsid w:val="00181FB8"/>
    <w:rsid w:val="001836EA"/>
    <w:rsid w:val="00185862"/>
    <w:rsid w:val="001865D0"/>
    <w:rsid w:val="001866E0"/>
    <w:rsid w:val="00187B0B"/>
    <w:rsid w:val="001912B9"/>
    <w:rsid w:val="001917BC"/>
    <w:rsid w:val="001919A5"/>
    <w:rsid w:val="00191F60"/>
    <w:rsid w:val="0019254E"/>
    <w:rsid w:val="001932DB"/>
    <w:rsid w:val="001959F5"/>
    <w:rsid w:val="001A09ED"/>
    <w:rsid w:val="001A1EFF"/>
    <w:rsid w:val="001A3E38"/>
    <w:rsid w:val="001A50A2"/>
    <w:rsid w:val="001B4941"/>
    <w:rsid w:val="001B5320"/>
    <w:rsid w:val="001B5575"/>
    <w:rsid w:val="001B7B42"/>
    <w:rsid w:val="001C08D7"/>
    <w:rsid w:val="001C0BD5"/>
    <w:rsid w:val="001C4EE7"/>
    <w:rsid w:val="001D0795"/>
    <w:rsid w:val="001D17B0"/>
    <w:rsid w:val="001D322D"/>
    <w:rsid w:val="001D4222"/>
    <w:rsid w:val="001D4DA9"/>
    <w:rsid w:val="001D5CF5"/>
    <w:rsid w:val="001E1DA9"/>
    <w:rsid w:val="001E220E"/>
    <w:rsid w:val="001E2553"/>
    <w:rsid w:val="001E2AA9"/>
    <w:rsid w:val="001E4D82"/>
    <w:rsid w:val="001E584A"/>
    <w:rsid w:val="001F122D"/>
    <w:rsid w:val="001F622B"/>
    <w:rsid w:val="00200BA4"/>
    <w:rsid w:val="00204707"/>
    <w:rsid w:val="00206319"/>
    <w:rsid w:val="00206429"/>
    <w:rsid w:val="00206503"/>
    <w:rsid w:val="0021127F"/>
    <w:rsid w:val="00211456"/>
    <w:rsid w:val="00211DED"/>
    <w:rsid w:val="00213AA3"/>
    <w:rsid w:val="002140D2"/>
    <w:rsid w:val="002157FC"/>
    <w:rsid w:val="00216AAB"/>
    <w:rsid w:val="00216B21"/>
    <w:rsid w:val="00217B65"/>
    <w:rsid w:val="002255D5"/>
    <w:rsid w:val="002255E3"/>
    <w:rsid w:val="002264E9"/>
    <w:rsid w:val="00230241"/>
    <w:rsid w:val="002313DD"/>
    <w:rsid w:val="002346DA"/>
    <w:rsid w:val="00235274"/>
    <w:rsid w:val="00235A4D"/>
    <w:rsid w:val="00235AE7"/>
    <w:rsid w:val="00235D5B"/>
    <w:rsid w:val="00236843"/>
    <w:rsid w:val="002412C8"/>
    <w:rsid w:val="00243305"/>
    <w:rsid w:val="0024480A"/>
    <w:rsid w:val="0024714F"/>
    <w:rsid w:val="00252882"/>
    <w:rsid w:val="00254C19"/>
    <w:rsid w:val="002602ED"/>
    <w:rsid w:val="002620A5"/>
    <w:rsid w:val="00265DFD"/>
    <w:rsid w:val="00270904"/>
    <w:rsid w:val="00272510"/>
    <w:rsid w:val="0027338E"/>
    <w:rsid w:val="002772DC"/>
    <w:rsid w:val="00277CCD"/>
    <w:rsid w:val="0028251C"/>
    <w:rsid w:val="00284002"/>
    <w:rsid w:val="00284BF3"/>
    <w:rsid w:val="00285520"/>
    <w:rsid w:val="00293760"/>
    <w:rsid w:val="002A0D4F"/>
    <w:rsid w:val="002A0EBA"/>
    <w:rsid w:val="002A22E7"/>
    <w:rsid w:val="002A3048"/>
    <w:rsid w:val="002A5C9D"/>
    <w:rsid w:val="002A5E28"/>
    <w:rsid w:val="002A6F9A"/>
    <w:rsid w:val="002A7759"/>
    <w:rsid w:val="002A79DE"/>
    <w:rsid w:val="002B281E"/>
    <w:rsid w:val="002B4F0C"/>
    <w:rsid w:val="002B79DB"/>
    <w:rsid w:val="002C0D5A"/>
    <w:rsid w:val="002C3471"/>
    <w:rsid w:val="002C4FB0"/>
    <w:rsid w:val="002C5621"/>
    <w:rsid w:val="002C71E8"/>
    <w:rsid w:val="002D4EAF"/>
    <w:rsid w:val="002D4F53"/>
    <w:rsid w:val="002D50A7"/>
    <w:rsid w:val="002D54B9"/>
    <w:rsid w:val="002D5B96"/>
    <w:rsid w:val="002D5C1C"/>
    <w:rsid w:val="002D5CC2"/>
    <w:rsid w:val="002D6E61"/>
    <w:rsid w:val="002D6EA4"/>
    <w:rsid w:val="002D72EB"/>
    <w:rsid w:val="002E120C"/>
    <w:rsid w:val="002E214B"/>
    <w:rsid w:val="002E2F81"/>
    <w:rsid w:val="002E5A8F"/>
    <w:rsid w:val="002F0675"/>
    <w:rsid w:val="002F2CC5"/>
    <w:rsid w:val="002F39CE"/>
    <w:rsid w:val="002F3B2C"/>
    <w:rsid w:val="002F471F"/>
    <w:rsid w:val="002F63B2"/>
    <w:rsid w:val="002F6B64"/>
    <w:rsid w:val="00305FAB"/>
    <w:rsid w:val="0030614F"/>
    <w:rsid w:val="0030653D"/>
    <w:rsid w:val="0030685F"/>
    <w:rsid w:val="0031172A"/>
    <w:rsid w:val="00312160"/>
    <w:rsid w:val="0031291F"/>
    <w:rsid w:val="0032296A"/>
    <w:rsid w:val="00324223"/>
    <w:rsid w:val="003277E7"/>
    <w:rsid w:val="00327F04"/>
    <w:rsid w:val="00331031"/>
    <w:rsid w:val="003365E9"/>
    <w:rsid w:val="0033699E"/>
    <w:rsid w:val="00340CA1"/>
    <w:rsid w:val="00341425"/>
    <w:rsid w:val="003416A5"/>
    <w:rsid w:val="00342A4B"/>
    <w:rsid w:val="00342E18"/>
    <w:rsid w:val="003434BA"/>
    <w:rsid w:val="00346119"/>
    <w:rsid w:val="00346657"/>
    <w:rsid w:val="00350CA3"/>
    <w:rsid w:val="003532ED"/>
    <w:rsid w:val="00353444"/>
    <w:rsid w:val="00353E42"/>
    <w:rsid w:val="00355C7F"/>
    <w:rsid w:val="003612CE"/>
    <w:rsid w:val="00362328"/>
    <w:rsid w:val="0036324B"/>
    <w:rsid w:val="003636F8"/>
    <w:rsid w:val="00364D0D"/>
    <w:rsid w:val="00367792"/>
    <w:rsid w:val="00373527"/>
    <w:rsid w:val="003761D9"/>
    <w:rsid w:val="003769AF"/>
    <w:rsid w:val="00380175"/>
    <w:rsid w:val="00380B31"/>
    <w:rsid w:val="0038372B"/>
    <w:rsid w:val="00384DC7"/>
    <w:rsid w:val="00386EF0"/>
    <w:rsid w:val="0039584F"/>
    <w:rsid w:val="003970B3"/>
    <w:rsid w:val="003A03CA"/>
    <w:rsid w:val="003A57A4"/>
    <w:rsid w:val="003A6D17"/>
    <w:rsid w:val="003A747B"/>
    <w:rsid w:val="003A751C"/>
    <w:rsid w:val="003A7DD6"/>
    <w:rsid w:val="003B1F44"/>
    <w:rsid w:val="003B67DC"/>
    <w:rsid w:val="003B7432"/>
    <w:rsid w:val="003C052E"/>
    <w:rsid w:val="003C7194"/>
    <w:rsid w:val="003D0F74"/>
    <w:rsid w:val="003D6971"/>
    <w:rsid w:val="003D7529"/>
    <w:rsid w:val="003E0654"/>
    <w:rsid w:val="003E0DDD"/>
    <w:rsid w:val="003E2033"/>
    <w:rsid w:val="003E2090"/>
    <w:rsid w:val="003E2232"/>
    <w:rsid w:val="003E540C"/>
    <w:rsid w:val="003E608B"/>
    <w:rsid w:val="003E7B8B"/>
    <w:rsid w:val="003F0E3C"/>
    <w:rsid w:val="003F62E3"/>
    <w:rsid w:val="003F75C8"/>
    <w:rsid w:val="003F7F5F"/>
    <w:rsid w:val="00401D47"/>
    <w:rsid w:val="004063F2"/>
    <w:rsid w:val="0041160A"/>
    <w:rsid w:val="0041305A"/>
    <w:rsid w:val="00413748"/>
    <w:rsid w:val="004138B7"/>
    <w:rsid w:val="004141EC"/>
    <w:rsid w:val="004144CE"/>
    <w:rsid w:val="00415027"/>
    <w:rsid w:val="00416FDC"/>
    <w:rsid w:val="004178B6"/>
    <w:rsid w:val="00417A5F"/>
    <w:rsid w:val="00422EDA"/>
    <w:rsid w:val="004240BD"/>
    <w:rsid w:val="004362EF"/>
    <w:rsid w:val="004404CD"/>
    <w:rsid w:val="004428C6"/>
    <w:rsid w:val="0044583C"/>
    <w:rsid w:val="0044664A"/>
    <w:rsid w:val="00446701"/>
    <w:rsid w:val="0044779A"/>
    <w:rsid w:val="004514AC"/>
    <w:rsid w:val="00453D1D"/>
    <w:rsid w:val="00455D59"/>
    <w:rsid w:val="00460551"/>
    <w:rsid w:val="00461A9E"/>
    <w:rsid w:val="00464418"/>
    <w:rsid w:val="004651D6"/>
    <w:rsid w:val="004657A9"/>
    <w:rsid w:val="00467BC0"/>
    <w:rsid w:val="00470271"/>
    <w:rsid w:val="00471BED"/>
    <w:rsid w:val="004728D3"/>
    <w:rsid w:val="00472F37"/>
    <w:rsid w:val="0047372A"/>
    <w:rsid w:val="0047588E"/>
    <w:rsid w:val="0047607D"/>
    <w:rsid w:val="00477201"/>
    <w:rsid w:val="00477CB7"/>
    <w:rsid w:val="00480988"/>
    <w:rsid w:val="00482E4C"/>
    <w:rsid w:val="00483E37"/>
    <w:rsid w:val="004863F2"/>
    <w:rsid w:val="00486630"/>
    <w:rsid w:val="00487EF6"/>
    <w:rsid w:val="004915A3"/>
    <w:rsid w:val="00491E51"/>
    <w:rsid w:val="00492246"/>
    <w:rsid w:val="004963B9"/>
    <w:rsid w:val="004965BE"/>
    <w:rsid w:val="004A09B3"/>
    <w:rsid w:val="004A1B7B"/>
    <w:rsid w:val="004A2FC4"/>
    <w:rsid w:val="004A3E58"/>
    <w:rsid w:val="004A5764"/>
    <w:rsid w:val="004A7B5A"/>
    <w:rsid w:val="004A7BEE"/>
    <w:rsid w:val="004B04B3"/>
    <w:rsid w:val="004B0E20"/>
    <w:rsid w:val="004B1411"/>
    <w:rsid w:val="004B4476"/>
    <w:rsid w:val="004B47E8"/>
    <w:rsid w:val="004B5EEF"/>
    <w:rsid w:val="004B61C3"/>
    <w:rsid w:val="004C0CAB"/>
    <w:rsid w:val="004C21DC"/>
    <w:rsid w:val="004C31DC"/>
    <w:rsid w:val="004C6DFF"/>
    <w:rsid w:val="004C7951"/>
    <w:rsid w:val="004D17E8"/>
    <w:rsid w:val="004D2500"/>
    <w:rsid w:val="004D69D6"/>
    <w:rsid w:val="004E08E8"/>
    <w:rsid w:val="004E0CDA"/>
    <w:rsid w:val="004F02CA"/>
    <w:rsid w:val="004F379F"/>
    <w:rsid w:val="004F530F"/>
    <w:rsid w:val="004F697E"/>
    <w:rsid w:val="004F734B"/>
    <w:rsid w:val="004F7731"/>
    <w:rsid w:val="004F7E77"/>
    <w:rsid w:val="00501556"/>
    <w:rsid w:val="0050510F"/>
    <w:rsid w:val="00510088"/>
    <w:rsid w:val="005100E4"/>
    <w:rsid w:val="005107A0"/>
    <w:rsid w:val="00511A43"/>
    <w:rsid w:val="00512DD6"/>
    <w:rsid w:val="00520203"/>
    <w:rsid w:val="0052068C"/>
    <w:rsid w:val="00524835"/>
    <w:rsid w:val="00525051"/>
    <w:rsid w:val="005262E0"/>
    <w:rsid w:val="00526362"/>
    <w:rsid w:val="00542552"/>
    <w:rsid w:val="00544567"/>
    <w:rsid w:val="00546984"/>
    <w:rsid w:val="00546A49"/>
    <w:rsid w:val="0054719D"/>
    <w:rsid w:val="00552C6B"/>
    <w:rsid w:val="00555378"/>
    <w:rsid w:val="00555966"/>
    <w:rsid w:val="00557FC3"/>
    <w:rsid w:val="005611D7"/>
    <w:rsid w:val="00563A09"/>
    <w:rsid w:val="00563BDF"/>
    <w:rsid w:val="005654A0"/>
    <w:rsid w:val="00570BE4"/>
    <w:rsid w:val="0057184C"/>
    <w:rsid w:val="00572499"/>
    <w:rsid w:val="0057546E"/>
    <w:rsid w:val="0057737F"/>
    <w:rsid w:val="00580849"/>
    <w:rsid w:val="005817D8"/>
    <w:rsid w:val="005819A4"/>
    <w:rsid w:val="00582096"/>
    <w:rsid w:val="00582FDF"/>
    <w:rsid w:val="0058561C"/>
    <w:rsid w:val="00592113"/>
    <w:rsid w:val="005955A8"/>
    <w:rsid w:val="005973DC"/>
    <w:rsid w:val="00597C02"/>
    <w:rsid w:val="005A0E2E"/>
    <w:rsid w:val="005A0F15"/>
    <w:rsid w:val="005A144E"/>
    <w:rsid w:val="005A337F"/>
    <w:rsid w:val="005A4D31"/>
    <w:rsid w:val="005A7022"/>
    <w:rsid w:val="005B05AE"/>
    <w:rsid w:val="005B07D4"/>
    <w:rsid w:val="005B1615"/>
    <w:rsid w:val="005B183D"/>
    <w:rsid w:val="005B2926"/>
    <w:rsid w:val="005B448D"/>
    <w:rsid w:val="005B5406"/>
    <w:rsid w:val="005B6828"/>
    <w:rsid w:val="005B78B5"/>
    <w:rsid w:val="005C04D1"/>
    <w:rsid w:val="005C0D9D"/>
    <w:rsid w:val="005C0FB4"/>
    <w:rsid w:val="005C1674"/>
    <w:rsid w:val="005C3D6C"/>
    <w:rsid w:val="005C3E89"/>
    <w:rsid w:val="005C4DF4"/>
    <w:rsid w:val="005C4ECF"/>
    <w:rsid w:val="005C5144"/>
    <w:rsid w:val="005C5D87"/>
    <w:rsid w:val="005D3356"/>
    <w:rsid w:val="005D4921"/>
    <w:rsid w:val="005D5B06"/>
    <w:rsid w:val="005D5DAB"/>
    <w:rsid w:val="005E0FFC"/>
    <w:rsid w:val="005E4632"/>
    <w:rsid w:val="005E4E0C"/>
    <w:rsid w:val="005E6CF1"/>
    <w:rsid w:val="005F42AB"/>
    <w:rsid w:val="005F689D"/>
    <w:rsid w:val="00600CF4"/>
    <w:rsid w:val="00603686"/>
    <w:rsid w:val="006039C9"/>
    <w:rsid w:val="0060427E"/>
    <w:rsid w:val="0060451F"/>
    <w:rsid w:val="0060505F"/>
    <w:rsid w:val="00605BCE"/>
    <w:rsid w:val="00605E44"/>
    <w:rsid w:val="00605FD8"/>
    <w:rsid w:val="00607838"/>
    <w:rsid w:val="0061236D"/>
    <w:rsid w:val="006125A1"/>
    <w:rsid w:val="00615EDE"/>
    <w:rsid w:val="00617D78"/>
    <w:rsid w:val="0062214A"/>
    <w:rsid w:val="006271C6"/>
    <w:rsid w:val="00631942"/>
    <w:rsid w:val="00631B4F"/>
    <w:rsid w:val="00632F3A"/>
    <w:rsid w:val="00636B5B"/>
    <w:rsid w:val="00636F23"/>
    <w:rsid w:val="00642A60"/>
    <w:rsid w:val="00643406"/>
    <w:rsid w:val="0064396E"/>
    <w:rsid w:val="00644454"/>
    <w:rsid w:val="00645B9D"/>
    <w:rsid w:val="00647212"/>
    <w:rsid w:val="00647921"/>
    <w:rsid w:val="006505A5"/>
    <w:rsid w:val="006518CA"/>
    <w:rsid w:val="00652411"/>
    <w:rsid w:val="0065360B"/>
    <w:rsid w:val="006561C2"/>
    <w:rsid w:val="006566AA"/>
    <w:rsid w:val="0066210B"/>
    <w:rsid w:val="006654F8"/>
    <w:rsid w:val="00667167"/>
    <w:rsid w:val="006679F0"/>
    <w:rsid w:val="00672AF9"/>
    <w:rsid w:val="00672C38"/>
    <w:rsid w:val="00673952"/>
    <w:rsid w:val="00675865"/>
    <w:rsid w:val="00675AFC"/>
    <w:rsid w:val="00675D5B"/>
    <w:rsid w:val="00676D12"/>
    <w:rsid w:val="00677389"/>
    <w:rsid w:val="00681AA2"/>
    <w:rsid w:val="00683802"/>
    <w:rsid w:val="00684587"/>
    <w:rsid w:val="00684D32"/>
    <w:rsid w:val="00684E86"/>
    <w:rsid w:val="0068580C"/>
    <w:rsid w:val="00693935"/>
    <w:rsid w:val="00695F6F"/>
    <w:rsid w:val="00695FD8"/>
    <w:rsid w:val="00697163"/>
    <w:rsid w:val="00697C09"/>
    <w:rsid w:val="006A3097"/>
    <w:rsid w:val="006A7323"/>
    <w:rsid w:val="006B10AB"/>
    <w:rsid w:val="006B1534"/>
    <w:rsid w:val="006B1A09"/>
    <w:rsid w:val="006B4826"/>
    <w:rsid w:val="006C1A06"/>
    <w:rsid w:val="006C4030"/>
    <w:rsid w:val="006C5140"/>
    <w:rsid w:val="006C5646"/>
    <w:rsid w:val="006D2B0B"/>
    <w:rsid w:val="006D30B4"/>
    <w:rsid w:val="006D6F4B"/>
    <w:rsid w:val="006E1C35"/>
    <w:rsid w:val="006E65DE"/>
    <w:rsid w:val="006E7D06"/>
    <w:rsid w:val="006F0756"/>
    <w:rsid w:val="006F4264"/>
    <w:rsid w:val="006F46F4"/>
    <w:rsid w:val="00700C4B"/>
    <w:rsid w:val="007011EC"/>
    <w:rsid w:val="00703F1C"/>
    <w:rsid w:val="007043AA"/>
    <w:rsid w:val="00706C6B"/>
    <w:rsid w:val="0071097A"/>
    <w:rsid w:val="00711A56"/>
    <w:rsid w:val="0071691A"/>
    <w:rsid w:val="0072022B"/>
    <w:rsid w:val="00720BF9"/>
    <w:rsid w:val="007211BF"/>
    <w:rsid w:val="007249BB"/>
    <w:rsid w:val="00724A37"/>
    <w:rsid w:val="00725170"/>
    <w:rsid w:val="007260C5"/>
    <w:rsid w:val="00733F00"/>
    <w:rsid w:val="00734994"/>
    <w:rsid w:val="00734C86"/>
    <w:rsid w:val="00736BE6"/>
    <w:rsid w:val="00742B9A"/>
    <w:rsid w:val="00744E20"/>
    <w:rsid w:val="007459DF"/>
    <w:rsid w:val="0074782D"/>
    <w:rsid w:val="00750D49"/>
    <w:rsid w:val="0075116D"/>
    <w:rsid w:val="007518EC"/>
    <w:rsid w:val="00753D4A"/>
    <w:rsid w:val="007549F6"/>
    <w:rsid w:val="00762A25"/>
    <w:rsid w:val="007640BA"/>
    <w:rsid w:val="00764A57"/>
    <w:rsid w:val="007678F0"/>
    <w:rsid w:val="0077002B"/>
    <w:rsid w:val="00771567"/>
    <w:rsid w:val="00773E45"/>
    <w:rsid w:val="007742A3"/>
    <w:rsid w:val="00774984"/>
    <w:rsid w:val="00776469"/>
    <w:rsid w:val="007774E2"/>
    <w:rsid w:val="0078018D"/>
    <w:rsid w:val="00780B11"/>
    <w:rsid w:val="00780D71"/>
    <w:rsid w:val="00781A5B"/>
    <w:rsid w:val="007830F8"/>
    <w:rsid w:val="00785272"/>
    <w:rsid w:val="00785ED9"/>
    <w:rsid w:val="0079152F"/>
    <w:rsid w:val="007A0E73"/>
    <w:rsid w:val="007A2BFC"/>
    <w:rsid w:val="007A6027"/>
    <w:rsid w:val="007B4B7B"/>
    <w:rsid w:val="007B7805"/>
    <w:rsid w:val="007C0401"/>
    <w:rsid w:val="007C11E8"/>
    <w:rsid w:val="007C120F"/>
    <w:rsid w:val="007C2A66"/>
    <w:rsid w:val="007C438A"/>
    <w:rsid w:val="007C616E"/>
    <w:rsid w:val="007D1167"/>
    <w:rsid w:val="007D1291"/>
    <w:rsid w:val="007D1956"/>
    <w:rsid w:val="007D5E7C"/>
    <w:rsid w:val="007D6E10"/>
    <w:rsid w:val="007D7E04"/>
    <w:rsid w:val="007D7FC5"/>
    <w:rsid w:val="007E0E6E"/>
    <w:rsid w:val="007E26AD"/>
    <w:rsid w:val="007E3972"/>
    <w:rsid w:val="007F2264"/>
    <w:rsid w:val="007F2DF3"/>
    <w:rsid w:val="007F525B"/>
    <w:rsid w:val="008041B6"/>
    <w:rsid w:val="008047B9"/>
    <w:rsid w:val="00805572"/>
    <w:rsid w:val="0080779F"/>
    <w:rsid w:val="00811C9F"/>
    <w:rsid w:val="008146E7"/>
    <w:rsid w:val="008169FE"/>
    <w:rsid w:val="008320C3"/>
    <w:rsid w:val="00833301"/>
    <w:rsid w:val="0083689F"/>
    <w:rsid w:val="00840F0D"/>
    <w:rsid w:val="0084290F"/>
    <w:rsid w:val="008455B9"/>
    <w:rsid w:val="00846535"/>
    <w:rsid w:val="00852125"/>
    <w:rsid w:val="00853035"/>
    <w:rsid w:val="008544F9"/>
    <w:rsid w:val="00854FB5"/>
    <w:rsid w:val="008562C2"/>
    <w:rsid w:val="008600BF"/>
    <w:rsid w:val="00864419"/>
    <w:rsid w:val="00865BD6"/>
    <w:rsid w:val="00865DB1"/>
    <w:rsid w:val="00870E30"/>
    <w:rsid w:val="008724F2"/>
    <w:rsid w:val="00875EEC"/>
    <w:rsid w:val="00876AAC"/>
    <w:rsid w:val="00876AC6"/>
    <w:rsid w:val="00877C8A"/>
    <w:rsid w:val="008805B4"/>
    <w:rsid w:val="00881836"/>
    <w:rsid w:val="00881B19"/>
    <w:rsid w:val="00882486"/>
    <w:rsid w:val="0088375C"/>
    <w:rsid w:val="00890D9D"/>
    <w:rsid w:val="008A19BB"/>
    <w:rsid w:val="008A2204"/>
    <w:rsid w:val="008A3BC5"/>
    <w:rsid w:val="008A3C7C"/>
    <w:rsid w:val="008A3D72"/>
    <w:rsid w:val="008A462F"/>
    <w:rsid w:val="008A5083"/>
    <w:rsid w:val="008A5981"/>
    <w:rsid w:val="008A616E"/>
    <w:rsid w:val="008A7999"/>
    <w:rsid w:val="008A7A39"/>
    <w:rsid w:val="008A7FA0"/>
    <w:rsid w:val="008B15D0"/>
    <w:rsid w:val="008B3504"/>
    <w:rsid w:val="008B3F3D"/>
    <w:rsid w:val="008C26F1"/>
    <w:rsid w:val="008C571B"/>
    <w:rsid w:val="008C6A42"/>
    <w:rsid w:val="008C7DF4"/>
    <w:rsid w:val="008D116C"/>
    <w:rsid w:val="008D21AA"/>
    <w:rsid w:val="008D45DA"/>
    <w:rsid w:val="008D4DF8"/>
    <w:rsid w:val="008D7008"/>
    <w:rsid w:val="008D71FC"/>
    <w:rsid w:val="008E00CD"/>
    <w:rsid w:val="008E1065"/>
    <w:rsid w:val="008E1F0D"/>
    <w:rsid w:val="008E2E4E"/>
    <w:rsid w:val="008E49E5"/>
    <w:rsid w:val="008E4C05"/>
    <w:rsid w:val="008E687E"/>
    <w:rsid w:val="008E7660"/>
    <w:rsid w:val="008F090D"/>
    <w:rsid w:val="008F1102"/>
    <w:rsid w:val="008F18F7"/>
    <w:rsid w:val="008F255E"/>
    <w:rsid w:val="008F7BD8"/>
    <w:rsid w:val="00903722"/>
    <w:rsid w:val="009055B2"/>
    <w:rsid w:val="00906F49"/>
    <w:rsid w:val="00907583"/>
    <w:rsid w:val="00911E93"/>
    <w:rsid w:val="009120D8"/>
    <w:rsid w:val="00912FBA"/>
    <w:rsid w:val="009158B9"/>
    <w:rsid w:val="00915A18"/>
    <w:rsid w:val="00915E50"/>
    <w:rsid w:val="009214F7"/>
    <w:rsid w:val="00922BF1"/>
    <w:rsid w:val="0092402A"/>
    <w:rsid w:val="00925A78"/>
    <w:rsid w:val="00926A00"/>
    <w:rsid w:val="009274EC"/>
    <w:rsid w:val="009335E5"/>
    <w:rsid w:val="00934E3E"/>
    <w:rsid w:val="009352A2"/>
    <w:rsid w:val="00936137"/>
    <w:rsid w:val="00937E8F"/>
    <w:rsid w:val="00937EA8"/>
    <w:rsid w:val="00945531"/>
    <w:rsid w:val="0094604C"/>
    <w:rsid w:val="00947978"/>
    <w:rsid w:val="00950FE0"/>
    <w:rsid w:val="00960201"/>
    <w:rsid w:val="009605E8"/>
    <w:rsid w:val="009606CF"/>
    <w:rsid w:val="00961034"/>
    <w:rsid w:val="00965DD8"/>
    <w:rsid w:val="0096695C"/>
    <w:rsid w:val="00967799"/>
    <w:rsid w:val="00967CE9"/>
    <w:rsid w:val="00971076"/>
    <w:rsid w:val="00973B88"/>
    <w:rsid w:val="00974BB9"/>
    <w:rsid w:val="00975BE1"/>
    <w:rsid w:val="0097683D"/>
    <w:rsid w:val="009803E3"/>
    <w:rsid w:val="00980F57"/>
    <w:rsid w:val="00991791"/>
    <w:rsid w:val="00991CC2"/>
    <w:rsid w:val="00992019"/>
    <w:rsid w:val="009966E3"/>
    <w:rsid w:val="009A17BC"/>
    <w:rsid w:val="009A739E"/>
    <w:rsid w:val="009B16CD"/>
    <w:rsid w:val="009B399B"/>
    <w:rsid w:val="009B40D3"/>
    <w:rsid w:val="009B4EAF"/>
    <w:rsid w:val="009B675C"/>
    <w:rsid w:val="009B7843"/>
    <w:rsid w:val="009C139A"/>
    <w:rsid w:val="009C2E25"/>
    <w:rsid w:val="009D01C3"/>
    <w:rsid w:val="009D12BF"/>
    <w:rsid w:val="009D2436"/>
    <w:rsid w:val="009D2C51"/>
    <w:rsid w:val="009D45A1"/>
    <w:rsid w:val="009D6E27"/>
    <w:rsid w:val="009E0879"/>
    <w:rsid w:val="009E21F5"/>
    <w:rsid w:val="009E28F5"/>
    <w:rsid w:val="009E2F7D"/>
    <w:rsid w:val="009E6C60"/>
    <w:rsid w:val="009E6FCE"/>
    <w:rsid w:val="009F3741"/>
    <w:rsid w:val="009F445C"/>
    <w:rsid w:val="009F5368"/>
    <w:rsid w:val="009F5920"/>
    <w:rsid w:val="00A02133"/>
    <w:rsid w:val="00A02C92"/>
    <w:rsid w:val="00A033CC"/>
    <w:rsid w:val="00A03F37"/>
    <w:rsid w:val="00A0504A"/>
    <w:rsid w:val="00A0674F"/>
    <w:rsid w:val="00A10A5C"/>
    <w:rsid w:val="00A10A77"/>
    <w:rsid w:val="00A15F3A"/>
    <w:rsid w:val="00A20917"/>
    <w:rsid w:val="00A2195B"/>
    <w:rsid w:val="00A24E99"/>
    <w:rsid w:val="00A250C6"/>
    <w:rsid w:val="00A25777"/>
    <w:rsid w:val="00A25DFF"/>
    <w:rsid w:val="00A272D7"/>
    <w:rsid w:val="00A27A2F"/>
    <w:rsid w:val="00A33E76"/>
    <w:rsid w:val="00A36C15"/>
    <w:rsid w:val="00A3702E"/>
    <w:rsid w:val="00A37801"/>
    <w:rsid w:val="00A426D5"/>
    <w:rsid w:val="00A437AA"/>
    <w:rsid w:val="00A46114"/>
    <w:rsid w:val="00A46737"/>
    <w:rsid w:val="00A4707A"/>
    <w:rsid w:val="00A47BE9"/>
    <w:rsid w:val="00A53BA4"/>
    <w:rsid w:val="00A545CC"/>
    <w:rsid w:val="00A554F3"/>
    <w:rsid w:val="00A60DA5"/>
    <w:rsid w:val="00A6207B"/>
    <w:rsid w:val="00A70A08"/>
    <w:rsid w:val="00A716A7"/>
    <w:rsid w:val="00A72E11"/>
    <w:rsid w:val="00A74CDA"/>
    <w:rsid w:val="00A76753"/>
    <w:rsid w:val="00A77461"/>
    <w:rsid w:val="00A77577"/>
    <w:rsid w:val="00A81F50"/>
    <w:rsid w:val="00A84CBD"/>
    <w:rsid w:val="00A90BBE"/>
    <w:rsid w:val="00A918D8"/>
    <w:rsid w:val="00A9201C"/>
    <w:rsid w:val="00A92CE2"/>
    <w:rsid w:val="00A95999"/>
    <w:rsid w:val="00A9640E"/>
    <w:rsid w:val="00A979F2"/>
    <w:rsid w:val="00AA08CF"/>
    <w:rsid w:val="00AA0EDE"/>
    <w:rsid w:val="00AA2964"/>
    <w:rsid w:val="00AA52C7"/>
    <w:rsid w:val="00AB376A"/>
    <w:rsid w:val="00AB51D1"/>
    <w:rsid w:val="00AC3BFB"/>
    <w:rsid w:val="00AC5AB2"/>
    <w:rsid w:val="00AC6F06"/>
    <w:rsid w:val="00AD19D3"/>
    <w:rsid w:val="00AD406B"/>
    <w:rsid w:val="00AD60C5"/>
    <w:rsid w:val="00AD766C"/>
    <w:rsid w:val="00AE134B"/>
    <w:rsid w:val="00AE2E58"/>
    <w:rsid w:val="00AE478A"/>
    <w:rsid w:val="00AE5B07"/>
    <w:rsid w:val="00AF0BFB"/>
    <w:rsid w:val="00AF275D"/>
    <w:rsid w:val="00AF296F"/>
    <w:rsid w:val="00AF3286"/>
    <w:rsid w:val="00AF36E7"/>
    <w:rsid w:val="00AF75DF"/>
    <w:rsid w:val="00B00135"/>
    <w:rsid w:val="00B01214"/>
    <w:rsid w:val="00B02142"/>
    <w:rsid w:val="00B06DD9"/>
    <w:rsid w:val="00B076F7"/>
    <w:rsid w:val="00B07B00"/>
    <w:rsid w:val="00B10D39"/>
    <w:rsid w:val="00B148AF"/>
    <w:rsid w:val="00B14A6F"/>
    <w:rsid w:val="00B2086B"/>
    <w:rsid w:val="00B22C6C"/>
    <w:rsid w:val="00B243AB"/>
    <w:rsid w:val="00B24C06"/>
    <w:rsid w:val="00B24D83"/>
    <w:rsid w:val="00B321A7"/>
    <w:rsid w:val="00B3229A"/>
    <w:rsid w:val="00B33FE7"/>
    <w:rsid w:val="00B35E4A"/>
    <w:rsid w:val="00B36C54"/>
    <w:rsid w:val="00B36D02"/>
    <w:rsid w:val="00B36DF2"/>
    <w:rsid w:val="00B409AD"/>
    <w:rsid w:val="00B40AB4"/>
    <w:rsid w:val="00B4280C"/>
    <w:rsid w:val="00B42AA8"/>
    <w:rsid w:val="00B46DA5"/>
    <w:rsid w:val="00B47FCA"/>
    <w:rsid w:val="00B5198F"/>
    <w:rsid w:val="00B54F37"/>
    <w:rsid w:val="00B6106A"/>
    <w:rsid w:val="00B62FEC"/>
    <w:rsid w:val="00B6403F"/>
    <w:rsid w:val="00B64F7F"/>
    <w:rsid w:val="00B67F47"/>
    <w:rsid w:val="00B7365D"/>
    <w:rsid w:val="00B76898"/>
    <w:rsid w:val="00B77449"/>
    <w:rsid w:val="00B77933"/>
    <w:rsid w:val="00B77D52"/>
    <w:rsid w:val="00B81BA3"/>
    <w:rsid w:val="00B81EE5"/>
    <w:rsid w:val="00B82A7A"/>
    <w:rsid w:val="00B83006"/>
    <w:rsid w:val="00B84494"/>
    <w:rsid w:val="00B8464A"/>
    <w:rsid w:val="00B85608"/>
    <w:rsid w:val="00B859AB"/>
    <w:rsid w:val="00B862D0"/>
    <w:rsid w:val="00B917AF"/>
    <w:rsid w:val="00B9377E"/>
    <w:rsid w:val="00BA2B27"/>
    <w:rsid w:val="00BA3FE7"/>
    <w:rsid w:val="00BB08A9"/>
    <w:rsid w:val="00BB0944"/>
    <w:rsid w:val="00BB1F7B"/>
    <w:rsid w:val="00BB1FFA"/>
    <w:rsid w:val="00BB3D5E"/>
    <w:rsid w:val="00BB3D73"/>
    <w:rsid w:val="00BC18D3"/>
    <w:rsid w:val="00BC2149"/>
    <w:rsid w:val="00BC2440"/>
    <w:rsid w:val="00BC2BD0"/>
    <w:rsid w:val="00BC2E92"/>
    <w:rsid w:val="00BC5950"/>
    <w:rsid w:val="00BC6DFD"/>
    <w:rsid w:val="00BD20D3"/>
    <w:rsid w:val="00BD2C00"/>
    <w:rsid w:val="00BD3B50"/>
    <w:rsid w:val="00BD7091"/>
    <w:rsid w:val="00BE019A"/>
    <w:rsid w:val="00BE01C2"/>
    <w:rsid w:val="00BE132F"/>
    <w:rsid w:val="00BE763D"/>
    <w:rsid w:val="00BF1520"/>
    <w:rsid w:val="00BF5F31"/>
    <w:rsid w:val="00C00B25"/>
    <w:rsid w:val="00C04DC6"/>
    <w:rsid w:val="00C0675D"/>
    <w:rsid w:val="00C07A6D"/>
    <w:rsid w:val="00C07C08"/>
    <w:rsid w:val="00C10594"/>
    <w:rsid w:val="00C11FD5"/>
    <w:rsid w:val="00C128C3"/>
    <w:rsid w:val="00C13C25"/>
    <w:rsid w:val="00C144D7"/>
    <w:rsid w:val="00C15358"/>
    <w:rsid w:val="00C16BA2"/>
    <w:rsid w:val="00C16ECD"/>
    <w:rsid w:val="00C202C9"/>
    <w:rsid w:val="00C202E8"/>
    <w:rsid w:val="00C2149B"/>
    <w:rsid w:val="00C228BF"/>
    <w:rsid w:val="00C256BD"/>
    <w:rsid w:val="00C2672D"/>
    <w:rsid w:val="00C35C8F"/>
    <w:rsid w:val="00C35CF6"/>
    <w:rsid w:val="00C40B82"/>
    <w:rsid w:val="00C4251B"/>
    <w:rsid w:val="00C42C30"/>
    <w:rsid w:val="00C43BE5"/>
    <w:rsid w:val="00C47DDF"/>
    <w:rsid w:val="00C51EFF"/>
    <w:rsid w:val="00C524FC"/>
    <w:rsid w:val="00C540FA"/>
    <w:rsid w:val="00C566BF"/>
    <w:rsid w:val="00C572A4"/>
    <w:rsid w:val="00C609AF"/>
    <w:rsid w:val="00C61539"/>
    <w:rsid w:val="00C617E8"/>
    <w:rsid w:val="00C6444A"/>
    <w:rsid w:val="00C64678"/>
    <w:rsid w:val="00C64A26"/>
    <w:rsid w:val="00C6750A"/>
    <w:rsid w:val="00C677AF"/>
    <w:rsid w:val="00C709A3"/>
    <w:rsid w:val="00C70A53"/>
    <w:rsid w:val="00C70B3B"/>
    <w:rsid w:val="00C7257A"/>
    <w:rsid w:val="00C75632"/>
    <w:rsid w:val="00C7762A"/>
    <w:rsid w:val="00C77F34"/>
    <w:rsid w:val="00C8230A"/>
    <w:rsid w:val="00C86514"/>
    <w:rsid w:val="00C90EFC"/>
    <w:rsid w:val="00C92B39"/>
    <w:rsid w:val="00C93042"/>
    <w:rsid w:val="00C94305"/>
    <w:rsid w:val="00C95704"/>
    <w:rsid w:val="00CA471D"/>
    <w:rsid w:val="00CA4A13"/>
    <w:rsid w:val="00CA4D0D"/>
    <w:rsid w:val="00CB015A"/>
    <w:rsid w:val="00CB2A59"/>
    <w:rsid w:val="00CB4B2E"/>
    <w:rsid w:val="00CB58D6"/>
    <w:rsid w:val="00CB7E3F"/>
    <w:rsid w:val="00CC47D5"/>
    <w:rsid w:val="00CC6374"/>
    <w:rsid w:val="00CC65EA"/>
    <w:rsid w:val="00CC66CC"/>
    <w:rsid w:val="00CC7AE1"/>
    <w:rsid w:val="00CD09CB"/>
    <w:rsid w:val="00CD0B55"/>
    <w:rsid w:val="00CD2145"/>
    <w:rsid w:val="00CE2B92"/>
    <w:rsid w:val="00CE367A"/>
    <w:rsid w:val="00CE6151"/>
    <w:rsid w:val="00CF0153"/>
    <w:rsid w:val="00CF1F4C"/>
    <w:rsid w:val="00CF3DE3"/>
    <w:rsid w:val="00CF633B"/>
    <w:rsid w:val="00D002D3"/>
    <w:rsid w:val="00D00EC2"/>
    <w:rsid w:val="00D01A9B"/>
    <w:rsid w:val="00D11DB9"/>
    <w:rsid w:val="00D166C9"/>
    <w:rsid w:val="00D16F6F"/>
    <w:rsid w:val="00D20C0D"/>
    <w:rsid w:val="00D21C4C"/>
    <w:rsid w:val="00D228E5"/>
    <w:rsid w:val="00D244F6"/>
    <w:rsid w:val="00D2578F"/>
    <w:rsid w:val="00D32266"/>
    <w:rsid w:val="00D33A14"/>
    <w:rsid w:val="00D340A8"/>
    <w:rsid w:val="00D34A30"/>
    <w:rsid w:val="00D34EC8"/>
    <w:rsid w:val="00D37C6D"/>
    <w:rsid w:val="00D416DC"/>
    <w:rsid w:val="00D42C02"/>
    <w:rsid w:val="00D4368A"/>
    <w:rsid w:val="00D43A2C"/>
    <w:rsid w:val="00D46355"/>
    <w:rsid w:val="00D4671B"/>
    <w:rsid w:val="00D541D8"/>
    <w:rsid w:val="00D553CC"/>
    <w:rsid w:val="00D55EBA"/>
    <w:rsid w:val="00D61DE9"/>
    <w:rsid w:val="00D63E0F"/>
    <w:rsid w:val="00D65B30"/>
    <w:rsid w:val="00D67491"/>
    <w:rsid w:val="00D709A0"/>
    <w:rsid w:val="00D70D62"/>
    <w:rsid w:val="00D74E47"/>
    <w:rsid w:val="00D75DAC"/>
    <w:rsid w:val="00D77471"/>
    <w:rsid w:val="00D8365F"/>
    <w:rsid w:val="00D86B19"/>
    <w:rsid w:val="00D876E7"/>
    <w:rsid w:val="00D94211"/>
    <w:rsid w:val="00D94569"/>
    <w:rsid w:val="00D9536A"/>
    <w:rsid w:val="00D976B4"/>
    <w:rsid w:val="00D97745"/>
    <w:rsid w:val="00DA4684"/>
    <w:rsid w:val="00DA4CC9"/>
    <w:rsid w:val="00DA69F5"/>
    <w:rsid w:val="00DB117F"/>
    <w:rsid w:val="00DB2864"/>
    <w:rsid w:val="00DB6D0A"/>
    <w:rsid w:val="00DC02A7"/>
    <w:rsid w:val="00DC0953"/>
    <w:rsid w:val="00DC3543"/>
    <w:rsid w:val="00DC54AD"/>
    <w:rsid w:val="00DC72F4"/>
    <w:rsid w:val="00DD0D49"/>
    <w:rsid w:val="00DD23BE"/>
    <w:rsid w:val="00DD4875"/>
    <w:rsid w:val="00DD60B8"/>
    <w:rsid w:val="00DD6B93"/>
    <w:rsid w:val="00DD7A57"/>
    <w:rsid w:val="00DE5137"/>
    <w:rsid w:val="00DE68F1"/>
    <w:rsid w:val="00DF6A18"/>
    <w:rsid w:val="00E0024D"/>
    <w:rsid w:val="00E0117F"/>
    <w:rsid w:val="00E011C1"/>
    <w:rsid w:val="00E018E8"/>
    <w:rsid w:val="00E01D29"/>
    <w:rsid w:val="00E063BF"/>
    <w:rsid w:val="00E127E9"/>
    <w:rsid w:val="00E141D0"/>
    <w:rsid w:val="00E175C6"/>
    <w:rsid w:val="00E20DF6"/>
    <w:rsid w:val="00E27274"/>
    <w:rsid w:val="00E32AD0"/>
    <w:rsid w:val="00E3432D"/>
    <w:rsid w:val="00E34EDD"/>
    <w:rsid w:val="00E3637B"/>
    <w:rsid w:val="00E37337"/>
    <w:rsid w:val="00E40373"/>
    <w:rsid w:val="00E447F5"/>
    <w:rsid w:val="00E465EC"/>
    <w:rsid w:val="00E478B7"/>
    <w:rsid w:val="00E50AC9"/>
    <w:rsid w:val="00E52DD3"/>
    <w:rsid w:val="00E54257"/>
    <w:rsid w:val="00E552CA"/>
    <w:rsid w:val="00E565A2"/>
    <w:rsid w:val="00E56691"/>
    <w:rsid w:val="00E56D0B"/>
    <w:rsid w:val="00E56D13"/>
    <w:rsid w:val="00E573A8"/>
    <w:rsid w:val="00E57614"/>
    <w:rsid w:val="00E57BE5"/>
    <w:rsid w:val="00E60548"/>
    <w:rsid w:val="00E6136D"/>
    <w:rsid w:val="00E619E2"/>
    <w:rsid w:val="00E63056"/>
    <w:rsid w:val="00E634A2"/>
    <w:rsid w:val="00E66B98"/>
    <w:rsid w:val="00E67B14"/>
    <w:rsid w:val="00E67E6A"/>
    <w:rsid w:val="00E72392"/>
    <w:rsid w:val="00E77412"/>
    <w:rsid w:val="00E855E4"/>
    <w:rsid w:val="00E85CB6"/>
    <w:rsid w:val="00E860A1"/>
    <w:rsid w:val="00E87A59"/>
    <w:rsid w:val="00E87D01"/>
    <w:rsid w:val="00E87DA1"/>
    <w:rsid w:val="00E9138D"/>
    <w:rsid w:val="00E929B8"/>
    <w:rsid w:val="00E93DA6"/>
    <w:rsid w:val="00E94074"/>
    <w:rsid w:val="00E9472A"/>
    <w:rsid w:val="00E96511"/>
    <w:rsid w:val="00E96CD1"/>
    <w:rsid w:val="00E97283"/>
    <w:rsid w:val="00EA07B8"/>
    <w:rsid w:val="00EA359A"/>
    <w:rsid w:val="00EB098D"/>
    <w:rsid w:val="00EB21DC"/>
    <w:rsid w:val="00EB3C9E"/>
    <w:rsid w:val="00EB47D9"/>
    <w:rsid w:val="00EB5467"/>
    <w:rsid w:val="00EC0E63"/>
    <w:rsid w:val="00EC1354"/>
    <w:rsid w:val="00EC4079"/>
    <w:rsid w:val="00EC5AAF"/>
    <w:rsid w:val="00EC6DA1"/>
    <w:rsid w:val="00ED0B65"/>
    <w:rsid w:val="00ED0F04"/>
    <w:rsid w:val="00ED686F"/>
    <w:rsid w:val="00EE3161"/>
    <w:rsid w:val="00EE5460"/>
    <w:rsid w:val="00EE7A15"/>
    <w:rsid w:val="00EF2D96"/>
    <w:rsid w:val="00EF4310"/>
    <w:rsid w:val="00EF767E"/>
    <w:rsid w:val="00F00400"/>
    <w:rsid w:val="00F030C8"/>
    <w:rsid w:val="00F03976"/>
    <w:rsid w:val="00F052FC"/>
    <w:rsid w:val="00F06E03"/>
    <w:rsid w:val="00F100F4"/>
    <w:rsid w:val="00F11341"/>
    <w:rsid w:val="00F13EBB"/>
    <w:rsid w:val="00F14744"/>
    <w:rsid w:val="00F14B33"/>
    <w:rsid w:val="00F156CC"/>
    <w:rsid w:val="00F15FB1"/>
    <w:rsid w:val="00F174B5"/>
    <w:rsid w:val="00F17697"/>
    <w:rsid w:val="00F2027C"/>
    <w:rsid w:val="00F20F79"/>
    <w:rsid w:val="00F23AF8"/>
    <w:rsid w:val="00F23FF9"/>
    <w:rsid w:val="00F25CC9"/>
    <w:rsid w:val="00F27DEE"/>
    <w:rsid w:val="00F307B0"/>
    <w:rsid w:val="00F3210F"/>
    <w:rsid w:val="00F3289C"/>
    <w:rsid w:val="00F32DA0"/>
    <w:rsid w:val="00F32EA8"/>
    <w:rsid w:val="00F34C5A"/>
    <w:rsid w:val="00F42CF1"/>
    <w:rsid w:val="00F46DD8"/>
    <w:rsid w:val="00F47091"/>
    <w:rsid w:val="00F51C41"/>
    <w:rsid w:val="00F52512"/>
    <w:rsid w:val="00F57DE8"/>
    <w:rsid w:val="00F62BE1"/>
    <w:rsid w:val="00F6597A"/>
    <w:rsid w:val="00F65BDA"/>
    <w:rsid w:val="00F7350E"/>
    <w:rsid w:val="00F7518D"/>
    <w:rsid w:val="00F76B2C"/>
    <w:rsid w:val="00F76C23"/>
    <w:rsid w:val="00F839BF"/>
    <w:rsid w:val="00F84217"/>
    <w:rsid w:val="00F93F29"/>
    <w:rsid w:val="00F947DD"/>
    <w:rsid w:val="00F94FAA"/>
    <w:rsid w:val="00F9616B"/>
    <w:rsid w:val="00F96187"/>
    <w:rsid w:val="00F97E91"/>
    <w:rsid w:val="00FA0F62"/>
    <w:rsid w:val="00FA1D22"/>
    <w:rsid w:val="00FA27AF"/>
    <w:rsid w:val="00FA288A"/>
    <w:rsid w:val="00FA4584"/>
    <w:rsid w:val="00FA60F2"/>
    <w:rsid w:val="00FB23D4"/>
    <w:rsid w:val="00FB2DDA"/>
    <w:rsid w:val="00FB3DDE"/>
    <w:rsid w:val="00FC2546"/>
    <w:rsid w:val="00FC5997"/>
    <w:rsid w:val="00FC5EB5"/>
    <w:rsid w:val="00FC605E"/>
    <w:rsid w:val="00FC74E5"/>
    <w:rsid w:val="00FD0D8D"/>
    <w:rsid w:val="00FD1AF9"/>
    <w:rsid w:val="00FD314E"/>
    <w:rsid w:val="00FD5ED0"/>
    <w:rsid w:val="00FD7E05"/>
    <w:rsid w:val="00FD7F31"/>
    <w:rsid w:val="00FE07F0"/>
    <w:rsid w:val="00FE25BF"/>
    <w:rsid w:val="00FE47FC"/>
    <w:rsid w:val="00FE6AB8"/>
    <w:rsid w:val="00FE73AD"/>
    <w:rsid w:val="00FE74A2"/>
    <w:rsid w:val="00FF0686"/>
    <w:rsid w:val="00FF325A"/>
    <w:rsid w:val="00FF454F"/>
    <w:rsid w:val="00FF519B"/>
    <w:rsid w:val="00FF5DDA"/>
    <w:rsid w:val="00FF6C1F"/>
    <w:rsid w:val="00FF70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37CEC7E"/>
  <w15:chartTrackingRefBased/>
  <w15:docId w15:val="{035F2C55-E549-4B0C-8A0A-A29F1919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D5B"/>
    <w:pPr>
      <w:widowControl w:val="0"/>
      <w:suppressAutoHyphens/>
    </w:pPr>
    <w:rPr>
      <w:rFonts w:asciiTheme="minorHAnsi" w:eastAsia="Source Han Sans CN Regular" w:hAnsiTheme="minorHAnsi" w:cs="Lohit Devanagari"/>
      <w:kern w:val="1"/>
      <w:sz w:val="24"/>
      <w:szCs w:val="24"/>
      <w:lang w:eastAsia="zh-CN" w:bidi="hi-IN"/>
    </w:rPr>
  </w:style>
  <w:style w:type="paragraph" w:styleId="Titre1">
    <w:name w:val="heading 1"/>
    <w:basedOn w:val="Titre11"/>
    <w:next w:val="Corpsdetexte"/>
    <w:link w:val="Titre1Car"/>
    <w:qFormat/>
    <w:rsid w:val="00D002D3"/>
    <w:pPr>
      <w:pageBreakBefore/>
      <w:numPr>
        <w:numId w:val="1"/>
      </w:numPr>
      <w:pBdr>
        <w:top w:val="single" w:sz="2" w:space="1" w:color="666666"/>
        <w:left w:val="single" w:sz="2" w:space="1" w:color="666666"/>
        <w:bottom w:val="single" w:sz="2" w:space="1" w:color="666666"/>
        <w:right w:val="single" w:sz="2" w:space="1" w:color="666666"/>
      </w:pBdr>
      <w:shd w:val="solid" w:color="5B9BD5" w:fill="FFFFFF" w:themeFill="background1"/>
      <w:spacing w:before="0" w:after="119"/>
      <w:outlineLvl w:val="0"/>
    </w:pPr>
    <w:rPr>
      <w:smallCaps/>
      <w:color w:val="FFFFFF"/>
      <w:sz w:val="52"/>
    </w:rPr>
  </w:style>
  <w:style w:type="paragraph" w:styleId="Titre2">
    <w:name w:val="heading 2"/>
    <w:basedOn w:val="Titre11"/>
    <w:next w:val="Corpsdetexte"/>
    <w:link w:val="Titre2Car"/>
    <w:qFormat/>
    <w:rsid w:val="00D002D3"/>
    <w:pPr>
      <w:numPr>
        <w:ilvl w:val="1"/>
        <w:numId w:val="1"/>
      </w:numPr>
      <w:pBdr>
        <w:top w:val="single" w:sz="2" w:space="1" w:color="C0C0C0"/>
        <w:left w:val="single" w:sz="2" w:space="1" w:color="C0C0C0"/>
        <w:bottom w:val="single" w:sz="2" w:space="1" w:color="C0C0C0"/>
        <w:right w:val="single" w:sz="2" w:space="1" w:color="C0C0C0"/>
      </w:pBdr>
      <w:shd w:val="solid" w:color="8AB8E2" w:fill="FFFFFF" w:themeFill="background1"/>
      <w:spacing w:before="181" w:after="119"/>
      <w:outlineLvl w:val="1"/>
    </w:pPr>
    <w:rPr>
      <w:color w:val="FFFFFF" w:themeColor="background1"/>
      <w:sz w:val="36"/>
    </w:rPr>
  </w:style>
  <w:style w:type="paragraph" w:styleId="Titre3">
    <w:name w:val="heading 3"/>
    <w:basedOn w:val="Titre11"/>
    <w:next w:val="Corpsdetexte"/>
    <w:link w:val="Titre3Car"/>
    <w:qFormat/>
    <w:rsid w:val="009274EC"/>
    <w:pPr>
      <w:numPr>
        <w:ilvl w:val="2"/>
        <w:numId w:val="1"/>
      </w:numPr>
      <w:spacing w:before="352" w:after="119"/>
      <w:outlineLvl w:val="2"/>
    </w:pPr>
    <w:rPr>
      <w:color w:val="4C4C4C"/>
      <w:sz w:val="28"/>
    </w:rPr>
  </w:style>
  <w:style w:type="paragraph" w:styleId="Titre4">
    <w:name w:val="heading 4"/>
    <w:basedOn w:val="Normal"/>
    <w:next w:val="Corpsdetexte"/>
    <w:link w:val="Titre4Car"/>
    <w:qFormat/>
    <w:rsid w:val="009274EC"/>
    <w:pPr>
      <w:keepNext/>
      <w:numPr>
        <w:ilvl w:val="3"/>
        <w:numId w:val="1"/>
      </w:numPr>
      <w:tabs>
        <w:tab w:val="left" w:pos="864"/>
      </w:tabs>
      <w:spacing w:before="240" w:after="60"/>
      <w:outlineLvl w:val="3"/>
    </w:pPr>
    <w:rPr>
      <w:b/>
    </w:rPr>
  </w:style>
  <w:style w:type="paragraph" w:styleId="Titre5">
    <w:name w:val="heading 5"/>
    <w:basedOn w:val="Titre11"/>
    <w:next w:val="Corpsdetexte"/>
    <w:link w:val="Titre5Car"/>
    <w:qFormat/>
    <w:rsid w:val="009274EC"/>
    <w:pPr>
      <w:numPr>
        <w:ilvl w:val="4"/>
        <w:numId w:val="1"/>
      </w:numPr>
      <w:tabs>
        <w:tab w:val="left" w:pos="1134"/>
      </w:tabs>
      <w:outlineLvl w:val="4"/>
    </w:pPr>
    <w:rPr>
      <w:b w:val="0"/>
      <w:sz w:val="24"/>
    </w:rPr>
  </w:style>
  <w:style w:type="paragraph" w:styleId="Titre6">
    <w:name w:val="heading 6"/>
    <w:basedOn w:val="Titre11"/>
    <w:next w:val="Corpsdetexte"/>
    <w:link w:val="Titre6Car"/>
    <w:qFormat/>
    <w:rsid w:val="00D002D3"/>
    <w:pPr>
      <w:numPr>
        <w:ilvl w:val="5"/>
        <w:numId w:val="1"/>
      </w:numPr>
      <w:outlineLvl w:val="5"/>
    </w:pPr>
    <w:rPr>
      <w:bCs/>
      <w:sz w:val="30"/>
      <w:szCs w:val="18"/>
    </w:rPr>
  </w:style>
  <w:style w:type="paragraph" w:styleId="Titre7">
    <w:name w:val="heading 7"/>
    <w:basedOn w:val="Titre11"/>
    <w:next w:val="Corpsdetexte"/>
    <w:link w:val="Titre7Car"/>
    <w:qFormat/>
    <w:pPr>
      <w:spacing w:before="60" w:after="60"/>
      <w:outlineLvl w:val="6"/>
    </w:pPr>
    <w:rPr>
      <w:b w:val="0"/>
      <w:sz w:val="32"/>
      <w:szCs w:val="19"/>
    </w:rPr>
  </w:style>
  <w:style w:type="paragraph" w:styleId="Titre8">
    <w:name w:val="heading 8"/>
    <w:basedOn w:val="Titre11"/>
    <w:next w:val="Corpsdetexte"/>
    <w:link w:val="Titre8Car"/>
    <w:qFormat/>
    <w:pPr>
      <w:spacing w:before="60" w:after="60"/>
      <w:outlineLvl w:val="7"/>
    </w:pPr>
    <w:rPr>
      <w:b w:val="0"/>
      <w:i/>
      <w:iCs/>
      <w:sz w:val="32"/>
      <w:szCs w:val="19"/>
    </w:rPr>
  </w:style>
  <w:style w:type="paragraph" w:styleId="Titre9">
    <w:name w:val="heading 9"/>
    <w:basedOn w:val="Titre11"/>
    <w:next w:val="Corpsdetexte"/>
    <w:link w:val="Titre9Car"/>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link w:val="PieddepageCar"/>
    <w:uiPriority w:val="99"/>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link w:val="En-tteCar"/>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rsid w:val="00D553CC"/>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link w:val="SalutationsCar"/>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link w:val="SignatureCar"/>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link w:val="TitreCar"/>
    <w:uiPriority w:val="10"/>
    <w:qFormat/>
    <w:pPr>
      <w:jc w:val="center"/>
    </w:pPr>
    <w:rPr>
      <w:bCs/>
      <w:sz w:val="36"/>
      <w:szCs w:val="36"/>
    </w:rPr>
  </w:style>
  <w:style w:type="paragraph" w:styleId="Sous-titre">
    <w:name w:val="Subtitle"/>
    <w:basedOn w:val="Titre11"/>
    <w:next w:val="Corpsdetexte"/>
    <w:link w:val="Sous-titreCar"/>
    <w:uiPriority w:val="11"/>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tedefin">
    <w:name w:val="endnote text"/>
    <w:basedOn w:val="Normal"/>
    <w:link w:val="NotedefinCar"/>
    <w:uiPriority w:val="99"/>
    <w:semiHidden/>
    <w:unhideWhenUsed/>
    <w:rsid w:val="00243305"/>
    <w:rPr>
      <w:rFonts w:cs="Mangal"/>
      <w:sz w:val="20"/>
      <w:szCs w:val="18"/>
    </w:rPr>
  </w:style>
  <w:style w:type="character" w:customStyle="1" w:styleId="NotedefinCar">
    <w:name w:val="Note de fin Car"/>
    <w:basedOn w:val="Policepardfaut"/>
    <w:link w:val="Notedefin"/>
    <w:uiPriority w:val="99"/>
    <w:semiHidden/>
    <w:rsid w:val="00243305"/>
    <w:rPr>
      <w:rFonts w:ascii="Open Sans" w:eastAsia="Source Han Sans CN Regular" w:hAnsi="Open Sans" w:cs="Mangal"/>
      <w:kern w:val="1"/>
      <w:szCs w:val="18"/>
      <w:lang w:val="en-GB" w:eastAsia="zh-CN" w:bidi="hi-IN"/>
    </w:rPr>
  </w:style>
  <w:style w:type="character" w:styleId="Appeldenotedefin">
    <w:name w:val="endnote reference"/>
    <w:basedOn w:val="Policepardfaut"/>
    <w:uiPriority w:val="99"/>
    <w:semiHidden/>
    <w:unhideWhenUsed/>
    <w:rsid w:val="00243305"/>
    <w:rPr>
      <w:vertAlign w:val="superscript"/>
    </w:rPr>
  </w:style>
  <w:style w:type="table" w:styleId="TableauGrille5Fonc-Accentuation5">
    <w:name w:val="Grid Table 5 Dark Accent 5"/>
    <w:basedOn w:val="TableauNormal"/>
    <w:uiPriority w:val="50"/>
    <w:rsid w:val="00CC47D5"/>
    <w:rPr>
      <w:rFonts w:asciiTheme="majorHAnsi" w:hAnsiTheme="majorHAnsi"/>
      <w:color w:val="000000" w:themeColor="text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4" w:space="0" w:color="C0C0C0"/>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lledutableau">
    <w:name w:val="Table Grid"/>
    <w:basedOn w:val="TableauNormal"/>
    <w:uiPriority w:val="39"/>
    <w:rsid w:val="00CC47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5">
    <w:name w:val="Grid Table 6 Colorful Accent 5"/>
    <w:basedOn w:val="TableauNormal"/>
    <w:uiPriority w:val="51"/>
    <w:rsid w:val="00CC47D5"/>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ansinterligne">
    <w:name w:val="No Spacing"/>
    <w:link w:val="SansinterligneCar"/>
    <w:uiPriority w:val="1"/>
    <w:qFormat/>
    <w:rsid w:val="00A60DA5"/>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A60DA5"/>
    <w:rPr>
      <w:rFonts w:asciiTheme="minorHAnsi" w:eastAsiaTheme="minorEastAsia" w:hAnsiTheme="minorHAnsi" w:cstheme="minorBidi"/>
      <w:sz w:val="22"/>
      <w:szCs w:val="22"/>
    </w:rPr>
  </w:style>
  <w:style w:type="character" w:customStyle="1" w:styleId="TitreCar">
    <w:name w:val="Titre Car"/>
    <w:basedOn w:val="Policepardfaut"/>
    <w:link w:val="Titre"/>
    <w:uiPriority w:val="10"/>
    <w:rsid w:val="00A60DA5"/>
    <w:rPr>
      <w:rFonts w:ascii="Open Sans" w:eastAsia="Source Han Sans CN Regular" w:hAnsi="Open Sans" w:cs="Lohit Devanagari"/>
      <w:b/>
      <w:bCs/>
      <w:kern w:val="1"/>
      <w:sz w:val="36"/>
      <w:szCs w:val="36"/>
      <w:lang w:val="en-GB" w:eastAsia="zh-CN" w:bidi="hi-IN"/>
    </w:rPr>
  </w:style>
  <w:style w:type="character" w:customStyle="1" w:styleId="Sous-titreCar">
    <w:name w:val="Sous-titre Car"/>
    <w:basedOn w:val="Policepardfaut"/>
    <w:link w:val="Sous-titre"/>
    <w:uiPriority w:val="11"/>
    <w:rsid w:val="00A60DA5"/>
    <w:rPr>
      <w:rFonts w:ascii="Open Sans" w:eastAsia="Source Han Sans CN Regular" w:hAnsi="Open Sans" w:cs="Lohit Devanagari"/>
      <w:b/>
      <w:i/>
      <w:iCs/>
      <w:kern w:val="1"/>
      <w:sz w:val="28"/>
      <w:szCs w:val="28"/>
      <w:lang w:val="en-GB" w:eastAsia="zh-CN" w:bidi="hi-IN"/>
    </w:rPr>
  </w:style>
  <w:style w:type="paragraph" w:styleId="NormalWeb">
    <w:name w:val="Normal (Web)"/>
    <w:basedOn w:val="Normal"/>
    <w:uiPriority w:val="99"/>
    <w:semiHidden/>
    <w:unhideWhenUsed/>
    <w:rsid w:val="004240BD"/>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paragraph" w:styleId="Paragraphedeliste">
    <w:name w:val="List Paragraph"/>
    <w:basedOn w:val="Normal"/>
    <w:uiPriority w:val="34"/>
    <w:qFormat/>
    <w:rsid w:val="00E0117F"/>
    <w:pPr>
      <w:ind w:left="720"/>
      <w:contextualSpacing/>
    </w:pPr>
    <w:rPr>
      <w:rFonts w:cs="Mangal"/>
    </w:rPr>
  </w:style>
  <w:style w:type="paragraph" w:styleId="En-ttedetabledesmatires">
    <w:name w:val="TOC Heading"/>
    <w:basedOn w:val="Titre1"/>
    <w:next w:val="Normal"/>
    <w:uiPriority w:val="39"/>
    <w:unhideWhenUsed/>
    <w:qFormat/>
    <w:rsid w:val="002E5A8F"/>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after="0" w:line="259" w:lineRule="auto"/>
      <w:outlineLvl w:val="9"/>
    </w:pPr>
    <w:rPr>
      <w:rFonts w:asciiTheme="majorHAnsi" w:eastAsiaTheme="majorEastAsia" w:hAnsiTheme="majorHAnsi" w:cstheme="majorBidi"/>
      <w:b w:val="0"/>
      <w:smallCaps w:val="0"/>
      <w:color w:val="2F5496" w:themeColor="accent1" w:themeShade="BF"/>
      <w:kern w:val="0"/>
      <w:sz w:val="32"/>
      <w:szCs w:val="32"/>
      <w:lang w:eastAsia="fr-FR" w:bidi="ar-SA"/>
    </w:rPr>
  </w:style>
  <w:style w:type="character" w:customStyle="1" w:styleId="CorpsdetexteCar">
    <w:name w:val="Corps de texte Car"/>
    <w:basedOn w:val="Policepardfaut"/>
    <w:link w:val="Corpsdetexte"/>
    <w:rsid w:val="002E5A8F"/>
    <w:rPr>
      <w:rFonts w:ascii="Open Sans" w:eastAsia="Source Han Sans CN Regular" w:hAnsi="Open Sans" w:cs="Lohit Devanagari"/>
      <w:kern w:val="1"/>
      <w:sz w:val="22"/>
      <w:szCs w:val="24"/>
      <w:lang w:eastAsia="zh-CN" w:bidi="hi-IN"/>
    </w:rPr>
  </w:style>
  <w:style w:type="character" w:customStyle="1" w:styleId="PieddepageCar">
    <w:name w:val="Pied de page Car"/>
    <w:basedOn w:val="Policepardfaut"/>
    <w:link w:val="Pieddepage"/>
    <w:uiPriority w:val="99"/>
    <w:rsid w:val="002E5A8F"/>
    <w:rPr>
      <w:rFonts w:asciiTheme="minorHAnsi" w:eastAsia="Source Han Sans CN Regular" w:hAnsiTheme="minorHAnsi" w:cs="Lohit Devanagari"/>
      <w:kern w:val="1"/>
      <w:sz w:val="24"/>
      <w:szCs w:val="24"/>
      <w:lang w:eastAsia="zh-CN" w:bidi="hi-IN"/>
    </w:rPr>
  </w:style>
  <w:style w:type="paragraph" w:styleId="Textedebulles">
    <w:name w:val="Balloon Text"/>
    <w:basedOn w:val="Normal"/>
    <w:link w:val="TextedebullesCar"/>
    <w:uiPriority w:val="99"/>
    <w:semiHidden/>
    <w:unhideWhenUsed/>
    <w:rsid w:val="00912FBA"/>
    <w:rPr>
      <w:rFonts w:ascii="Segoe UI" w:hAnsi="Segoe UI" w:cs="Mangal"/>
      <w:sz w:val="18"/>
      <w:szCs w:val="16"/>
    </w:rPr>
  </w:style>
  <w:style w:type="character" w:customStyle="1" w:styleId="TextedebullesCar">
    <w:name w:val="Texte de bulles Car"/>
    <w:basedOn w:val="Policepardfaut"/>
    <w:link w:val="Textedebulles"/>
    <w:uiPriority w:val="99"/>
    <w:semiHidden/>
    <w:rsid w:val="00912FBA"/>
    <w:rPr>
      <w:rFonts w:ascii="Segoe UI" w:eastAsia="Source Han Sans CN Regular" w:hAnsi="Segoe UI" w:cs="Mangal"/>
      <w:kern w:val="1"/>
      <w:sz w:val="18"/>
      <w:szCs w:val="16"/>
      <w:lang w:eastAsia="zh-CN" w:bidi="hi-IN"/>
    </w:rPr>
  </w:style>
  <w:style w:type="character" w:customStyle="1" w:styleId="Titre4Car">
    <w:name w:val="Titre 4 Car"/>
    <w:basedOn w:val="Policepardfaut"/>
    <w:link w:val="Titre4"/>
    <w:rsid w:val="004C31DC"/>
    <w:rPr>
      <w:rFonts w:asciiTheme="minorHAnsi" w:eastAsia="Source Han Sans CN Regular" w:hAnsiTheme="minorHAnsi" w:cs="Lohit Devanagari"/>
      <w:b/>
      <w:kern w:val="1"/>
      <w:sz w:val="24"/>
      <w:szCs w:val="24"/>
      <w:lang w:eastAsia="zh-CN" w:bidi="hi-IN"/>
    </w:rPr>
  </w:style>
  <w:style w:type="character" w:customStyle="1" w:styleId="Titre3Car">
    <w:name w:val="Titre 3 Car"/>
    <w:basedOn w:val="Policepardfaut"/>
    <w:link w:val="Titre3"/>
    <w:rsid w:val="005C3E89"/>
    <w:rPr>
      <w:rFonts w:asciiTheme="minorHAnsi" w:eastAsia="Source Han Sans CN Regular" w:hAnsiTheme="minorHAnsi" w:cs="Lohit Devanagari"/>
      <w:b/>
      <w:color w:val="4C4C4C"/>
      <w:kern w:val="1"/>
      <w:sz w:val="28"/>
      <w:szCs w:val="24"/>
      <w:lang w:eastAsia="zh-CN" w:bidi="hi-IN"/>
    </w:rPr>
  </w:style>
  <w:style w:type="character" w:customStyle="1" w:styleId="Titre5Car">
    <w:name w:val="Titre 5 Car"/>
    <w:basedOn w:val="Policepardfaut"/>
    <w:link w:val="Titre5"/>
    <w:rsid w:val="005C3E89"/>
    <w:rPr>
      <w:rFonts w:asciiTheme="minorHAnsi" w:eastAsia="Source Han Sans CN Regular" w:hAnsiTheme="minorHAnsi" w:cs="Lohit Devanagari"/>
      <w:kern w:val="1"/>
      <w:sz w:val="24"/>
      <w:szCs w:val="24"/>
      <w:lang w:eastAsia="zh-CN" w:bidi="hi-IN"/>
    </w:rPr>
  </w:style>
  <w:style w:type="character" w:customStyle="1" w:styleId="En-tteCar">
    <w:name w:val="En-tête Car"/>
    <w:basedOn w:val="Policepardfaut"/>
    <w:link w:val="En-tte"/>
    <w:rsid w:val="005C3E89"/>
    <w:rPr>
      <w:rFonts w:asciiTheme="minorHAnsi" w:eastAsia="Source Han Sans CN Regular" w:hAnsiTheme="minorHAnsi" w:cs="Lohit Devanagari"/>
      <w:kern w:val="1"/>
      <w:sz w:val="24"/>
      <w:szCs w:val="24"/>
      <w:lang w:eastAsia="zh-CN" w:bidi="hi-IN"/>
    </w:rPr>
  </w:style>
  <w:style w:type="paragraph" w:customStyle="1" w:styleId="hoveredcourseelement">
    <w:name w:val="hoveredcourseelement"/>
    <w:basedOn w:val="Normal"/>
    <w:rsid w:val="00F23FF9"/>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table" w:styleId="TableauGrille4-Accentuation6">
    <w:name w:val="Grid Table 4 Accent 6"/>
    <w:basedOn w:val="TableauNormal"/>
    <w:uiPriority w:val="49"/>
    <w:rsid w:val="00003854"/>
    <w:rPr>
      <w:rFonts w:asciiTheme="minorHAnsi" w:eastAsiaTheme="minorHAnsi" w:hAnsiTheme="minorHAnsi" w:cstheme="minorBidi"/>
      <w:sz w:val="22"/>
      <w:szCs w:val="22"/>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1Car">
    <w:name w:val="Titre 1 Car"/>
    <w:basedOn w:val="Policepardfaut"/>
    <w:link w:val="Titre1"/>
    <w:rsid w:val="00003854"/>
    <w:rPr>
      <w:rFonts w:asciiTheme="minorHAnsi" w:eastAsia="Source Han Sans CN Regular" w:hAnsiTheme="minorHAnsi" w:cs="Lohit Devanagari"/>
      <w:b/>
      <w:smallCaps/>
      <w:color w:val="FFFFFF"/>
      <w:kern w:val="1"/>
      <w:sz w:val="52"/>
      <w:szCs w:val="24"/>
      <w:shd w:val="solid" w:color="5B9BD5" w:fill="FFFFFF" w:themeFill="background1"/>
      <w:lang w:eastAsia="zh-CN" w:bidi="hi-IN"/>
    </w:rPr>
  </w:style>
  <w:style w:type="character" w:customStyle="1" w:styleId="Titre2Car">
    <w:name w:val="Titre 2 Car"/>
    <w:basedOn w:val="Policepardfaut"/>
    <w:link w:val="Titre2"/>
    <w:rsid w:val="00037105"/>
    <w:rPr>
      <w:rFonts w:asciiTheme="minorHAnsi" w:eastAsia="Source Han Sans CN Regular" w:hAnsiTheme="minorHAnsi" w:cs="Lohit Devanagari"/>
      <w:b/>
      <w:color w:val="FFFFFF" w:themeColor="background1"/>
      <w:kern w:val="1"/>
      <w:sz w:val="36"/>
      <w:szCs w:val="24"/>
      <w:shd w:val="solid" w:color="8AB8E2" w:fill="FFFFFF" w:themeFill="background1"/>
      <w:lang w:eastAsia="zh-CN" w:bidi="hi-IN"/>
    </w:rPr>
  </w:style>
  <w:style w:type="character" w:styleId="Marquedecommentaire">
    <w:name w:val="annotation reference"/>
    <w:basedOn w:val="Policepardfaut"/>
    <w:uiPriority w:val="99"/>
    <w:semiHidden/>
    <w:unhideWhenUsed/>
    <w:rsid w:val="001227D0"/>
    <w:rPr>
      <w:sz w:val="16"/>
      <w:szCs w:val="16"/>
    </w:rPr>
  </w:style>
  <w:style w:type="paragraph" w:styleId="Commentaire">
    <w:name w:val="annotation text"/>
    <w:basedOn w:val="Normal"/>
    <w:link w:val="CommentaireCar"/>
    <w:uiPriority w:val="99"/>
    <w:semiHidden/>
    <w:unhideWhenUsed/>
    <w:rsid w:val="001227D0"/>
    <w:rPr>
      <w:rFonts w:cs="Mangal"/>
      <w:sz w:val="20"/>
      <w:szCs w:val="18"/>
    </w:rPr>
  </w:style>
  <w:style w:type="character" w:customStyle="1" w:styleId="CommentaireCar">
    <w:name w:val="Commentaire Car"/>
    <w:basedOn w:val="Policepardfaut"/>
    <w:link w:val="Commentaire"/>
    <w:uiPriority w:val="99"/>
    <w:semiHidden/>
    <w:rsid w:val="001227D0"/>
    <w:rPr>
      <w:rFonts w:asciiTheme="minorHAnsi" w:eastAsia="Source Han Sans CN Regular" w:hAnsiTheme="minorHAnsi" w:cs="Mangal"/>
      <w:kern w:val="1"/>
      <w:szCs w:val="18"/>
      <w:lang w:eastAsia="zh-CN" w:bidi="hi-IN"/>
    </w:rPr>
  </w:style>
  <w:style w:type="paragraph" w:styleId="Objetducommentaire">
    <w:name w:val="annotation subject"/>
    <w:basedOn w:val="Commentaire"/>
    <w:next w:val="Commentaire"/>
    <w:link w:val="ObjetducommentaireCar"/>
    <w:uiPriority w:val="99"/>
    <w:semiHidden/>
    <w:unhideWhenUsed/>
    <w:rsid w:val="001227D0"/>
    <w:rPr>
      <w:b/>
      <w:bCs/>
    </w:rPr>
  </w:style>
  <w:style w:type="character" w:customStyle="1" w:styleId="ObjetducommentaireCar">
    <w:name w:val="Objet du commentaire Car"/>
    <w:basedOn w:val="CommentaireCar"/>
    <w:link w:val="Objetducommentaire"/>
    <w:uiPriority w:val="99"/>
    <w:semiHidden/>
    <w:rsid w:val="001227D0"/>
    <w:rPr>
      <w:rFonts w:asciiTheme="minorHAnsi" w:eastAsia="Source Han Sans CN Regular" w:hAnsiTheme="minorHAnsi" w:cs="Mangal"/>
      <w:b/>
      <w:bCs/>
      <w:kern w:val="1"/>
      <w:szCs w:val="18"/>
      <w:lang w:eastAsia="zh-CN" w:bidi="hi-IN"/>
    </w:rPr>
  </w:style>
  <w:style w:type="character" w:styleId="Mentionnonrsolue">
    <w:name w:val="Unresolved Mention"/>
    <w:basedOn w:val="Policepardfaut"/>
    <w:uiPriority w:val="99"/>
    <w:semiHidden/>
    <w:unhideWhenUsed/>
    <w:rsid w:val="0019254E"/>
    <w:rPr>
      <w:color w:val="605E5C"/>
      <w:shd w:val="clear" w:color="auto" w:fill="E1DFDD"/>
    </w:rPr>
  </w:style>
  <w:style w:type="character" w:styleId="Lienhypertextesuivivisit">
    <w:name w:val="FollowedHyperlink"/>
    <w:basedOn w:val="Policepardfaut"/>
    <w:uiPriority w:val="99"/>
    <w:semiHidden/>
    <w:unhideWhenUsed/>
    <w:rsid w:val="00131D8C"/>
    <w:rPr>
      <w:color w:val="954F72" w:themeColor="followedHyperlink"/>
      <w:u w:val="single"/>
    </w:rPr>
  </w:style>
  <w:style w:type="paragraph" w:styleId="Rvision">
    <w:name w:val="Revision"/>
    <w:hidden/>
    <w:uiPriority w:val="99"/>
    <w:semiHidden/>
    <w:rsid w:val="00235274"/>
    <w:rPr>
      <w:rFonts w:asciiTheme="minorHAnsi" w:eastAsia="Source Han Sans CN Regular" w:hAnsiTheme="minorHAnsi" w:cs="Mangal"/>
      <w:kern w:val="1"/>
      <w:sz w:val="24"/>
      <w:szCs w:val="21"/>
      <w:lang w:eastAsia="zh-CN" w:bidi="hi-IN"/>
    </w:rPr>
  </w:style>
  <w:style w:type="paragraph" w:styleId="Tabledesillustrations">
    <w:name w:val="table of figures"/>
    <w:basedOn w:val="Normal"/>
    <w:next w:val="Normal"/>
    <w:uiPriority w:val="99"/>
    <w:unhideWhenUsed/>
    <w:rsid w:val="00285520"/>
    <w:rPr>
      <w:rFonts w:cs="Mangal"/>
      <w:szCs w:val="21"/>
    </w:rPr>
  </w:style>
  <w:style w:type="table" w:styleId="TableauGrille5Fonc-Accentuation6">
    <w:name w:val="Grid Table 5 Dark Accent 6"/>
    <w:basedOn w:val="TableauNormal"/>
    <w:uiPriority w:val="50"/>
    <w:rsid w:val="00AF75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itre6Car">
    <w:name w:val="Titre 6 Car"/>
    <w:basedOn w:val="Policepardfaut"/>
    <w:link w:val="Titre6"/>
    <w:rsid w:val="00F9616B"/>
    <w:rPr>
      <w:rFonts w:asciiTheme="minorHAnsi" w:eastAsia="Source Han Sans CN Regular" w:hAnsiTheme="minorHAnsi" w:cs="Lohit Devanagari"/>
      <w:b/>
      <w:bCs/>
      <w:kern w:val="1"/>
      <w:sz w:val="30"/>
      <w:szCs w:val="18"/>
      <w:lang w:eastAsia="zh-CN" w:bidi="hi-IN"/>
    </w:rPr>
  </w:style>
  <w:style w:type="character" w:customStyle="1" w:styleId="Titre7Car">
    <w:name w:val="Titre 7 Car"/>
    <w:basedOn w:val="Policepardfaut"/>
    <w:link w:val="Titre7"/>
    <w:rsid w:val="00F9616B"/>
    <w:rPr>
      <w:rFonts w:asciiTheme="minorHAnsi" w:eastAsia="Source Han Sans CN Regular" w:hAnsiTheme="minorHAnsi" w:cs="Lohit Devanagari"/>
      <w:kern w:val="1"/>
      <w:sz w:val="32"/>
      <w:szCs w:val="19"/>
      <w:lang w:eastAsia="zh-CN" w:bidi="hi-IN"/>
    </w:rPr>
  </w:style>
  <w:style w:type="character" w:customStyle="1" w:styleId="Titre8Car">
    <w:name w:val="Titre 8 Car"/>
    <w:basedOn w:val="Policepardfaut"/>
    <w:link w:val="Titre8"/>
    <w:rsid w:val="00F9616B"/>
    <w:rPr>
      <w:rFonts w:asciiTheme="minorHAnsi" w:eastAsia="Source Han Sans CN Regular" w:hAnsiTheme="minorHAnsi" w:cs="Lohit Devanagari"/>
      <w:i/>
      <w:iCs/>
      <w:kern w:val="1"/>
      <w:sz w:val="32"/>
      <w:szCs w:val="19"/>
      <w:lang w:eastAsia="zh-CN" w:bidi="hi-IN"/>
    </w:rPr>
  </w:style>
  <w:style w:type="character" w:customStyle="1" w:styleId="Titre9Car">
    <w:name w:val="Titre 9 Car"/>
    <w:basedOn w:val="Policepardfaut"/>
    <w:link w:val="Titre9"/>
    <w:rsid w:val="00F9616B"/>
    <w:rPr>
      <w:rFonts w:asciiTheme="minorHAnsi" w:eastAsia="Source Han Sans CN Regular" w:hAnsiTheme="minorHAnsi" w:cs="Lohit Devanagari"/>
      <w:kern w:val="1"/>
      <w:sz w:val="30"/>
      <w:szCs w:val="18"/>
      <w:lang w:eastAsia="zh-CN" w:bidi="hi-IN"/>
    </w:rPr>
  </w:style>
  <w:style w:type="character" w:customStyle="1" w:styleId="SalutationsCar">
    <w:name w:val="Salutations Car"/>
    <w:basedOn w:val="Policepardfaut"/>
    <w:link w:val="Salutations"/>
    <w:rsid w:val="00F9616B"/>
    <w:rPr>
      <w:rFonts w:asciiTheme="minorHAnsi" w:eastAsia="Source Han Sans CN Regular" w:hAnsiTheme="minorHAnsi" w:cs="Lohit Devanagari"/>
      <w:kern w:val="1"/>
      <w:sz w:val="24"/>
      <w:szCs w:val="24"/>
      <w:lang w:eastAsia="zh-CN" w:bidi="hi-IN"/>
    </w:rPr>
  </w:style>
  <w:style w:type="character" w:customStyle="1" w:styleId="SignatureCar">
    <w:name w:val="Signature Car"/>
    <w:basedOn w:val="Policepardfaut"/>
    <w:link w:val="Signature"/>
    <w:rsid w:val="00F9616B"/>
    <w:rPr>
      <w:rFonts w:asciiTheme="minorHAnsi" w:eastAsia="Source Han Sans CN Regular" w:hAnsiTheme="minorHAnsi" w:cs="Lohit Devanagari"/>
      <w:kern w:val="1"/>
      <w:sz w:val="24"/>
      <w:szCs w:val="24"/>
      <w:lang w:eastAsia="zh-CN" w:bidi="hi-IN"/>
    </w:rPr>
  </w:style>
  <w:style w:type="character" w:styleId="Accentuation">
    <w:name w:val="Emphasis"/>
    <w:basedOn w:val="Policepardfaut"/>
    <w:uiPriority w:val="20"/>
    <w:qFormat/>
    <w:rsid w:val="00FA45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630258">
      <w:bodyDiv w:val="1"/>
      <w:marLeft w:val="0"/>
      <w:marRight w:val="0"/>
      <w:marTop w:val="0"/>
      <w:marBottom w:val="0"/>
      <w:divBdr>
        <w:top w:val="none" w:sz="0" w:space="0" w:color="auto"/>
        <w:left w:val="none" w:sz="0" w:space="0" w:color="auto"/>
        <w:bottom w:val="none" w:sz="0" w:space="0" w:color="auto"/>
        <w:right w:val="none" w:sz="0" w:space="0" w:color="auto"/>
      </w:divBdr>
    </w:div>
    <w:div w:id="303585581">
      <w:bodyDiv w:val="1"/>
      <w:marLeft w:val="0"/>
      <w:marRight w:val="0"/>
      <w:marTop w:val="0"/>
      <w:marBottom w:val="0"/>
      <w:divBdr>
        <w:top w:val="none" w:sz="0" w:space="0" w:color="auto"/>
        <w:left w:val="none" w:sz="0" w:space="0" w:color="auto"/>
        <w:bottom w:val="none" w:sz="0" w:space="0" w:color="auto"/>
        <w:right w:val="none" w:sz="0" w:space="0" w:color="auto"/>
      </w:divBdr>
      <w:divsChild>
        <w:div w:id="2012682586">
          <w:marLeft w:val="0"/>
          <w:marRight w:val="0"/>
          <w:marTop w:val="0"/>
          <w:marBottom w:val="0"/>
          <w:divBdr>
            <w:top w:val="none" w:sz="0" w:space="0" w:color="auto"/>
            <w:left w:val="none" w:sz="0" w:space="0" w:color="auto"/>
            <w:bottom w:val="none" w:sz="0" w:space="0" w:color="auto"/>
            <w:right w:val="none" w:sz="0" w:space="0" w:color="auto"/>
          </w:divBdr>
        </w:div>
      </w:divsChild>
    </w:div>
    <w:div w:id="408697603">
      <w:bodyDiv w:val="1"/>
      <w:marLeft w:val="0"/>
      <w:marRight w:val="0"/>
      <w:marTop w:val="0"/>
      <w:marBottom w:val="0"/>
      <w:divBdr>
        <w:top w:val="none" w:sz="0" w:space="0" w:color="auto"/>
        <w:left w:val="none" w:sz="0" w:space="0" w:color="auto"/>
        <w:bottom w:val="none" w:sz="0" w:space="0" w:color="auto"/>
        <w:right w:val="none" w:sz="0" w:space="0" w:color="auto"/>
      </w:divBdr>
    </w:div>
    <w:div w:id="604003323">
      <w:bodyDiv w:val="1"/>
      <w:marLeft w:val="0"/>
      <w:marRight w:val="0"/>
      <w:marTop w:val="0"/>
      <w:marBottom w:val="0"/>
      <w:divBdr>
        <w:top w:val="none" w:sz="0" w:space="0" w:color="auto"/>
        <w:left w:val="none" w:sz="0" w:space="0" w:color="auto"/>
        <w:bottom w:val="none" w:sz="0" w:space="0" w:color="auto"/>
        <w:right w:val="none" w:sz="0" w:space="0" w:color="auto"/>
      </w:divBdr>
    </w:div>
    <w:div w:id="985934744">
      <w:bodyDiv w:val="1"/>
      <w:marLeft w:val="0"/>
      <w:marRight w:val="0"/>
      <w:marTop w:val="0"/>
      <w:marBottom w:val="0"/>
      <w:divBdr>
        <w:top w:val="none" w:sz="0" w:space="0" w:color="auto"/>
        <w:left w:val="none" w:sz="0" w:space="0" w:color="auto"/>
        <w:bottom w:val="none" w:sz="0" w:space="0" w:color="auto"/>
        <w:right w:val="none" w:sz="0" w:space="0" w:color="auto"/>
      </w:divBdr>
    </w:div>
    <w:div w:id="1202088951">
      <w:bodyDiv w:val="1"/>
      <w:marLeft w:val="0"/>
      <w:marRight w:val="0"/>
      <w:marTop w:val="0"/>
      <w:marBottom w:val="0"/>
      <w:divBdr>
        <w:top w:val="none" w:sz="0" w:space="0" w:color="auto"/>
        <w:left w:val="none" w:sz="0" w:space="0" w:color="auto"/>
        <w:bottom w:val="none" w:sz="0" w:space="0" w:color="auto"/>
        <w:right w:val="none" w:sz="0" w:space="0" w:color="auto"/>
      </w:divBdr>
    </w:div>
    <w:div w:id="1297100349">
      <w:bodyDiv w:val="1"/>
      <w:marLeft w:val="0"/>
      <w:marRight w:val="0"/>
      <w:marTop w:val="0"/>
      <w:marBottom w:val="0"/>
      <w:divBdr>
        <w:top w:val="none" w:sz="0" w:space="0" w:color="auto"/>
        <w:left w:val="none" w:sz="0" w:space="0" w:color="auto"/>
        <w:bottom w:val="none" w:sz="0" w:space="0" w:color="auto"/>
        <w:right w:val="none" w:sz="0" w:space="0" w:color="auto"/>
      </w:divBdr>
    </w:div>
    <w:div w:id="1326982017">
      <w:bodyDiv w:val="1"/>
      <w:marLeft w:val="0"/>
      <w:marRight w:val="0"/>
      <w:marTop w:val="0"/>
      <w:marBottom w:val="0"/>
      <w:divBdr>
        <w:top w:val="none" w:sz="0" w:space="0" w:color="auto"/>
        <w:left w:val="none" w:sz="0" w:space="0" w:color="auto"/>
        <w:bottom w:val="none" w:sz="0" w:space="0" w:color="auto"/>
        <w:right w:val="none" w:sz="0" w:space="0" w:color="auto"/>
      </w:divBdr>
    </w:div>
    <w:div w:id="1357195481">
      <w:bodyDiv w:val="1"/>
      <w:marLeft w:val="0"/>
      <w:marRight w:val="0"/>
      <w:marTop w:val="0"/>
      <w:marBottom w:val="0"/>
      <w:divBdr>
        <w:top w:val="none" w:sz="0" w:space="0" w:color="auto"/>
        <w:left w:val="none" w:sz="0" w:space="0" w:color="auto"/>
        <w:bottom w:val="none" w:sz="0" w:space="0" w:color="auto"/>
        <w:right w:val="none" w:sz="0" w:space="0" w:color="auto"/>
      </w:divBdr>
    </w:div>
    <w:div w:id="1384058959">
      <w:bodyDiv w:val="1"/>
      <w:marLeft w:val="0"/>
      <w:marRight w:val="0"/>
      <w:marTop w:val="0"/>
      <w:marBottom w:val="0"/>
      <w:divBdr>
        <w:top w:val="none" w:sz="0" w:space="0" w:color="auto"/>
        <w:left w:val="none" w:sz="0" w:space="0" w:color="auto"/>
        <w:bottom w:val="none" w:sz="0" w:space="0" w:color="auto"/>
        <w:right w:val="none" w:sz="0" w:space="0" w:color="auto"/>
      </w:divBdr>
    </w:div>
    <w:div w:id="1401098773">
      <w:bodyDiv w:val="1"/>
      <w:marLeft w:val="0"/>
      <w:marRight w:val="0"/>
      <w:marTop w:val="0"/>
      <w:marBottom w:val="0"/>
      <w:divBdr>
        <w:top w:val="none" w:sz="0" w:space="0" w:color="auto"/>
        <w:left w:val="none" w:sz="0" w:space="0" w:color="auto"/>
        <w:bottom w:val="none" w:sz="0" w:space="0" w:color="auto"/>
        <w:right w:val="none" w:sz="0" w:space="0" w:color="auto"/>
      </w:divBdr>
    </w:div>
    <w:div w:id="1511523379">
      <w:bodyDiv w:val="1"/>
      <w:marLeft w:val="0"/>
      <w:marRight w:val="0"/>
      <w:marTop w:val="0"/>
      <w:marBottom w:val="0"/>
      <w:divBdr>
        <w:top w:val="none" w:sz="0" w:space="0" w:color="auto"/>
        <w:left w:val="none" w:sz="0" w:space="0" w:color="auto"/>
        <w:bottom w:val="none" w:sz="0" w:space="0" w:color="auto"/>
        <w:right w:val="none" w:sz="0" w:space="0" w:color="auto"/>
      </w:divBdr>
    </w:div>
    <w:div w:id="1545404584">
      <w:bodyDiv w:val="1"/>
      <w:marLeft w:val="0"/>
      <w:marRight w:val="0"/>
      <w:marTop w:val="0"/>
      <w:marBottom w:val="0"/>
      <w:divBdr>
        <w:top w:val="none" w:sz="0" w:space="0" w:color="auto"/>
        <w:left w:val="none" w:sz="0" w:space="0" w:color="auto"/>
        <w:bottom w:val="none" w:sz="0" w:space="0" w:color="auto"/>
        <w:right w:val="none" w:sz="0" w:space="0" w:color="auto"/>
      </w:divBdr>
    </w:div>
    <w:div w:id="1579750474">
      <w:bodyDiv w:val="1"/>
      <w:marLeft w:val="0"/>
      <w:marRight w:val="0"/>
      <w:marTop w:val="0"/>
      <w:marBottom w:val="0"/>
      <w:divBdr>
        <w:top w:val="none" w:sz="0" w:space="0" w:color="auto"/>
        <w:left w:val="none" w:sz="0" w:space="0" w:color="auto"/>
        <w:bottom w:val="none" w:sz="0" w:space="0" w:color="auto"/>
        <w:right w:val="none" w:sz="0" w:space="0" w:color="auto"/>
      </w:divBdr>
    </w:div>
    <w:div w:id="1679650830">
      <w:bodyDiv w:val="1"/>
      <w:marLeft w:val="0"/>
      <w:marRight w:val="0"/>
      <w:marTop w:val="0"/>
      <w:marBottom w:val="0"/>
      <w:divBdr>
        <w:top w:val="none" w:sz="0" w:space="0" w:color="auto"/>
        <w:left w:val="none" w:sz="0" w:space="0" w:color="auto"/>
        <w:bottom w:val="none" w:sz="0" w:space="0" w:color="auto"/>
        <w:right w:val="none" w:sz="0" w:space="0" w:color="auto"/>
      </w:divBdr>
    </w:div>
    <w:div w:id="1710449085">
      <w:bodyDiv w:val="1"/>
      <w:marLeft w:val="0"/>
      <w:marRight w:val="0"/>
      <w:marTop w:val="0"/>
      <w:marBottom w:val="0"/>
      <w:divBdr>
        <w:top w:val="none" w:sz="0" w:space="0" w:color="auto"/>
        <w:left w:val="none" w:sz="0" w:space="0" w:color="auto"/>
        <w:bottom w:val="none" w:sz="0" w:space="0" w:color="auto"/>
        <w:right w:val="none" w:sz="0" w:space="0" w:color="auto"/>
      </w:divBdr>
    </w:div>
    <w:div w:id="1750812118">
      <w:bodyDiv w:val="1"/>
      <w:marLeft w:val="0"/>
      <w:marRight w:val="0"/>
      <w:marTop w:val="0"/>
      <w:marBottom w:val="0"/>
      <w:divBdr>
        <w:top w:val="none" w:sz="0" w:space="0" w:color="auto"/>
        <w:left w:val="none" w:sz="0" w:space="0" w:color="auto"/>
        <w:bottom w:val="none" w:sz="0" w:space="0" w:color="auto"/>
        <w:right w:val="none" w:sz="0" w:space="0" w:color="auto"/>
      </w:divBdr>
    </w:div>
    <w:div w:id="1801679524">
      <w:bodyDiv w:val="1"/>
      <w:marLeft w:val="0"/>
      <w:marRight w:val="0"/>
      <w:marTop w:val="0"/>
      <w:marBottom w:val="0"/>
      <w:divBdr>
        <w:top w:val="none" w:sz="0" w:space="0" w:color="auto"/>
        <w:left w:val="none" w:sz="0" w:space="0" w:color="auto"/>
        <w:bottom w:val="none" w:sz="0" w:space="0" w:color="auto"/>
        <w:right w:val="none" w:sz="0" w:space="0" w:color="auto"/>
      </w:divBdr>
    </w:div>
    <w:div w:id="1897037386">
      <w:bodyDiv w:val="1"/>
      <w:marLeft w:val="0"/>
      <w:marRight w:val="0"/>
      <w:marTop w:val="0"/>
      <w:marBottom w:val="0"/>
      <w:divBdr>
        <w:top w:val="none" w:sz="0" w:space="0" w:color="auto"/>
        <w:left w:val="none" w:sz="0" w:space="0" w:color="auto"/>
        <w:bottom w:val="none" w:sz="0" w:space="0" w:color="auto"/>
        <w:right w:val="none" w:sz="0" w:space="0" w:color="auto"/>
      </w:divBdr>
    </w:div>
    <w:div w:id="1915430388">
      <w:bodyDiv w:val="1"/>
      <w:marLeft w:val="0"/>
      <w:marRight w:val="0"/>
      <w:marTop w:val="0"/>
      <w:marBottom w:val="0"/>
      <w:divBdr>
        <w:top w:val="none" w:sz="0" w:space="0" w:color="auto"/>
        <w:left w:val="none" w:sz="0" w:space="0" w:color="auto"/>
        <w:bottom w:val="none" w:sz="0" w:space="0" w:color="auto"/>
        <w:right w:val="none" w:sz="0" w:space="0" w:color="auto"/>
      </w:divBdr>
    </w:div>
    <w:div w:id="1921909059">
      <w:bodyDiv w:val="1"/>
      <w:marLeft w:val="0"/>
      <w:marRight w:val="0"/>
      <w:marTop w:val="0"/>
      <w:marBottom w:val="0"/>
      <w:divBdr>
        <w:top w:val="none" w:sz="0" w:space="0" w:color="auto"/>
        <w:left w:val="none" w:sz="0" w:space="0" w:color="auto"/>
        <w:bottom w:val="none" w:sz="0" w:space="0" w:color="auto"/>
        <w:right w:val="none" w:sz="0" w:space="0" w:color="auto"/>
      </w:divBdr>
    </w:div>
    <w:div w:id="1931769407">
      <w:bodyDiv w:val="1"/>
      <w:marLeft w:val="0"/>
      <w:marRight w:val="0"/>
      <w:marTop w:val="0"/>
      <w:marBottom w:val="0"/>
      <w:divBdr>
        <w:top w:val="none" w:sz="0" w:space="0" w:color="auto"/>
        <w:left w:val="none" w:sz="0" w:space="0" w:color="auto"/>
        <w:bottom w:val="none" w:sz="0" w:space="0" w:color="auto"/>
        <w:right w:val="none" w:sz="0" w:space="0" w:color="auto"/>
      </w:divBdr>
    </w:div>
    <w:div w:id="1983189901">
      <w:bodyDiv w:val="1"/>
      <w:marLeft w:val="0"/>
      <w:marRight w:val="0"/>
      <w:marTop w:val="0"/>
      <w:marBottom w:val="0"/>
      <w:divBdr>
        <w:top w:val="none" w:sz="0" w:space="0" w:color="auto"/>
        <w:left w:val="none" w:sz="0" w:space="0" w:color="auto"/>
        <w:bottom w:val="none" w:sz="0" w:space="0" w:color="auto"/>
        <w:right w:val="none" w:sz="0" w:space="0" w:color="auto"/>
      </w:divBdr>
    </w:div>
    <w:div w:id="1984658798">
      <w:bodyDiv w:val="1"/>
      <w:marLeft w:val="0"/>
      <w:marRight w:val="0"/>
      <w:marTop w:val="0"/>
      <w:marBottom w:val="0"/>
      <w:divBdr>
        <w:top w:val="none" w:sz="0" w:space="0" w:color="auto"/>
        <w:left w:val="none" w:sz="0" w:space="0" w:color="auto"/>
        <w:bottom w:val="none" w:sz="0" w:space="0" w:color="auto"/>
        <w:right w:val="none" w:sz="0" w:space="0" w:color="auto"/>
      </w:divBdr>
    </w:div>
    <w:div w:id="2005427741">
      <w:bodyDiv w:val="1"/>
      <w:marLeft w:val="0"/>
      <w:marRight w:val="0"/>
      <w:marTop w:val="0"/>
      <w:marBottom w:val="0"/>
      <w:divBdr>
        <w:top w:val="none" w:sz="0" w:space="0" w:color="auto"/>
        <w:left w:val="none" w:sz="0" w:space="0" w:color="auto"/>
        <w:bottom w:val="none" w:sz="0" w:space="0" w:color="auto"/>
        <w:right w:val="none" w:sz="0" w:space="0" w:color="auto"/>
      </w:divBdr>
    </w:div>
    <w:div w:id="2008708062">
      <w:bodyDiv w:val="1"/>
      <w:marLeft w:val="0"/>
      <w:marRight w:val="0"/>
      <w:marTop w:val="0"/>
      <w:marBottom w:val="0"/>
      <w:divBdr>
        <w:top w:val="none" w:sz="0" w:space="0" w:color="auto"/>
        <w:left w:val="none" w:sz="0" w:space="0" w:color="auto"/>
        <w:bottom w:val="none" w:sz="0" w:space="0" w:color="auto"/>
        <w:right w:val="none" w:sz="0" w:space="0" w:color="auto"/>
      </w:divBdr>
    </w:div>
    <w:div w:id="2104521538">
      <w:bodyDiv w:val="1"/>
      <w:marLeft w:val="0"/>
      <w:marRight w:val="0"/>
      <w:marTop w:val="0"/>
      <w:marBottom w:val="0"/>
      <w:divBdr>
        <w:top w:val="none" w:sz="0" w:space="0" w:color="auto"/>
        <w:left w:val="none" w:sz="0" w:space="0" w:color="auto"/>
        <w:bottom w:val="none" w:sz="0" w:space="0" w:color="auto"/>
        <w:right w:val="none" w:sz="0" w:space="0" w:color="auto"/>
      </w:divBdr>
    </w:div>
    <w:div w:id="210757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eader" Target="header2.xml"/><Relationship Id="rId34" Type="http://schemas.openxmlformats.org/officeDocument/2006/relationships/image" Target="media/image18.png"/><Relationship Id="rId42" Type="http://schemas.openxmlformats.org/officeDocument/2006/relationships/image" Target="media/image25.emf"/><Relationship Id="rId47" Type="http://schemas.openxmlformats.org/officeDocument/2006/relationships/package" Target="embeddings/Microsoft_Visio_Drawing1.vsdx"/><Relationship Id="rId50"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image" Target="media/image2.jpg"/><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github.com/ROL-1/P6-Solution-Technique" TargetMode="External"/><Relationship Id="rId31" Type="http://schemas.openxmlformats.org/officeDocument/2006/relationships/image" Target="media/image15.png"/><Relationship Id="rId44" Type="http://schemas.openxmlformats.org/officeDocument/2006/relationships/header" Target="header5.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package" Target="embeddings/Microsoft_Visio_Drawing.vsdx"/><Relationship Id="rId48"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eader" Target="header8.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header" Target="header3.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emf"/><Relationship Id="rId20" Type="http://schemas.openxmlformats.org/officeDocument/2006/relationships/hyperlink" Target="https://dev.mysql.com/doc/workbench/en/"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sv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hyperlink" Target="mailto:email@h&#233;bergeu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_rels/header6.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L’objectif du document est de proposer une description du domaine fonctionnel, de décrire les différents composants du système, les composants externes utilisés par celui-ci, leurs interactions et de faire la description de l’organisation physique de ces composants. </Abstract>
  <CompanyAddress/>
  <CompanyPhone/>
  <CompanyFax/>
  <CompanyEmail>Loic.romero1@gmail.com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086E2B-A189-42F7-8ACF-FCC394A10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28</Pages>
  <Words>5839</Words>
  <Characters>33286</Characters>
  <Application>Microsoft Office Word</Application>
  <DocSecurity>0</DocSecurity>
  <Lines>277</Lines>
  <Paragraphs>78</Paragraphs>
  <ScaleCrop>false</ScaleCrop>
  <HeadingPairs>
    <vt:vector size="2" baseType="variant">
      <vt:variant>
        <vt:lpstr>Titre</vt:lpstr>
      </vt:variant>
      <vt:variant>
        <vt:i4>1</vt:i4>
      </vt:variant>
    </vt:vector>
  </HeadingPairs>
  <TitlesOfParts>
    <vt:vector size="1" baseType="lpstr">
      <vt:lpstr>Dossier de SPECIFICATIONS TECHNIQUES</vt:lpstr>
    </vt:vector>
  </TitlesOfParts>
  <Company/>
  <LinksUpToDate>false</LinksUpToDate>
  <CharactersWithSpaces>39047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SPECIFICATIONS TECHNIQUES</dc:title>
  <dc:subject>« Projet 9 : Documentez votre système de gestion de pizzeria »</dc:subject>
  <dc:creator>Loïc ROMERO</dc:creator>
  <cp:keywords/>
  <cp:lastModifiedBy>Utilisateur Windows</cp:lastModifiedBy>
  <cp:revision>43</cp:revision>
  <cp:lastPrinted>2020-10-02T15:51:00Z</cp:lastPrinted>
  <dcterms:created xsi:type="dcterms:W3CDTF">2020-09-28T16:56:00Z</dcterms:created>
  <dcterms:modified xsi:type="dcterms:W3CDTF">2021-04-03T14:08:00Z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Loïc ROMERO</vt:lpwstr>
  </property>
  <property fmtid="{D5CDD505-2E9C-101B-9397-08002B2CF9AE}" pid="3" name="Auteur_Role">
    <vt:lpwstr>Développeur d'application junior</vt:lpwstr>
  </property>
  <property fmtid="{D5CDD505-2E9C-101B-9397-08002B2CF9AE}" pid="4" name="Client">
    <vt:lpwstr>OC PIZZA</vt:lpwstr>
  </property>
  <property fmtid="{D5CDD505-2E9C-101B-9397-08002B2CF9AE}" pid="5" name="Entreprise">
    <vt:lpwstr>IT Consulting &amp; Development</vt:lpwstr>
  </property>
  <property fmtid="{D5CDD505-2E9C-101B-9397-08002B2CF9AE}" pid="6" name="Projet">
    <vt:lpwstr>Projet 4 : Analysez les besoins de votre client pour son groupe de pizzerias</vt:lpwstr>
  </property>
  <property fmtid="{D5CDD505-2E9C-101B-9397-08002B2CF9AE}" pid="7" name="Version">
    <vt:lpwstr>{{Version}}</vt:lpwstr>
  </property>
  <property fmtid="{D5CDD505-2E9C-101B-9397-08002B2CF9AE}" pid="8" name="Version_Date">
    <vt:filetime>2016-12-30T23:00:00Z</vt:filetime>
  </property>
</Properties>
</file>